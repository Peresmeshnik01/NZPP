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000" w:firstRow="0" w:lastRow="0" w:firstColumn="0" w:lastColumn="0" w:noHBand="0" w:noVBand="0"/>
      </w:tblPr>
      <w:tblGrid>
        <w:gridCol w:w="9713"/>
      </w:tblGrid>
      <w:tr w:rsidR="00E11531" w:rsidRPr="00593E0F" w14:paraId="055109FE" w14:textId="77777777" w:rsidTr="001A7C25">
        <w:tc>
          <w:tcPr>
            <w:tcW w:w="5000" w:type="pct"/>
          </w:tcPr>
          <w:p w14:paraId="37BC7A4E" w14:textId="77777777" w:rsidR="00E11531" w:rsidRPr="00E11531" w:rsidRDefault="00E11531" w:rsidP="001A7C25">
            <w:pPr>
              <w:spacing w:line="288" w:lineRule="auto"/>
              <w:jc w:val="center"/>
              <w:rPr>
                <w:color w:val="000000"/>
                <w:sz w:val="24"/>
                <w:szCs w:val="24"/>
              </w:rPr>
            </w:pPr>
            <w:r w:rsidRPr="00E11531">
              <w:rPr>
                <w:color w:val="000000"/>
                <w:sz w:val="24"/>
                <w:szCs w:val="24"/>
              </w:rPr>
              <w:t>Акционерное общество «Радио и Микроэлектроника»</w:t>
            </w:r>
          </w:p>
          <w:p w14:paraId="54ACD415" w14:textId="77777777" w:rsidR="00E11531" w:rsidRPr="00593E0F" w:rsidRDefault="00E11531" w:rsidP="001A7C25">
            <w:pPr>
              <w:pStyle w:val="14"/>
              <w:rPr>
                <w:sz w:val="28"/>
              </w:rPr>
            </w:pPr>
            <w:r w:rsidRPr="00E11531">
              <w:rPr>
                <w:color w:val="000000"/>
                <w:szCs w:val="24"/>
              </w:rPr>
              <w:t>(АО «</w:t>
            </w:r>
            <w:proofErr w:type="spellStart"/>
            <w:r w:rsidRPr="00E11531">
              <w:rPr>
                <w:color w:val="000000"/>
                <w:szCs w:val="24"/>
              </w:rPr>
              <w:t>РиМ</w:t>
            </w:r>
            <w:proofErr w:type="spellEnd"/>
            <w:r w:rsidRPr="00E11531">
              <w:rPr>
                <w:color w:val="000000"/>
                <w:szCs w:val="24"/>
              </w:rPr>
              <w:t>»)</w:t>
            </w:r>
          </w:p>
        </w:tc>
      </w:tr>
    </w:tbl>
    <w:p w14:paraId="10F8F904" w14:textId="77777777" w:rsidR="00E11531" w:rsidRDefault="00E11531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062"/>
        <w:gridCol w:w="3402"/>
      </w:tblGrid>
      <w:tr w:rsidR="00E11531" w:rsidRPr="001905AA" w14:paraId="3B869CC5" w14:textId="77777777" w:rsidTr="009A172E">
        <w:tc>
          <w:tcPr>
            <w:tcW w:w="6062" w:type="dxa"/>
          </w:tcPr>
          <w:p w14:paraId="3A75DA95" w14:textId="77777777" w:rsidR="00E11531" w:rsidRPr="001905AA" w:rsidRDefault="00E11531" w:rsidP="00780473">
            <w:pPr>
              <w:pStyle w:val="14"/>
              <w:ind w:right="2589"/>
            </w:pPr>
          </w:p>
        </w:tc>
        <w:tc>
          <w:tcPr>
            <w:tcW w:w="3402" w:type="dxa"/>
          </w:tcPr>
          <w:p w14:paraId="564F4E95" w14:textId="77777777" w:rsidR="00E11531" w:rsidRPr="001905AA" w:rsidRDefault="00E11531" w:rsidP="00DD4A1D">
            <w:pPr>
              <w:pStyle w:val="14"/>
              <w:rPr>
                <w:sz w:val="28"/>
              </w:rPr>
            </w:pPr>
          </w:p>
        </w:tc>
      </w:tr>
      <w:tr w:rsidR="00DC4421" w:rsidRPr="001905AA" w14:paraId="3FFB428F" w14:textId="77777777" w:rsidTr="009A172E">
        <w:tc>
          <w:tcPr>
            <w:tcW w:w="6062" w:type="dxa"/>
          </w:tcPr>
          <w:p w14:paraId="363907F6" w14:textId="77777777" w:rsidR="00DC4421" w:rsidRPr="001905AA" w:rsidRDefault="00DC4421" w:rsidP="006F036C">
            <w:pPr>
              <w:pStyle w:val="14"/>
              <w:ind w:right="2589"/>
            </w:pPr>
            <w:r w:rsidRPr="00CF57FF">
              <w:t>О</w:t>
            </w:r>
            <w:r w:rsidR="00B36123" w:rsidRPr="00CF57FF">
              <w:t>КП</w:t>
            </w:r>
            <w:r w:rsidRPr="00CF57FF">
              <w:t>Д</w:t>
            </w:r>
            <w:proofErr w:type="gramStart"/>
            <w:r w:rsidR="00B36123" w:rsidRPr="00CF57FF">
              <w:t>2</w:t>
            </w:r>
            <w:proofErr w:type="gramEnd"/>
            <w:r w:rsidR="00B36123" w:rsidRPr="00CF57FF">
              <w:t xml:space="preserve"> 26.51.4</w:t>
            </w:r>
            <w:r w:rsidR="00877947" w:rsidRPr="00CF57FF">
              <w:t>4.000</w:t>
            </w:r>
          </w:p>
        </w:tc>
        <w:tc>
          <w:tcPr>
            <w:tcW w:w="3402" w:type="dxa"/>
          </w:tcPr>
          <w:p w14:paraId="44F32C67" w14:textId="77777777" w:rsidR="00DC4421" w:rsidRPr="001905AA" w:rsidRDefault="00DC4421" w:rsidP="00DD4A1D">
            <w:pPr>
              <w:pStyle w:val="14"/>
              <w:rPr>
                <w:sz w:val="28"/>
              </w:rPr>
            </w:pPr>
          </w:p>
        </w:tc>
      </w:tr>
      <w:tr w:rsidR="00FF1FA0" w:rsidRPr="001905AA" w14:paraId="427B4B4C" w14:textId="77777777" w:rsidTr="009A172E">
        <w:tc>
          <w:tcPr>
            <w:tcW w:w="6062" w:type="dxa"/>
          </w:tcPr>
          <w:p w14:paraId="25354B4E" w14:textId="77777777" w:rsidR="00FF1FA0" w:rsidRPr="001905AA" w:rsidRDefault="00FF1FA0">
            <w:pPr>
              <w:pStyle w:val="14"/>
              <w:jc w:val="left"/>
            </w:pPr>
          </w:p>
        </w:tc>
        <w:tc>
          <w:tcPr>
            <w:tcW w:w="3402" w:type="dxa"/>
          </w:tcPr>
          <w:p w14:paraId="0896C3A2" w14:textId="77777777" w:rsidR="00FF1FA0" w:rsidRPr="00FE2E05" w:rsidRDefault="00FF1FA0" w:rsidP="00B20802">
            <w:pPr>
              <w:pStyle w:val="14"/>
              <w:jc w:val="left"/>
            </w:pPr>
            <w:r w:rsidRPr="00FE2E05">
              <w:t>УТВЕРЖДАЮ</w:t>
            </w:r>
          </w:p>
          <w:p w14:paraId="1ADBDE98" w14:textId="77777777" w:rsidR="00FF1FA0" w:rsidRPr="00FE2E05" w:rsidRDefault="00FF1FA0" w:rsidP="00DD4A1D">
            <w:pPr>
              <w:pStyle w:val="14"/>
              <w:jc w:val="left"/>
            </w:pPr>
          </w:p>
          <w:p w14:paraId="46522279" w14:textId="26A26169" w:rsidR="00FF1FA0" w:rsidRPr="001905AA" w:rsidRDefault="001957A7" w:rsidP="00DD4A1D">
            <w:pPr>
              <w:pStyle w:val="14"/>
              <w:jc w:val="left"/>
            </w:pPr>
            <w:r>
              <w:t>Технический директор АО </w:t>
            </w:r>
            <w:r w:rsidR="00FF1FA0" w:rsidRPr="001905AA">
              <w:t>«</w:t>
            </w:r>
            <w:proofErr w:type="spellStart"/>
            <w:r w:rsidR="00FF1FA0" w:rsidRPr="001905AA">
              <w:t>Р</w:t>
            </w:r>
            <w:r w:rsidR="00EE5085">
              <w:t>и</w:t>
            </w:r>
            <w:r w:rsidR="00FF1FA0" w:rsidRPr="001905AA">
              <w:t>М</w:t>
            </w:r>
            <w:proofErr w:type="spellEnd"/>
            <w:r w:rsidR="00FF1FA0" w:rsidRPr="001905AA">
              <w:t>»</w:t>
            </w:r>
          </w:p>
          <w:p w14:paraId="58016647" w14:textId="77777777" w:rsidR="00FF1FA0" w:rsidRPr="001905AA" w:rsidRDefault="00FF1FA0" w:rsidP="00DD4A1D">
            <w:pPr>
              <w:pStyle w:val="14"/>
              <w:jc w:val="left"/>
            </w:pPr>
          </w:p>
          <w:p w14:paraId="48BDA854" w14:textId="77777777" w:rsidR="00FF1FA0" w:rsidRPr="001905AA" w:rsidRDefault="00FF1FA0" w:rsidP="00DD4A1D">
            <w:pPr>
              <w:pStyle w:val="14"/>
              <w:jc w:val="left"/>
            </w:pPr>
            <w:r w:rsidRPr="001905AA">
              <w:t>____________</w:t>
            </w:r>
            <w:r w:rsidR="009A172E">
              <w:t xml:space="preserve"> </w:t>
            </w:r>
            <w:r w:rsidR="00754B23">
              <w:t>А</w:t>
            </w:r>
            <w:r w:rsidRPr="001905AA">
              <w:t>.</w:t>
            </w:r>
            <w:r w:rsidR="00FE2E05">
              <w:t xml:space="preserve"> </w:t>
            </w:r>
            <w:r w:rsidR="00754B23">
              <w:t>И</w:t>
            </w:r>
            <w:r w:rsidRPr="001905AA">
              <w:t xml:space="preserve">. </w:t>
            </w:r>
            <w:proofErr w:type="gramStart"/>
            <w:r w:rsidR="00754B23">
              <w:t>Кабаков</w:t>
            </w:r>
            <w:proofErr w:type="gramEnd"/>
          </w:p>
          <w:p w14:paraId="2EEF85FE" w14:textId="77777777" w:rsidR="00FF1FA0" w:rsidRPr="001905AA" w:rsidRDefault="00FF1FA0" w:rsidP="00DD4A1D">
            <w:pPr>
              <w:pStyle w:val="14"/>
              <w:jc w:val="left"/>
            </w:pPr>
          </w:p>
          <w:p w14:paraId="35F43532" w14:textId="77777777" w:rsidR="00FF1FA0" w:rsidRPr="001905AA" w:rsidRDefault="006E7CEB" w:rsidP="00DD4A1D">
            <w:pPr>
              <w:pStyle w:val="14"/>
              <w:jc w:val="left"/>
            </w:pPr>
            <w:r w:rsidRPr="001905AA">
              <w:t>«___»</w:t>
            </w:r>
            <w:r w:rsidR="003206AA">
              <w:t xml:space="preserve"> </w:t>
            </w:r>
            <w:r w:rsidR="00FF1FA0" w:rsidRPr="001905AA">
              <w:t>__</w:t>
            </w:r>
            <w:r w:rsidR="00E11531">
              <w:t>______</w:t>
            </w:r>
            <w:r w:rsidR="00FF1FA0" w:rsidRPr="001905AA">
              <w:t>______</w:t>
            </w:r>
            <w:r w:rsidR="00686563">
              <w:t xml:space="preserve"> </w:t>
            </w:r>
            <w:r w:rsidR="00FF1FA0" w:rsidRPr="001905AA">
              <w:t>20</w:t>
            </w:r>
            <w:r w:rsidR="00754B23">
              <w:t>__</w:t>
            </w:r>
            <w:r w:rsidR="00FF1FA0" w:rsidRPr="001905AA">
              <w:t xml:space="preserve"> г.</w:t>
            </w:r>
          </w:p>
          <w:p w14:paraId="74A9836C" w14:textId="77777777" w:rsidR="00FF1FA0" w:rsidRPr="001905AA" w:rsidRDefault="00FF1FA0" w:rsidP="00DD4A1D">
            <w:pPr>
              <w:pStyle w:val="14"/>
              <w:jc w:val="left"/>
            </w:pPr>
          </w:p>
          <w:p w14:paraId="2623B248" w14:textId="77777777" w:rsidR="00FF1FA0" w:rsidRPr="001905AA" w:rsidRDefault="00FF1FA0">
            <w:pPr>
              <w:pStyle w:val="14"/>
            </w:pPr>
          </w:p>
        </w:tc>
      </w:tr>
    </w:tbl>
    <w:p w14:paraId="0F0485F8" w14:textId="77777777" w:rsidR="00FF1FA0" w:rsidRPr="001905AA" w:rsidRDefault="00FF1FA0">
      <w:pPr>
        <w:pStyle w:val="14"/>
      </w:pPr>
    </w:p>
    <w:p w14:paraId="3B942907" w14:textId="77777777" w:rsidR="00DC4421" w:rsidRPr="001905AA" w:rsidRDefault="00DC4421">
      <w:pPr>
        <w:pStyle w:val="14"/>
      </w:pPr>
    </w:p>
    <w:p w14:paraId="3DF6B248" w14:textId="77777777" w:rsidR="00DC4421" w:rsidRPr="001905AA" w:rsidRDefault="00DC4421">
      <w:pPr>
        <w:pStyle w:val="14"/>
      </w:pPr>
    </w:p>
    <w:p w14:paraId="3C224B99" w14:textId="77777777" w:rsidR="00FF1FA0" w:rsidRPr="001905AA" w:rsidRDefault="00FF1FA0">
      <w:pPr>
        <w:pStyle w:val="14"/>
      </w:pPr>
    </w:p>
    <w:p w14:paraId="0ABB0573" w14:textId="77777777" w:rsidR="00766A02" w:rsidRPr="00B20802" w:rsidRDefault="00A120ED" w:rsidP="00766A02">
      <w:pPr>
        <w:pStyle w:val="14"/>
        <w:rPr>
          <w:b/>
          <w:sz w:val="32"/>
        </w:rPr>
      </w:pPr>
      <w:r>
        <w:rPr>
          <w:b/>
          <w:sz w:val="32"/>
        </w:rPr>
        <w:t xml:space="preserve">Устройство эмуляции параметров электроэнергетического режима с функцией </w:t>
      </w:r>
      <w:proofErr w:type="spellStart"/>
      <w:r>
        <w:rPr>
          <w:b/>
          <w:sz w:val="32"/>
        </w:rPr>
        <w:t>вольтамперфазометра</w:t>
      </w:r>
      <w:proofErr w:type="spellEnd"/>
    </w:p>
    <w:p w14:paraId="43CCD096" w14:textId="77777777" w:rsidR="00FF1FA0" w:rsidRPr="001905AA" w:rsidRDefault="00EE33B9" w:rsidP="00B20802">
      <w:pPr>
        <w:pStyle w:val="14"/>
        <w:rPr>
          <w:b/>
          <w:sz w:val="32"/>
        </w:rPr>
      </w:pPr>
      <w:proofErr w:type="spellStart"/>
      <w:r>
        <w:rPr>
          <w:b/>
          <w:sz w:val="32"/>
        </w:rPr>
        <w:t>РиМ</w:t>
      </w:r>
      <w:proofErr w:type="spellEnd"/>
      <w:r>
        <w:rPr>
          <w:b/>
          <w:sz w:val="32"/>
        </w:rPr>
        <w:t> Монитор</w:t>
      </w:r>
    </w:p>
    <w:p w14:paraId="236AF318" w14:textId="77777777" w:rsidR="006B6F7C" w:rsidRPr="00B20802" w:rsidRDefault="006B6F7C" w:rsidP="006B6F7C">
      <w:pPr>
        <w:pStyle w:val="14"/>
        <w:rPr>
          <w:b/>
          <w:sz w:val="32"/>
        </w:rPr>
      </w:pPr>
    </w:p>
    <w:p w14:paraId="58FCA913" w14:textId="77777777" w:rsidR="006B6F7C" w:rsidRDefault="006B6F7C" w:rsidP="006B6F7C">
      <w:pPr>
        <w:pStyle w:val="14"/>
        <w:rPr>
          <w:b/>
          <w:sz w:val="32"/>
        </w:rPr>
      </w:pPr>
    </w:p>
    <w:p w14:paraId="6FEF1112" w14:textId="77777777" w:rsidR="003206AA" w:rsidRDefault="003206AA" w:rsidP="006B6F7C">
      <w:pPr>
        <w:pStyle w:val="14"/>
        <w:rPr>
          <w:b/>
          <w:sz w:val="32"/>
        </w:rPr>
      </w:pPr>
    </w:p>
    <w:p w14:paraId="416ED135" w14:textId="77777777" w:rsidR="003206AA" w:rsidRPr="00B20802" w:rsidRDefault="003206AA" w:rsidP="006B6F7C">
      <w:pPr>
        <w:pStyle w:val="14"/>
        <w:rPr>
          <w:b/>
          <w:sz w:val="32"/>
        </w:rPr>
      </w:pPr>
    </w:p>
    <w:p w14:paraId="535CA6DC" w14:textId="77777777" w:rsidR="00FF1FA0" w:rsidRPr="00974BB1" w:rsidRDefault="00AD31B0">
      <w:pPr>
        <w:pStyle w:val="ae"/>
        <w:rPr>
          <w:bCs/>
        </w:rPr>
      </w:pPr>
      <w:r w:rsidRPr="00974BB1">
        <w:rPr>
          <w:bCs/>
        </w:rPr>
        <w:t>Руководство по эксплуатации</w:t>
      </w:r>
    </w:p>
    <w:p w14:paraId="247A2023" w14:textId="77777777" w:rsidR="00FF1FA0" w:rsidRPr="001905AA" w:rsidRDefault="00FF1FA0">
      <w:pPr>
        <w:jc w:val="center"/>
        <w:rPr>
          <w:b/>
          <w:sz w:val="24"/>
        </w:rPr>
      </w:pPr>
      <w:r w:rsidRPr="00974BB1">
        <w:rPr>
          <w:b/>
          <w:sz w:val="24"/>
        </w:rPr>
        <w:t>ВНКЛ.4</w:t>
      </w:r>
      <w:r w:rsidR="00A120ED">
        <w:rPr>
          <w:b/>
          <w:sz w:val="24"/>
        </w:rPr>
        <w:t>41461.00</w:t>
      </w:r>
      <w:r w:rsidR="004C2AF8">
        <w:rPr>
          <w:b/>
          <w:sz w:val="24"/>
        </w:rPr>
        <w:t xml:space="preserve">3 </w:t>
      </w:r>
      <w:r w:rsidRPr="00974BB1">
        <w:rPr>
          <w:b/>
          <w:sz w:val="24"/>
        </w:rPr>
        <w:t>РЭ</w:t>
      </w:r>
    </w:p>
    <w:p w14:paraId="7C2FACDD" w14:textId="77777777" w:rsidR="00FF1FA0" w:rsidRPr="001905AA" w:rsidRDefault="00FF1FA0" w:rsidP="00DC4421">
      <w:pPr>
        <w:jc w:val="center"/>
        <w:rPr>
          <w:sz w:val="24"/>
        </w:rPr>
      </w:pPr>
    </w:p>
    <w:p w14:paraId="4C07856F" w14:textId="77777777" w:rsidR="00FF1FA0" w:rsidRPr="001905AA" w:rsidRDefault="00FF1FA0" w:rsidP="00DC4421">
      <w:pPr>
        <w:widowControl w:val="0"/>
        <w:jc w:val="center"/>
        <w:rPr>
          <w:b/>
          <w:snapToGrid w:val="0"/>
          <w:sz w:val="24"/>
        </w:rPr>
      </w:pPr>
    </w:p>
    <w:p w14:paraId="5796C392" w14:textId="77777777" w:rsidR="00FF1FA0" w:rsidRPr="001905AA" w:rsidRDefault="00FF1FA0" w:rsidP="00DC4421">
      <w:pPr>
        <w:widowControl w:val="0"/>
        <w:jc w:val="center"/>
        <w:rPr>
          <w:b/>
          <w:snapToGrid w:val="0"/>
          <w:sz w:val="24"/>
        </w:rPr>
      </w:pPr>
    </w:p>
    <w:p w14:paraId="4DD9A67C" w14:textId="77777777" w:rsidR="00FF1FA0" w:rsidRPr="001905AA" w:rsidRDefault="00FF1FA0" w:rsidP="00DC4421">
      <w:pPr>
        <w:widowControl w:val="0"/>
        <w:jc w:val="center"/>
        <w:rPr>
          <w:b/>
          <w:snapToGrid w:val="0"/>
          <w:sz w:val="24"/>
        </w:rPr>
      </w:pPr>
    </w:p>
    <w:p w14:paraId="31D4B2D9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47DDF377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28D204C2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1C0D48DE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44B11D94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59C881B1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7C2455B7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18F93555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2B7FCE6E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611F0F8D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7FA479E6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63E5590D" w14:textId="77777777" w:rsidR="00DC4421" w:rsidRPr="001905AA" w:rsidRDefault="00DC4421" w:rsidP="00DC4421">
      <w:pPr>
        <w:widowControl w:val="0"/>
        <w:jc w:val="center"/>
        <w:rPr>
          <w:b/>
          <w:snapToGrid w:val="0"/>
          <w:sz w:val="24"/>
        </w:rPr>
      </w:pPr>
    </w:p>
    <w:p w14:paraId="70962229" w14:textId="77777777" w:rsidR="00FF1FA0" w:rsidRPr="001905AA" w:rsidRDefault="00DC4421" w:rsidP="00DC4421">
      <w:pPr>
        <w:widowControl w:val="0"/>
        <w:jc w:val="center"/>
        <w:rPr>
          <w:snapToGrid w:val="0"/>
          <w:sz w:val="24"/>
        </w:rPr>
      </w:pPr>
      <w:r w:rsidRPr="001905AA">
        <w:rPr>
          <w:snapToGrid w:val="0"/>
          <w:sz w:val="24"/>
        </w:rPr>
        <w:t>Новосибирск</w:t>
      </w:r>
    </w:p>
    <w:p w14:paraId="4AA961F3" w14:textId="77777777" w:rsidR="00FF1FA0" w:rsidRPr="001905AA" w:rsidRDefault="00FF1FA0" w:rsidP="00DC4421">
      <w:pPr>
        <w:widowControl w:val="0"/>
        <w:spacing w:line="320" w:lineRule="exact"/>
        <w:ind w:firstLine="567"/>
        <w:rPr>
          <w:b/>
          <w:snapToGrid w:val="0"/>
          <w:sz w:val="24"/>
        </w:rPr>
      </w:pPr>
    </w:p>
    <w:p w14:paraId="5F1F8636" w14:textId="77777777" w:rsidR="00FF1FA0" w:rsidRPr="001905AA" w:rsidRDefault="00FF1FA0" w:rsidP="00DC4421">
      <w:pPr>
        <w:widowControl w:val="0"/>
        <w:spacing w:before="420" w:line="320" w:lineRule="exact"/>
        <w:rPr>
          <w:b/>
          <w:snapToGrid w:val="0"/>
          <w:sz w:val="24"/>
        </w:rPr>
        <w:sectPr w:rsidR="00FF1FA0" w:rsidRPr="001905AA">
          <w:headerReference w:type="default" r:id="rId9"/>
          <w:pgSz w:w="11907" w:h="16840" w:code="9"/>
          <w:pgMar w:top="1440" w:right="992" w:bottom="1701" w:left="1418" w:header="720" w:footer="720" w:gutter="0"/>
          <w:paperSrc w:first="27756" w:other="27756"/>
          <w:pgNumType w:start="2"/>
          <w:cols w:space="60"/>
          <w:noEndnote/>
        </w:sectPr>
      </w:pPr>
    </w:p>
    <w:p w14:paraId="576CA4C6" w14:textId="77777777" w:rsidR="007E793F" w:rsidRPr="00E273EE" w:rsidRDefault="00FF1FA0" w:rsidP="0034026E">
      <w:pPr>
        <w:widowControl w:val="0"/>
        <w:tabs>
          <w:tab w:val="left" w:pos="3261"/>
        </w:tabs>
        <w:spacing w:after="240" w:line="288" w:lineRule="auto"/>
        <w:jc w:val="center"/>
        <w:rPr>
          <w:b/>
          <w:snapToGrid w:val="0"/>
          <w:sz w:val="24"/>
          <w:szCs w:val="24"/>
        </w:rPr>
      </w:pPr>
      <w:r w:rsidRPr="00D61F1F">
        <w:rPr>
          <w:b/>
          <w:snapToGrid w:val="0"/>
          <w:sz w:val="24"/>
          <w:szCs w:val="24"/>
        </w:rPr>
        <w:lastRenderedPageBreak/>
        <w:t>С</w:t>
      </w:r>
      <w:r w:rsidR="0037773C" w:rsidRPr="00D61F1F">
        <w:rPr>
          <w:b/>
          <w:snapToGrid w:val="0"/>
          <w:sz w:val="24"/>
          <w:szCs w:val="24"/>
        </w:rPr>
        <w:t>одержание</w:t>
      </w:r>
    </w:p>
    <w:p w14:paraId="7DFA33FD" w14:textId="77777777" w:rsidR="00285B92" w:rsidRPr="00EC6DF5" w:rsidRDefault="0007438A" w:rsidP="0034026E">
      <w:pPr>
        <w:pStyle w:val="12"/>
        <w:rPr>
          <w:rFonts w:ascii="Calibri" w:hAnsi="Calibri"/>
          <w:noProof/>
          <w:sz w:val="24"/>
          <w:szCs w:val="24"/>
        </w:rPr>
      </w:pPr>
      <w:r w:rsidRPr="00EC6DF5">
        <w:rPr>
          <w:snapToGrid w:val="0"/>
          <w:sz w:val="24"/>
          <w:szCs w:val="24"/>
        </w:rPr>
        <w:fldChar w:fldCharType="begin"/>
      </w:r>
      <w:r w:rsidRPr="00EC6DF5">
        <w:rPr>
          <w:snapToGrid w:val="0"/>
          <w:sz w:val="24"/>
          <w:szCs w:val="24"/>
        </w:rPr>
        <w:instrText xml:space="preserve"> TOC \o "1-1" \h \z \t "Заголовок 2;2;Заголовок 3;3;Заголовок 4;4" </w:instrText>
      </w:r>
      <w:r w:rsidRPr="00EC6DF5">
        <w:rPr>
          <w:snapToGrid w:val="0"/>
          <w:sz w:val="24"/>
          <w:szCs w:val="24"/>
        </w:rPr>
        <w:fldChar w:fldCharType="separate"/>
      </w:r>
      <w:hyperlink w:anchor="_Toc207812736" w:history="1">
        <w:r w:rsidR="00285B92" w:rsidRPr="00EC6DF5">
          <w:rPr>
            <w:rStyle w:val="af0"/>
            <w:noProof/>
            <w:sz w:val="24"/>
            <w:szCs w:val="24"/>
          </w:rPr>
          <w:t>1 ОПИСАНИЕ И РАБОТА</w:t>
        </w:r>
        <w:r w:rsidR="00285B92" w:rsidRPr="00EC6DF5">
          <w:rPr>
            <w:noProof/>
            <w:webHidden/>
            <w:sz w:val="24"/>
            <w:szCs w:val="24"/>
          </w:rPr>
          <w:tab/>
        </w:r>
        <w:r w:rsidR="00285B92" w:rsidRPr="00EC6DF5">
          <w:rPr>
            <w:noProof/>
            <w:webHidden/>
            <w:sz w:val="24"/>
            <w:szCs w:val="24"/>
          </w:rPr>
          <w:fldChar w:fldCharType="begin"/>
        </w:r>
        <w:r w:rsidR="00285B92" w:rsidRPr="00EC6DF5">
          <w:rPr>
            <w:noProof/>
            <w:webHidden/>
            <w:sz w:val="24"/>
            <w:szCs w:val="24"/>
          </w:rPr>
          <w:instrText xml:space="preserve"> PAGEREF _Toc207812736 \h </w:instrText>
        </w:r>
        <w:r w:rsidR="00285B92" w:rsidRPr="00EC6DF5">
          <w:rPr>
            <w:noProof/>
            <w:webHidden/>
            <w:sz w:val="24"/>
            <w:szCs w:val="24"/>
          </w:rPr>
        </w:r>
        <w:r w:rsidR="00285B92" w:rsidRPr="00EC6DF5">
          <w:rPr>
            <w:noProof/>
            <w:webHidden/>
            <w:sz w:val="24"/>
            <w:szCs w:val="24"/>
          </w:rPr>
          <w:fldChar w:fldCharType="separate"/>
        </w:r>
        <w:r w:rsidR="00091EB4" w:rsidRPr="00EC6DF5">
          <w:rPr>
            <w:noProof/>
            <w:webHidden/>
            <w:sz w:val="24"/>
            <w:szCs w:val="24"/>
          </w:rPr>
          <w:t>5</w:t>
        </w:r>
        <w:r w:rsidR="00285B92" w:rsidRPr="00EC6DF5">
          <w:rPr>
            <w:noProof/>
            <w:webHidden/>
            <w:sz w:val="24"/>
            <w:szCs w:val="24"/>
          </w:rPr>
          <w:fldChar w:fldCharType="end"/>
        </w:r>
      </w:hyperlink>
    </w:p>
    <w:p w14:paraId="02A97EFA" w14:textId="77777777" w:rsidR="00285B92" w:rsidRPr="00EC6DF5" w:rsidRDefault="00D0579A" w:rsidP="0034026E">
      <w:pPr>
        <w:pStyle w:val="24"/>
        <w:spacing w:line="288" w:lineRule="auto"/>
        <w:rPr>
          <w:rFonts w:ascii="Calibri" w:hAnsi="Calibri"/>
          <w:color w:val="auto"/>
        </w:rPr>
      </w:pPr>
      <w:hyperlink w:anchor="_Toc207812737" w:history="1">
        <w:r w:rsidR="00285B92" w:rsidRPr="00EC6DF5">
          <w:rPr>
            <w:rStyle w:val="af0"/>
          </w:rPr>
          <w:t>1.1 Назначение</w:t>
        </w:r>
        <w:r w:rsidR="00285B92" w:rsidRPr="00EC6DF5">
          <w:rPr>
            <w:webHidden/>
          </w:rPr>
          <w:tab/>
        </w:r>
        <w:r w:rsidR="00285B92" w:rsidRPr="00EC6DF5">
          <w:rPr>
            <w:webHidden/>
          </w:rPr>
          <w:fldChar w:fldCharType="begin"/>
        </w:r>
        <w:r w:rsidR="00285B92" w:rsidRPr="00EC6DF5">
          <w:rPr>
            <w:webHidden/>
          </w:rPr>
          <w:instrText xml:space="preserve"> PAGEREF _Toc207812737 \h </w:instrText>
        </w:r>
        <w:r w:rsidR="00285B92" w:rsidRPr="00EC6DF5">
          <w:rPr>
            <w:webHidden/>
          </w:rPr>
        </w:r>
        <w:r w:rsidR="00285B92" w:rsidRPr="00EC6DF5">
          <w:rPr>
            <w:webHidden/>
          </w:rPr>
          <w:fldChar w:fldCharType="separate"/>
        </w:r>
        <w:r w:rsidR="00091EB4" w:rsidRPr="00EC6DF5">
          <w:rPr>
            <w:webHidden/>
          </w:rPr>
          <w:t>5</w:t>
        </w:r>
        <w:r w:rsidR="00285B92" w:rsidRPr="00EC6DF5">
          <w:rPr>
            <w:webHidden/>
          </w:rPr>
          <w:fldChar w:fldCharType="end"/>
        </w:r>
      </w:hyperlink>
    </w:p>
    <w:p w14:paraId="3B78FF48" w14:textId="77777777" w:rsidR="00285B92" w:rsidRPr="00EC6DF5" w:rsidRDefault="00D0579A" w:rsidP="0034026E">
      <w:pPr>
        <w:pStyle w:val="24"/>
        <w:spacing w:line="288" w:lineRule="auto"/>
        <w:rPr>
          <w:rFonts w:ascii="Calibri" w:hAnsi="Calibri"/>
          <w:color w:val="auto"/>
        </w:rPr>
      </w:pPr>
      <w:hyperlink w:anchor="_Toc207812738" w:history="1">
        <w:r w:rsidR="00285B92" w:rsidRPr="00EC6DF5">
          <w:rPr>
            <w:rStyle w:val="af0"/>
            <w:bCs/>
            <w:lang w:eastAsia="x-none"/>
          </w:rPr>
          <w:t>1.2 Технические характеристики</w:t>
        </w:r>
        <w:r w:rsidR="00285B92" w:rsidRPr="00EC6DF5">
          <w:rPr>
            <w:webHidden/>
          </w:rPr>
          <w:tab/>
        </w:r>
        <w:r w:rsidR="00285B92" w:rsidRPr="00EC6DF5">
          <w:rPr>
            <w:webHidden/>
          </w:rPr>
          <w:fldChar w:fldCharType="begin"/>
        </w:r>
        <w:r w:rsidR="00285B92" w:rsidRPr="00EC6DF5">
          <w:rPr>
            <w:webHidden/>
          </w:rPr>
          <w:instrText xml:space="preserve"> PAGEREF _Toc207812738 \h </w:instrText>
        </w:r>
        <w:r w:rsidR="00285B92" w:rsidRPr="00EC6DF5">
          <w:rPr>
            <w:webHidden/>
          </w:rPr>
        </w:r>
        <w:r w:rsidR="00285B92" w:rsidRPr="00EC6DF5">
          <w:rPr>
            <w:webHidden/>
          </w:rPr>
          <w:fldChar w:fldCharType="separate"/>
        </w:r>
        <w:r w:rsidR="00091EB4" w:rsidRPr="00EC6DF5">
          <w:rPr>
            <w:webHidden/>
          </w:rPr>
          <w:t>6</w:t>
        </w:r>
        <w:r w:rsidR="00285B92" w:rsidRPr="00EC6DF5">
          <w:rPr>
            <w:webHidden/>
          </w:rPr>
          <w:fldChar w:fldCharType="end"/>
        </w:r>
      </w:hyperlink>
    </w:p>
    <w:p w14:paraId="2BE64B6C" w14:textId="77777777" w:rsidR="00285B92" w:rsidRPr="00EC6DF5" w:rsidRDefault="00D0579A" w:rsidP="0034026E">
      <w:pPr>
        <w:pStyle w:val="24"/>
        <w:spacing w:line="288" w:lineRule="auto"/>
        <w:rPr>
          <w:rFonts w:ascii="Calibri" w:hAnsi="Calibri"/>
          <w:color w:val="auto"/>
        </w:rPr>
      </w:pPr>
      <w:hyperlink w:anchor="_Toc207812739" w:history="1">
        <w:r w:rsidR="00285B92" w:rsidRPr="00EC6DF5">
          <w:rPr>
            <w:rStyle w:val="af0"/>
            <w:bCs/>
            <w:lang w:eastAsia="x-none"/>
          </w:rPr>
          <w:t>1.3 Устройство и работа</w:t>
        </w:r>
        <w:r w:rsidR="00285B92" w:rsidRPr="00EC6DF5">
          <w:rPr>
            <w:webHidden/>
          </w:rPr>
          <w:tab/>
        </w:r>
        <w:r w:rsidR="00285B92" w:rsidRPr="00EC6DF5">
          <w:rPr>
            <w:webHidden/>
          </w:rPr>
          <w:fldChar w:fldCharType="begin"/>
        </w:r>
        <w:r w:rsidR="00285B92" w:rsidRPr="00EC6DF5">
          <w:rPr>
            <w:webHidden/>
          </w:rPr>
          <w:instrText xml:space="preserve"> PAGEREF _Toc207812739 \h </w:instrText>
        </w:r>
        <w:r w:rsidR="00285B92" w:rsidRPr="00EC6DF5">
          <w:rPr>
            <w:webHidden/>
          </w:rPr>
        </w:r>
        <w:r w:rsidR="00285B92" w:rsidRPr="00EC6DF5">
          <w:rPr>
            <w:webHidden/>
          </w:rPr>
          <w:fldChar w:fldCharType="separate"/>
        </w:r>
        <w:r w:rsidR="00091EB4" w:rsidRPr="00EC6DF5">
          <w:rPr>
            <w:webHidden/>
          </w:rPr>
          <w:t>7</w:t>
        </w:r>
        <w:r w:rsidR="00285B92" w:rsidRPr="00EC6DF5">
          <w:rPr>
            <w:webHidden/>
          </w:rPr>
          <w:fldChar w:fldCharType="end"/>
        </w:r>
      </w:hyperlink>
    </w:p>
    <w:p w14:paraId="3CE825AF" w14:textId="77777777" w:rsidR="00285B92" w:rsidRPr="00EC6DF5" w:rsidRDefault="00D0579A" w:rsidP="0034026E">
      <w:pPr>
        <w:pStyle w:val="24"/>
        <w:spacing w:line="288" w:lineRule="auto"/>
        <w:rPr>
          <w:rFonts w:ascii="Calibri" w:hAnsi="Calibri"/>
          <w:color w:val="auto"/>
        </w:rPr>
      </w:pPr>
      <w:hyperlink w:anchor="_Toc207812740" w:history="1">
        <w:r w:rsidR="00285B92" w:rsidRPr="00EC6DF5">
          <w:rPr>
            <w:rStyle w:val="af0"/>
          </w:rPr>
          <w:t>1.4 Комплектность</w:t>
        </w:r>
        <w:r w:rsidR="00285B92" w:rsidRPr="00EC6DF5">
          <w:rPr>
            <w:webHidden/>
          </w:rPr>
          <w:tab/>
        </w:r>
        <w:r w:rsidR="00285B92" w:rsidRPr="00EC6DF5">
          <w:rPr>
            <w:webHidden/>
          </w:rPr>
          <w:fldChar w:fldCharType="begin"/>
        </w:r>
        <w:r w:rsidR="00285B92" w:rsidRPr="00EC6DF5">
          <w:rPr>
            <w:webHidden/>
          </w:rPr>
          <w:instrText xml:space="preserve"> PAGEREF _Toc207812740 \h </w:instrText>
        </w:r>
        <w:r w:rsidR="00285B92" w:rsidRPr="00EC6DF5">
          <w:rPr>
            <w:webHidden/>
          </w:rPr>
        </w:r>
        <w:r w:rsidR="00285B92" w:rsidRPr="00EC6DF5">
          <w:rPr>
            <w:webHidden/>
          </w:rPr>
          <w:fldChar w:fldCharType="separate"/>
        </w:r>
        <w:r w:rsidR="00091EB4" w:rsidRPr="00EC6DF5">
          <w:rPr>
            <w:webHidden/>
          </w:rPr>
          <w:t>14</w:t>
        </w:r>
        <w:r w:rsidR="00285B92" w:rsidRPr="00EC6DF5">
          <w:rPr>
            <w:webHidden/>
          </w:rPr>
          <w:fldChar w:fldCharType="end"/>
        </w:r>
      </w:hyperlink>
    </w:p>
    <w:p w14:paraId="30FA6DF0" w14:textId="77777777" w:rsidR="00285B92" w:rsidRPr="00EC6DF5" w:rsidRDefault="00D0579A" w:rsidP="0034026E">
      <w:pPr>
        <w:pStyle w:val="24"/>
        <w:spacing w:line="288" w:lineRule="auto"/>
        <w:rPr>
          <w:rFonts w:ascii="Calibri" w:hAnsi="Calibri"/>
          <w:color w:val="auto"/>
        </w:rPr>
      </w:pPr>
      <w:hyperlink w:anchor="_Toc207812741" w:history="1">
        <w:r w:rsidR="00285B92" w:rsidRPr="00EC6DF5">
          <w:rPr>
            <w:rStyle w:val="af0"/>
            <w:bCs/>
          </w:rPr>
          <w:t>1.5 Маркировка</w:t>
        </w:r>
        <w:r w:rsidR="00285B92" w:rsidRPr="00EC6DF5">
          <w:rPr>
            <w:webHidden/>
          </w:rPr>
          <w:tab/>
        </w:r>
        <w:r w:rsidR="00285B92" w:rsidRPr="00EC6DF5">
          <w:rPr>
            <w:webHidden/>
          </w:rPr>
          <w:fldChar w:fldCharType="begin"/>
        </w:r>
        <w:r w:rsidR="00285B92" w:rsidRPr="00EC6DF5">
          <w:rPr>
            <w:webHidden/>
          </w:rPr>
          <w:instrText xml:space="preserve"> PAGEREF _Toc207812741 \h </w:instrText>
        </w:r>
        <w:r w:rsidR="00285B92" w:rsidRPr="00EC6DF5">
          <w:rPr>
            <w:webHidden/>
          </w:rPr>
        </w:r>
        <w:r w:rsidR="00285B92" w:rsidRPr="00EC6DF5">
          <w:rPr>
            <w:webHidden/>
          </w:rPr>
          <w:fldChar w:fldCharType="separate"/>
        </w:r>
        <w:r w:rsidR="00091EB4" w:rsidRPr="00EC6DF5">
          <w:rPr>
            <w:webHidden/>
          </w:rPr>
          <w:t>15</w:t>
        </w:r>
        <w:r w:rsidR="00285B92" w:rsidRPr="00EC6DF5">
          <w:rPr>
            <w:webHidden/>
          </w:rPr>
          <w:fldChar w:fldCharType="end"/>
        </w:r>
      </w:hyperlink>
    </w:p>
    <w:p w14:paraId="12584EFB" w14:textId="77777777" w:rsidR="00285B92" w:rsidRPr="00EC6DF5" w:rsidRDefault="00D0579A" w:rsidP="0034026E">
      <w:pPr>
        <w:pStyle w:val="24"/>
        <w:spacing w:line="288" w:lineRule="auto"/>
        <w:rPr>
          <w:rFonts w:ascii="Calibri" w:hAnsi="Calibri"/>
          <w:color w:val="auto"/>
        </w:rPr>
      </w:pPr>
      <w:hyperlink w:anchor="_Toc207812742" w:history="1">
        <w:r w:rsidR="00285B92" w:rsidRPr="00EC6DF5">
          <w:rPr>
            <w:rStyle w:val="af0"/>
          </w:rPr>
          <w:t>1.6 Упаковка</w:t>
        </w:r>
        <w:r w:rsidR="00285B92" w:rsidRPr="00EC6DF5">
          <w:rPr>
            <w:webHidden/>
          </w:rPr>
          <w:tab/>
        </w:r>
        <w:r w:rsidR="00285B92" w:rsidRPr="00EC6DF5">
          <w:rPr>
            <w:webHidden/>
          </w:rPr>
          <w:fldChar w:fldCharType="begin"/>
        </w:r>
        <w:r w:rsidR="00285B92" w:rsidRPr="00EC6DF5">
          <w:rPr>
            <w:webHidden/>
          </w:rPr>
          <w:instrText xml:space="preserve"> PAGEREF _Toc207812742 \h </w:instrText>
        </w:r>
        <w:r w:rsidR="00285B92" w:rsidRPr="00EC6DF5">
          <w:rPr>
            <w:webHidden/>
          </w:rPr>
        </w:r>
        <w:r w:rsidR="00285B92" w:rsidRPr="00EC6DF5">
          <w:rPr>
            <w:webHidden/>
          </w:rPr>
          <w:fldChar w:fldCharType="separate"/>
        </w:r>
        <w:r w:rsidR="00091EB4" w:rsidRPr="00EC6DF5">
          <w:rPr>
            <w:webHidden/>
          </w:rPr>
          <w:t>15</w:t>
        </w:r>
        <w:r w:rsidR="00285B92" w:rsidRPr="00EC6DF5">
          <w:rPr>
            <w:webHidden/>
          </w:rPr>
          <w:fldChar w:fldCharType="end"/>
        </w:r>
      </w:hyperlink>
    </w:p>
    <w:p w14:paraId="60DAAEE6" w14:textId="77777777" w:rsidR="00285B92" w:rsidRPr="00EC6DF5" w:rsidRDefault="00D0579A" w:rsidP="0034026E">
      <w:pPr>
        <w:pStyle w:val="12"/>
        <w:rPr>
          <w:rFonts w:ascii="Calibri" w:hAnsi="Calibri"/>
          <w:noProof/>
          <w:sz w:val="24"/>
          <w:szCs w:val="24"/>
        </w:rPr>
      </w:pPr>
      <w:hyperlink w:anchor="_Toc207812743" w:history="1">
        <w:r w:rsidR="00285B92" w:rsidRPr="00EC6DF5">
          <w:rPr>
            <w:rStyle w:val="af0"/>
            <w:noProof/>
            <w:sz w:val="24"/>
            <w:szCs w:val="24"/>
          </w:rPr>
          <w:t xml:space="preserve">2 ИСПОЛЬЗОВАНИЕ </w:t>
        </w:r>
        <w:r w:rsidR="00B07A9D" w:rsidRPr="00EC6DF5">
          <w:rPr>
            <w:rStyle w:val="af0"/>
            <w:noProof/>
            <w:sz w:val="24"/>
            <w:szCs w:val="24"/>
          </w:rPr>
          <w:t>РИМ МОНИТОР</w:t>
        </w:r>
        <w:r w:rsidR="00285B92" w:rsidRPr="00EC6DF5">
          <w:rPr>
            <w:noProof/>
            <w:webHidden/>
            <w:sz w:val="24"/>
            <w:szCs w:val="24"/>
          </w:rPr>
          <w:tab/>
        </w:r>
        <w:r w:rsidR="00285B92" w:rsidRPr="00EC6DF5">
          <w:rPr>
            <w:noProof/>
            <w:webHidden/>
            <w:sz w:val="24"/>
            <w:szCs w:val="24"/>
          </w:rPr>
          <w:fldChar w:fldCharType="begin"/>
        </w:r>
        <w:r w:rsidR="00285B92" w:rsidRPr="00EC6DF5">
          <w:rPr>
            <w:noProof/>
            <w:webHidden/>
            <w:sz w:val="24"/>
            <w:szCs w:val="24"/>
          </w:rPr>
          <w:instrText xml:space="preserve"> PAGEREF _Toc207812743 \h </w:instrText>
        </w:r>
        <w:r w:rsidR="00285B92" w:rsidRPr="00EC6DF5">
          <w:rPr>
            <w:noProof/>
            <w:webHidden/>
            <w:sz w:val="24"/>
            <w:szCs w:val="24"/>
          </w:rPr>
        </w:r>
        <w:r w:rsidR="00285B92" w:rsidRPr="00EC6DF5">
          <w:rPr>
            <w:noProof/>
            <w:webHidden/>
            <w:sz w:val="24"/>
            <w:szCs w:val="24"/>
          </w:rPr>
          <w:fldChar w:fldCharType="separate"/>
        </w:r>
        <w:r w:rsidR="00091EB4" w:rsidRPr="00EC6DF5">
          <w:rPr>
            <w:noProof/>
            <w:webHidden/>
            <w:sz w:val="24"/>
            <w:szCs w:val="24"/>
          </w:rPr>
          <w:t>16</w:t>
        </w:r>
        <w:r w:rsidR="00285B92" w:rsidRPr="00EC6DF5">
          <w:rPr>
            <w:noProof/>
            <w:webHidden/>
            <w:sz w:val="24"/>
            <w:szCs w:val="24"/>
          </w:rPr>
          <w:fldChar w:fldCharType="end"/>
        </w:r>
      </w:hyperlink>
    </w:p>
    <w:p w14:paraId="4074A4D7" w14:textId="77777777" w:rsidR="00285B92" w:rsidRPr="00EC6DF5" w:rsidRDefault="00D0579A" w:rsidP="0034026E">
      <w:pPr>
        <w:pStyle w:val="12"/>
        <w:rPr>
          <w:rFonts w:ascii="Calibri" w:hAnsi="Calibri"/>
          <w:noProof/>
          <w:sz w:val="24"/>
          <w:szCs w:val="24"/>
        </w:rPr>
      </w:pPr>
      <w:hyperlink w:anchor="_Toc207812744" w:history="1">
        <w:r w:rsidR="00285B92" w:rsidRPr="00EC6DF5">
          <w:rPr>
            <w:rStyle w:val="af0"/>
            <w:noProof/>
            <w:sz w:val="24"/>
            <w:szCs w:val="24"/>
          </w:rPr>
          <w:t>3 ТЕХНИЧЕСКОЕ ОБСЛУЖИВАНИЕ</w:t>
        </w:r>
        <w:r w:rsidR="00285B92" w:rsidRPr="00EC6DF5">
          <w:rPr>
            <w:noProof/>
            <w:webHidden/>
            <w:sz w:val="24"/>
            <w:szCs w:val="24"/>
          </w:rPr>
          <w:tab/>
        </w:r>
        <w:r w:rsidR="00285B92" w:rsidRPr="00EC6DF5">
          <w:rPr>
            <w:noProof/>
            <w:webHidden/>
            <w:sz w:val="24"/>
            <w:szCs w:val="24"/>
          </w:rPr>
          <w:fldChar w:fldCharType="begin"/>
        </w:r>
        <w:r w:rsidR="00285B92" w:rsidRPr="00EC6DF5">
          <w:rPr>
            <w:noProof/>
            <w:webHidden/>
            <w:sz w:val="24"/>
            <w:szCs w:val="24"/>
          </w:rPr>
          <w:instrText xml:space="preserve"> PAGEREF _Toc207812744 \h </w:instrText>
        </w:r>
        <w:r w:rsidR="00285B92" w:rsidRPr="00EC6DF5">
          <w:rPr>
            <w:noProof/>
            <w:webHidden/>
            <w:sz w:val="24"/>
            <w:szCs w:val="24"/>
          </w:rPr>
        </w:r>
        <w:r w:rsidR="00285B92" w:rsidRPr="00EC6DF5">
          <w:rPr>
            <w:noProof/>
            <w:webHidden/>
            <w:sz w:val="24"/>
            <w:szCs w:val="24"/>
          </w:rPr>
          <w:fldChar w:fldCharType="separate"/>
        </w:r>
        <w:r w:rsidR="00091EB4" w:rsidRPr="00EC6DF5">
          <w:rPr>
            <w:noProof/>
            <w:webHidden/>
            <w:sz w:val="24"/>
            <w:szCs w:val="24"/>
          </w:rPr>
          <w:t>17</w:t>
        </w:r>
        <w:r w:rsidR="00285B92" w:rsidRPr="00EC6DF5">
          <w:rPr>
            <w:noProof/>
            <w:webHidden/>
            <w:sz w:val="24"/>
            <w:szCs w:val="24"/>
          </w:rPr>
          <w:fldChar w:fldCharType="end"/>
        </w:r>
      </w:hyperlink>
    </w:p>
    <w:p w14:paraId="55E4AC8A" w14:textId="77777777" w:rsidR="00285B92" w:rsidRPr="00EC6DF5" w:rsidRDefault="00D0579A" w:rsidP="0034026E">
      <w:pPr>
        <w:pStyle w:val="12"/>
        <w:rPr>
          <w:rFonts w:ascii="Calibri" w:hAnsi="Calibri"/>
          <w:noProof/>
          <w:sz w:val="24"/>
          <w:szCs w:val="24"/>
        </w:rPr>
      </w:pPr>
      <w:hyperlink w:anchor="_Toc207812745" w:history="1">
        <w:r w:rsidR="00285B92" w:rsidRPr="00EC6DF5">
          <w:rPr>
            <w:rStyle w:val="af0"/>
            <w:noProof/>
            <w:sz w:val="24"/>
            <w:szCs w:val="24"/>
          </w:rPr>
          <w:t>4 ТЕКУЩИЙ РЕМОНТ</w:t>
        </w:r>
        <w:r w:rsidR="00285B92" w:rsidRPr="00EC6DF5">
          <w:rPr>
            <w:noProof/>
            <w:webHidden/>
            <w:sz w:val="24"/>
            <w:szCs w:val="24"/>
          </w:rPr>
          <w:tab/>
        </w:r>
        <w:r w:rsidR="00285B92" w:rsidRPr="00EC6DF5">
          <w:rPr>
            <w:noProof/>
            <w:webHidden/>
            <w:sz w:val="24"/>
            <w:szCs w:val="24"/>
          </w:rPr>
          <w:fldChar w:fldCharType="begin"/>
        </w:r>
        <w:r w:rsidR="00285B92" w:rsidRPr="00EC6DF5">
          <w:rPr>
            <w:noProof/>
            <w:webHidden/>
            <w:sz w:val="24"/>
            <w:szCs w:val="24"/>
          </w:rPr>
          <w:instrText xml:space="preserve"> PAGEREF _Toc207812745 \h </w:instrText>
        </w:r>
        <w:r w:rsidR="00285B92" w:rsidRPr="00EC6DF5">
          <w:rPr>
            <w:noProof/>
            <w:webHidden/>
            <w:sz w:val="24"/>
            <w:szCs w:val="24"/>
          </w:rPr>
        </w:r>
        <w:r w:rsidR="00285B92" w:rsidRPr="00EC6DF5">
          <w:rPr>
            <w:noProof/>
            <w:webHidden/>
            <w:sz w:val="24"/>
            <w:szCs w:val="24"/>
          </w:rPr>
          <w:fldChar w:fldCharType="separate"/>
        </w:r>
        <w:r w:rsidR="00091EB4" w:rsidRPr="00EC6DF5">
          <w:rPr>
            <w:noProof/>
            <w:webHidden/>
            <w:sz w:val="24"/>
            <w:szCs w:val="24"/>
          </w:rPr>
          <w:t>17</w:t>
        </w:r>
        <w:r w:rsidR="00285B92" w:rsidRPr="00EC6DF5">
          <w:rPr>
            <w:noProof/>
            <w:webHidden/>
            <w:sz w:val="24"/>
            <w:szCs w:val="24"/>
          </w:rPr>
          <w:fldChar w:fldCharType="end"/>
        </w:r>
      </w:hyperlink>
    </w:p>
    <w:p w14:paraId="40BBFB35" w14:textId="77777777" w:rsidR="00285B92" w:rsidRPr="00EC6DF5" w:rsidRDefault="00D0579A" w:rsidP="0034026E">
      <w:pPr>
        <w:pStyle w:val="12"/>
        <w:rPr>
          <w:rFonts w:ascii="Calibri" w:hAnsi="Calibri"/>
          <w:noProof/>
          <w:sz w:val="24"/>
          <w:szCs w:val="24"/>
        </w:rPr>
      </w:pPr>
      <w:hyperlink w:anchor="_Toc207812746" w:history="1">
        <w:r w:rsidR="00285B92" w:rsidRPr="00EC6DF5">
          <w:rPr>
            <w:rStyle w:val="af0"/>
            <w:noProof/>
            <w:sz w:val="24"/>
            <w:szCs w:val="24"/>
          </w:rPr>
          <w:t>5 ТРАНСПОРТИРОВАНИЕ И ХРАНЕНИЕ</w:t>
        </w:r>
        <w:r w:rsidR="00285B92" w:rsidRPr="00EC6DF5">
          <w:rPr>
            <w:noProof/>
            <w:webHidden/>
            <w:sz w:val="24"/>
            <w:szCs w:val="24"/>
          </w:rPr>
          <w:tab/>
        </w:r>
        <w:r w:rsidR="00285B92" w:rsidRPr="00EC6DF5">
          <w:rPr>
            <w:noProof/>
            <w:webHidden/>
            <w:sz w:val="24"/>
            <w:szCs w:val="24"/>
          </w:rPr>
          <w:fldChar w:fldCharType="begin"/>
        </w:r>
        <w:r w:rsidR="00285B92" w:rsidRPr="00EC6DF5">
          <w:rPr>
            <w:noProof/>
            <w:webHidden/>
            <w:sz w:val="24"/>
            <w:szCs w:val="24"/>
          </w:rPr>
          <w:instrText xml:space="preserve"> PAGEREF _Toc207812746 \h </w:instrText>
        </w:r>
        <w:r w:rsidR="00285B92" w:rsidRPr="00EC6DF5">
          <w:rPr>
            <w:noProof/>
            <w:webHidden/>
            <w:sz w:val="24"/>
            <w:szCs w:val="24"/>
          </w:rPr>
        </w:r>
        <w:r w:rsidR="00285B92" w:rsidRPr="00EC6DF5">
          <w:rPr>
            <w:noProof/>
            <w:webHidden/>
            <w:sz w:val="24"/>
            <w:szCs w:val="24"/>
          </w:rPr>
          <w:fldChar w:fldCharType="separate"/>
        </w:r>
        <w:r w:rsidR="00091EB4" w:rsidRPr="00EC6DF5">
          <w:rPr>
            <w:noProof/>
            <w:webHidden/>
            <w:sz w:val="24"/>
            <w:szCs w:val="24"/>
          </w:rPr>
          <w:t>17</w:t>
        </w:r>
        <w:r w:rsidR="00285B92" w:rsidRPr="00EC6DF5">
          <w:rPr>
            <w:noProof/>
            <w:webHidden/>
            <w:sz w:val="24"/>
            <w:szCs w:val="24"/>
          </w:rPr>
          <w:fldChar w:fldCharType="end"/>
        </w:r>
      </w:hyperlink>
    </w:p>
    <w:p w14:paraId="06A0E844" w14:textId="77777777" w:rsidR="00285B92" w:rsidRPr="00EC6DF5" w:rsidRDefault="00D0579A" w:rsidP="0034026E">
      <w:pPr>
        <w:pStyle w:val="12"/>
        <w:rPr>
          <w:rFonts w:ascii="Calibri" w:hAnsi="Calibri"/>
          <w:noProof/>
          <w:sz w:val="24"/>
          <w:szCs w:val="24"/>
        </w:rPr>
      </w:pPr>
      <w:hyperlink w:anchor="_Toc207812747" w:history="1">
        <w:r w:rsidR="00285B92" w:rsidRPr="00EC6DF5">
          <w:rPr>
            <w:rStyle w:val="af0"/>
            <w:noProof/>
            <w:sz w:val="24"/>
            <w:szCs w:val="24"/>
          </w:rPr>
          <w:t>6 УКАЗАНИЯ ПО ЭКСПЛУАТАЦИИ</w:t>
        </w:r>
        <w:r w:rsidR="00285B92" w:rsidRPr="00EC6DF5">
          <w:rPr>
            <w:noProof/>
            <w:webHidden/>
            <w:sz w:val="24"/>
            <w:szCs w:val="24"/>
          </w:rPr>
          <w:tab/>
        </w:r>
        <w:r w:rsidR="00285B92" w:rsidRPr="00EC6DF5">
          <w:rPr>
            <w:noProof/>
            <w:webHidden/>
            <w:sz w:val="24"/>
            <w:szCs w:val="24"/>
          </w:rPr>
          <w:fldChar w:fldCharType="begin"/>
        </w:r>
        <w:r w:rsidR="00285B92" w:rsidRPr="00EC6DF5">
          <w:rPr>
            <w:noProof/>
            <w:webHidden/>
            <w:sz w:val="24"/>
            <w:szCs w:val="24"/>
          </w:rPr>
          <w:instrText xml:space="preserve"> PAGEREF _Toc207812747 \h </w:instrText>
        </w:r>
        <w:r w:rsidR="00285B92" w:rsidRPr="00EC6DF5">
          <w:rPr>
            <w:noProof/>
            <w:webHidden/>
            <w:sz w:val="24"/>
            <w:szCs w:val="24"/>
          </w:rPr>
        </w:r>
        <w:r w:rsidR="00285B92" w:rsidRPr="00EC6DF5">
          <w:rPr>
            <w:noProof/>
            <w:webHidden/>
            <w:sz w:val="24"/>
            <w:szCs w:val="24"/>
          </w:rPr>
          <w:fldChar w:fldCharType="separate"/>
        </w:r>
        <w:r w:rsidR="00091EB4" w:rsidRPr="00EC6DF5">
          <w:rPr>
            <w:noProof/>
            <w:webHidden/>
            <w:sz w:val="24"/>
            <w:szCs w:val="24"/>
          </w:rPr>
          <w:t>18</w:t>
        </w:r>
        <w:r w:rsidR="00285B92" w:rsidRPr="00EC6DF5">
          <w:rPr>
            <w:noProof/>
            <w:webHidden/>
            <w:sz w:val="24"/>
            <w:szCs w:val="24"/>
          </w:rPr>
          <w:fldChar w:fldCharType="end"/>
        </w:r>
      </w:hyperlink>
    </w:p>
    <w:p w14:paraId="65FB1B2B" w14:textId="77777777" w:rsidR="00285B92" w:rsidRPr="00EC6DF5" w:rsidRDefault="00D0579A" w:rsidP="0034026E">
      <w:pPr>
        <w:pStyle w:val="12"/>
        <w:rPr>
          <w:rFonts w:ascii="Calibri" w:hAnsi="Calibri"/>
          <w:noProof/>
          <w:sz w:val="24"/>
          <w:szCs w:val="24"/>
        </w:rPr>
      </w:pPr>
      <w:hyperlink w:anchor="_Toc207812748" w:history="1">
        <w:r w:rsidR="00285B92" w:rsidRPr="00EC6DF5">
          <w:rPr>
            <w:rStyle w:val="af0"/>
            <w:noProof/>
            <w:sz w:val="24"/>
            <w:szCs w:val="24"/>
          </w:rPr>
          <w:t>7 ГАРАНТИИ ИЗГОТОВИТЕЛЯ</w:t>
        </w:r>
        <w:r w:rsidR="00285B92" w:rsidRPr="00EC6DF5">
          <w:rPr>
            <w:noProof/>
            <w:webHidden/>
            <w:sz w:val="24"/>
            <w:szCs w:val="24"/>
          </w:rPr>
          <w:tab/>
        </w:r>
        <w:r w:rsidR="00285B92" w:rsidRPr="00EC6DF5">
          <w:rPr>
            <w:noProof/>
            <w:webHidden/>
            <w:sz w:val="24"/>
            <w:szCs w:val="24"/>
          </w:rPr>
          <w:fldChar w:fldCharType="begin"/>
        </w:r>
        <w:r w:rsidR="00285B92" w:rsidRPr="00EC6DF5">
          <w:rPr>
            <w:noProof/>
            <w:webHidden/>
            <w:sz w:val="24"/>
            <w:szCs w:val="24"/>
          </w:rPr>
          <w:instrText xml:space="preserve"> PAGEREF _Toc207812748 \h </w:instrText>
        </w:r>
        <w:r w:rsidR="00285B92" w:rsidRPr="00EC6DF5">
          <w:rPr>
            <w:noProof/>
            <w:webHidden/>
            <w:sz w:val="24"/>
            <w:szCs w:val="24"/>
          </w:rPr>
        </w:r>
        <w:r w:rsidR="00285B92" w:rsidRPr="00EC6DF5">
          <w:rPr>
            <w:noProof/>
            <w:webHidden/>
            <w:sz w:val="24"/>
            <w:szCs w:val="24"/>
          </w:rPr>
          <w:fldChar w:fldCharType="separate"/>
        </w:r>
        <w:r w:rsidR="00091EB4" w:rsidRPr="00EC6DF5">
          <w:rPr>
            <w:noProof/>
            <w:webHidden/>
            <w:sz w:val="24"/>
            <w:szCs w:val="24"/>
          </w:rPr>
          <w:t>18</w:t>
        </w:r>
        <w:r w:rsidR="00285B92" w:rsidRPr="00EC6DF5">
          <w:rPr>
            <w:noProof/>
            <w:webHidden/>
            <w:sz w:val="24"/>
            <w:szCs w:val="24"/>
          </w:rPr>
          <w:fldChar w:fldCharType="end"/>
        </w:r>
      </w:hyperlink>
    </w:p>
    <w:p w14:paraId="6D4E2FBD" w14:textId="77777777" w:rsidR="00285B92" w:rsidRPr="00EC6DF5" w:rsidRDefault="00D0579A" w:rsidP="0034026E">
      <w:pPr>
        <w:pStyle w:val="12"/>
        <w:rPr>
          <w:rFonts w:ascii="Calibri" w:hAnsi="Calibri"/>
          <w:noProof/>
          <w:sz w:val="24"/>
          <w:szCs w:val="24"/>
        </w:rPr>
      </w:pPr>
      <w:hyperlink w:anchor="_Toc207812749" w:history="1">
        <w:r w:rsidR="00285B92" w:rsidRPr="00EC6DF5">
          <w:rPr>
            <w:rStyle w:val="af0"/>
            <w:noProof/>
            <w:sz w:val="24"/>
            <w:szCs w:val="24"/>
          </w:rPr>
          <w:t>8 УТИЛИЗАЦИЯ</w:t>
        </w:r>
        <w:r w:rsidR="00285B92" w:rsidRPr="00EC6DF5">
          <w:rPr>
            <w:noProof/>
            <w:webHidden/>
            <w:sz w:val="24"/>
            <w:szCs w:val="24"/>
          </w:rPr>
          <w:tab/>
        </w:r>
        <w:r w:rsidR="00285B92" w:rsidRPr="00EC6DF5">
          <w:rPr>
            <w:noProof/>
            <w:webHidden/>
            <w:sz w:val="24"/>
            <w:szCs w:val="24"/>
          </w:rPr>
          <w:fldChar w:fldCharType="begin"/>
        </w:r>
        <w:r w:rsidR="00285B92" w:rsidRPr="00EC6DF5">
          <w:rPr>
            <w:noProof/>
            <w:webHidden/>
            <w:sz w:val="24"/>
            <w:szCs w:val="24"/>
          </w:rPr>
          <w:instrText xml:space="preserve"> PAGEREF _Toc207812749 \h </w:instrText>
        </w:r>
        <w:r w:rsidR="00285B92" w:rsidRPr="00EC6DF5">
          <w:rPr>
            <w:noProof/>
            <w:webHidden/>
            <w:sz w:val="24"/>
            <w:szCs w:val="24"/>
          </w:rPr>
        </w:r>
        <w:r w:rsidR="00285B92" w:rsidRPr="00EC6DF5">
          <w:rPr>
            <w:noProof/>
            <w:webHidden/>
            <w:sz w:val="24"/>
            <w:szCs w:val="24"/>
          </w:rPr>
          <w:fldChar w:fldCharType="separate"/>
        </w:r>
        <w:r w:rsidR="00091EB4" w:rsidRPr="00EC6DF5">
          <w:rPr>
            <w:noProof/>
            <w:webHidden/>
            <w:sz w:val="24"/>
            <w:szCs w:val="24"/>
          </w:rPr>
          <w:t>19</w:t>
        </w:r>
        <w:r w:rsidR="00285B92" w:rsidRPr="00EC6DF5">
          <w:rPr>
            <w:noProof/>
            <w:webHidden/>
            <w:sz w:val="24"/>
            <w:szCs w:val="24"/>
          </w:rPr>
          <w:fldChar w:fldCharType="end"/>
        </w:r>
      </w:hyperlink>
    </w:p>
    <w:p w14:paraId="6B8A4DCF" w14:textId="77777777" w:rsidR="00285B92" w:rsidRPr="00EC6DF5" w:rsidRDefault="00D0579A" w:rsidP="0034026E">
      <w:pPr>
        <w:pStyle w:val="43"/>
        <w:rPr>
          <w:rFonts w:ascii="Calibri" w:hAnsi="Calibri"/>
          <w:noProof/>
          <w:sz w:val="24"/>
          <w:szCs w:val="24"/>
        </w:rPr>
      </w:pPr>
      <w:hyperlink w:anchor="_Toc207812750" w:history="1">
        <w:r w:rsidR="00285B92" w:rsidRPr="00EC6DF5">
          <w:rPr>
            <w:rStyle w:val="af0"/>
            <w:noProof/>
            <w:sz w:val="24"/>
            <w:szCs w:val="24"/>
          </w:rPr>
          <w:t xml:space="preserve">ПРИЛОЖЕНИЕ А (обязательное) Внешний вид и габаритные размеры </w:t>
        </w:r>
        <w:r w:rsidR="00B07A9D" w:rsidRPr="00EC6DF5">
          <w:rPr>
            <w:rStyle w:val="af0"/>
            <w:noProof/>
            <w:sz w:val="24"/>
            <w:szCs w:val="24"/>
          </w:rPr>
          <w:t>РиМ Монитор</w:t>
        </w:r>
        <w:r w:rsidR="00285B92" w:rsidRPr="00EC6DF5">
          <w:rPr>
            <w:rStyle w:val="af0"/>
            <w:noProof/>
            <w:sz w:val="24"/>
            <w:szCs w:val="24"/>
          </w:rPr>
          <w:t xml:space="preserve"> </w:t>
        </w:r>
        <w:r w:rsidR="00285B92" w:rsidRPr="00EC6DF5">
          <w:rPr>
            <w:noProof/>
            <w:webHidden/>
            <w:sz w:val="24"/>
            <w:szCs w:val="24"/>
          </w:rPr>
          <w:tab/>
        </w:r>
        <w:r w:rsidR="00285B92" w:rsidRPr="00EC6DF5">
          <w:rPr>
            <w:noProof/>
            <w:webHidden/>
            <w:sz w:val="24"/>
            <w:szCs w:val="24"/>
          </w:rPr>
          <w:fldChar w:fldCharType="begin"/>
        </w:r>
        <w:r w:rsidR="00285B92" w:rsidRPr="00EC6DF5">
          <w:rPr>
            <w:noProof/>
            <w:webHidden/>
            <w:sz w:val="24"/>
            <w:szCs w:val="24"/>
          </w:rPr>
          <w:instrText xml:space="preserve"> PAGEREF _Toc207812750 \h </w:instrText>
        </w:r>
        <w:r w:rsidR="00285B92" w:rsidRPr="00EC6DF5">
          <w:rPr>
            <w:noProof/>
            <w:webHidden/>
            <w:sz w:val="24"/>
            <w:szCs w:val="24"/>
          </w:rPr>
        </w:r>
        <w:r w:rsidR="00285B92" w:rsidRPr="00EC6DF5">
          <w:rPr>
            <w:noProof/>
            <w:webHidden/>
            <w:sz w:val="24"/>
            <w:szCs w:val="24"/>
          </w:rPr>
          <w:fldChar w:fldCharType="separate"/>
        </w:r>
        <w:r w:rsidR="00091EB4" w:rsidRPr="00EC6DF5">
          <w:rPr>
            <w:noProof/>
            <w:webHidden/>
            <w:sz w:val="24"/>
            <w:szCs w:val="24"/>
          </w:rPr>
          <w:t>20</w:t>
        </w:r>
        <w:r w:rsidR="00285B92" w:rsidRPr="00EC6DF5">
          <w:rPr>
            <w:noProof/>
            <w:webHidden/>
            <w:sz w:val="24"/>
            <w:szCs w:val="24"/>
          </w:rPr>
          <w:fldChar w:fldCharType="end"/>
        </w:r>
      </w:hyperlink>
    </w:p>
    <w:p w14:paraId="33D7EA9F" w14:textId="77777777" w:rsidR="00285B92" w:rsidRPr="00EC6DF5" w:rsidRDefault="00D0579A" w:rsidP="0034026E">
      <w:pPr>
        <w:pStyle w:val="43"/>
        <w:rPr>
          <w:rFonts w:ascii="Calibri" w:hAnsi="Calibri"/>
          <w:noProof/>
          <w:sz w:val="24"/>
          <w:szCs w:val="24"/>
        </w:rPr>
      </w:pPr>
      <w:hyperlink w:anchor="_Toc207812751" w:history="1">
        <w:r w:rsidR="00285B92" w:rsidRPr="00EC6DF5">
          <w:rPr>
            <w:rStyle w:val="af0"/>
            <w:noProof/>
            <w:sz w:val="24"/>
            <w:szCs w:val="24"/>
          </w:rPr>
          <w:t xml:space="preserve">ПРИЛОЖЕНИЕ Б (обязательное) Порядок работы </w:t>
        </w:r>
        <w:r w:rsidR="00B07A9D" w:rsidRPr="00EC6DF5">
          <w:rPr>
            <w:rStyle w:val="af0"/>
            <w:noProof/>
            <w:sz w:val="24"/>
            <w:szCs w:val="24"/>
          </w:rPr>
          <w:t>РиМ Монитор</w:t>
        </w:r>
        <w:r w:rsidR="00EE487E" w:rsidRPr="00EC6DF5">
          <w:rPr>
            <w:rStyle w:val="af0"/>
            <w:noProof/>
            <w:sz w:val="24"/>
            <w:szCs w:val="24"/>
          </w:rPr>
          <w:t xml:space="preserve"> с ТОУ, ПО «Сетевой </w:t>
        </w:r>
        <w:r w:rsidR="00285B92" w:rsidRPr="00EC6DF5">
          <w:rPr>
            <w:rStyle w:val="af0"/>
            <w:noProof/>
            <w:sz w:val="24"/>
            <w:szCs w:val="24"/>
          </w:rPr>
          <w:t>анализатор» и ПО «БЭМП проводник»</w:t>
        </w:r>
        <w:r w:rsidR="00285B92" w:rsidRPr="00EC6DF5">
          <w:rPr>
            <w:noProof/>
            <w:webHidden/>
            <w:sz w:val="24"/>
            <w:szCs w:val="24"/>
          </w:rPr>
          <w:tab/>
        </w:r>
        <w:r w:rsidR="00285B92" w:rsidRPr="00EC6DF5">
          <w:rPr>
            <w:noProof/>
            <w:webHidden/>
            <w:sz w:val="24"/>
            <w:szCs w:val="24"/>
          </w:rPr>
          <w:fldChar w:fldCharType="begin"/>
        </w:r>
        <w:r w:rsidR="00285B92" w:rsidRPr="00EC6DF5">
          <w:rPr>
            <w:noProof/>
            <w:webHidden/>
            <w:sz w:val="24"/>
            <w:szCs w:val="24"/>
          </w:rPr>
          <w:instrText xml:space="preserve"> PAGEREF _Toc207812751 \h </w:instrText>
        </w:r>
        <w:r w:rsidR="00285B92" w:rsidRPr="00EC6DF5">
          <w:rPr>
            <w:noProof/>
            <w:webHidden/>
            <w:sz w:val="24"/>
            <w:szCs w:val="24"/>
          </w:rPr>
        </w:r>
        <w:r w:rsidR="00285B92" w:rsidRPr="00EC6DF5">
          <w:rPr>
            <w:noProof/>
            <w:webHidden/>
            <w:sz w:val="24"/>
            <w:szCs w:val="24"/>
          </w:rPr>
          <w:fldChar w:fldCharType="separate"/>
        </w:r>
        <w:r w:rsidR="00091EB4" w:rsidRPr="00EC6DF5">
          <w:rPr>
            <w:noProof/>
            <w:webHidden/>
            <w:sz w:val="24"/>
            <w:szCs w:val="24"/>
          </w:rPr>
          <w:t>22</w:t>
        </w:r>
        <w:r w:rsidR="00285B92" w:rsidRPr="00EC6DF5">
          <w:rPr>
            <w:noProof/>
            <w:webHidden/>
            <w:sz w:val="24"/>
            <w:szCs w:val="24"/>
          </w:rPr>
          <w:fldChar w:fldCharType="end"/>
        </w:r>
      </w:hyperlink>
    </w:p>
    <w:p w14:paraId="7D50A94E" w14:textId="77777777" w:rsidR="00A13BBE" w:rsidRPr="001905AA" w:rsidRDefault="0007438A" w:rsidP="0034026E">
      <w:pPr>
        <w:tabs>
          <w:tab w:val="left" w:pos="400"/>
          <w:tab w:val="left" w:pos="567"/>
          <w:tab w:val="left" w:pos="709"/>
          <w:tab w:val="left" w:pos="851"/>
          <w:tab w:val="left" w:pos="1560"/>
          <w:tab w:val="left" w:pos="2235"/>
          <w:tab w:val="right" w:leader="dot" w:pos="9487"/>
          <w:tab w:val="left" w:pos="9570"/>
        </w:tabs>
        <w:spacing w:line="288" w:lineRule="auto"/>
        <w:jc w:val="both"/>
        <w:rPr>
          <w:sz w:val="22"/>
        </w:rPr>
      </w:pPr>
      <w:r w:rsidRPr="00EC6DF5">
        <w:rPr>
          <w:snapToGrid w:val="0"/>
          <w:sz w:val="24"/>
          <w:szCs w:val="24"/>
        </w:rPr>
        <w:fldChar w:fldCharType="end"/>
      </w:r>
    </w:p>
    <w:p w14:paraId="1A7C037C" w14:textId="77777777" w:rsidR="00900EAD" w:rsidRDefault="00900EAD" w:rsidP="00A13BBE">
      <w:pPr>
        <w:rPr>
          <w:sz w:val="22"/>
        </w:rPr>
      </w:pPr>
    </w:p>
    <w:p w14:paraId="229E6020" w14:textId="77777777" w:rsidR="00900EAD" w:rsidRPr="005C5EA1" w:rsidRDefault="00900EAD" w:rsidP="00900EAD">
      <w:pPr>
        <w:tabs>
          <w:tab w:val="left" w:pos="6426"/>
        </w:tabs>
        <w:rPr>
          <w:sz w:val="22"/>
          <w:lang w:val="en-US"/>
        </w:rPr>
      </w:pPr>
    </w:p>
    <w:p w14:paraId="30DA6851" w14:textId="77777777" w:rsidR="00FF1FA0" w:rsidRPr="00900EAD" w:rsidRDefault="00900EAD" w:rsidP="00900EAD">
      <w:pPr>
        <w:tabs>
          <w:tab w:val="left" w:pos="6426"/>
        </w:tabs>
        <w:rPr>
          <w:sz w:val="22"/>
        </w:rPr>
        <w:sectPr w:rsidR="00FF1FA0" w:rsidRPr="00900EAD" w:rsidSect="004E5967">
          <w:headerReference w:type="default" r:id="rId10"/>
          <w:footerReference w:type="default" r:id="rId11"/>
          <w:pgSz w:w="11907" w:h="16840" w:code="9"/>
          <w:pgMar w:top="1440" w:right="992" w:bottom="1701" w:left="1418" w:header="113" w:footer="57" w:gutter="0"/>
          <w:paperSrc w:first="27756" w:other="27756"/>
          <w:pgNumType w:start="2"/>
          <w:cols w:space="60"/>
          <w:noEndnote/>
          <w:docGrid w:linePitch="272"/>
        </w:sectPr>
      </w:pPr>
      <w:r>
        <w:rPr>
          <w:sz w:val="22"/>
        </w:rPr>
        <w:tab/>
      </w:r>
    </w:p>
    <w:p w14:paraId="45E0CA36" w14:textId="77777777" w:rsidR="0042222F" w:rsidRPr="00822EC8" w:rsidRDefault="0042222F" w:rsidP="00822EC8">
      <w:pPr>
        <w:pStyle w:val="23"/>
        <w:spacing w:after="120" w:line="288" w:lineRule="auto"/>
        <w:rPr>
          <w:b/>
          <w:szCs w:val="24"/>
        </w:rPr>
      </w:pPr>
      <w:r w:rsidRPr="00822EC8">
        <w:rPr>
          <w:b/>
          <w:szCs w:val="24"/>
        </w:rPr>
        <w:lastRenderedPageBreak/>
        <w:t xml:space="preserve">Перечень </w:t>
      </w:r>
      <w:r w:rsidR="00D011CB" w:rsidRPr="00822EC8">
        <w:rPr>
          <w:b/>
          <w:szCs w:val="24"/>
        </w:rPr>
        <w:t xml:space="preserve">обозначений и </w:t>
      </w:r>
      <w:r w:rsidRPr="00822EC8">
        <w:rPr>
          <w:b/>
          <w:szCs w:val="24"/>
        </w:rPr>
        <w:t>сокращений, используемых в документе</w:t>
      </w:r>
      <w:bookmarkStart w:id="0" w:name="о"/>
      <w:bookmarkEnd w:id="0"/>
    </w:p>
    <w:tbl>
      <w:tblPr>
        <w:tblW w:w="5000" w:type="pct"/>
        <w:tblLook w:val="04A0" w:firstRow="1" w:lastRow="0" w:firstColumn="1" w:lastColumn="0" w:noHBand="0" w:noVBand="1"/>
      </w:tblPr>
      <w:tblGrid>
        <w:gridCol w:w="2243"/>
        <w:gridCol w:w="7753"/>
      </w:tblGrid>
      <w:tr w:rsidR="00202539" w:rsidRPr="00822EC8" w14:paraId="6E66E34F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5BBA4AD7" w14:textId="77777777" w:rsidR="00202539" w:rsidRPr="00DA527A" w:rsidRDefault="00202539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БЭМП</w:t>
            </w:r>
          </w:p>
        </w:tc>
        <w:tc>
          <w:tcPr>
            <w:tcW w:w="3878" w:type="pct"/>
          </w:tcPr>
          <w:p w14:paraId="14D5F00D" w14:textId="77777777" w:rsidR="00202539" w:rsidRPr="00DA527A" w:rsidRDefault="00202539" w:rsidP="00CC0235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202539">
              <w:rPr>
                <w:sz w:val="24"/>
                <w:szCs w:val="24"/>
              </w:rPr>
              <w:t xml:space="preserve">Терминал </w:t>
            </w:r>
            <w:r w:rsidR="00CC0235">
              <w:rPr>
                <w:sz w:val="24"/>
                <w:szCs w:val="24"/>
              </w:rPr>
              <w:t xml:space="preserve">релейной защиты и автоматики </w:t>
            </w:r>
            <w:r w:rsidRPr="00202539">
              <w:rPr>
                <w:sz w:val="24"/>
                <w:szCs w:val="24"/>
              </w:rPr>
              <w:t>БЭМП РУ-СП1.0 компан</w:t>
            </w:r>
            <w:proofErr w:type="gramStart"/>
            <w:r w:rsidRPr="00202539">
              <w:rPr>
                <w:sz w:val="24"/>
                <w:szCs w:val="24"/>
              </w:rPr>
              <w:t>ии</w:t>
            </w:r>
            <w:r w:rsidR="00A61782" w:rsidRPr="00A61782">
              <w:rPr>
                <w:sz w:val="24"/>
                <w:szCs w:val="24"/>
              </w:rPr>
              <w:t xml:space="preserve"> </w:t>
            </w:r>
            <w:r w:rsidR="00A61782">
              <w:rPr>
                <w:sz w:val="24"/>
                <w:szCs w:val="24"/>
              </w:rPr>
              <w:t>АО</w:t>
            </w:r>
            <w:proofErr w:type="gramEnd"/>
            <w:r w:rsidR="00A61782">
              <w:rPr>
                <w:sz w:val="24"/>
                <w:szCs w:val="24"/>
              </w:rPr>
              <w:t xml:space="preserve"> </w:t>
            </w:r>
            <w:r w:rsidRPr="00202539">
              <w:rPr>
                <w:sz w:val="24"/>
                <w:szCs w:val="24"/>
              </w:rPr>
              <w:t>«ЧЭАЗ»</w:t>
            </w:r>
          </w:p>
        </w:tc>
      </w:tr>
      <w:tr w:rsidR="00456B9D" w:rsidRPr="00822EC8" w14:paraId="06BDF608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7C2B3D90" w14:textId="77777777" w:rsidR="00456B9D" w:rsidRPr="00DA527A" w:rsidRDefault="00456B9D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ВАФ</w:t>
            </w:r>
          </w:p>
        </w:tc>
        <w:tc>
          <w:tcPr>
            <w:tcW w:w="3878" w:type="pct"/>
          </w:tcPr>
          <w:p w14:paraId="21E5C4DC" w14:textId="77777777" w:rsidR="00456B9D" w:rsidRPr="00DA527A" w:rsidRDefault="00456B9D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proofErr w:type="spellStart"/>
            <w:r w:rsidRPr="00456B9D">
              <w:rPr>
                <w:sz w:val="24"/>
                <w:szCs w:val="24"/>
              </w:rPr>
              <w:t>Вольтамперфазометр</w:t>
            </w:r>
            <w:proofErr w:type="spellEnd"/>
          </w:p>
        </w:tc>
      </w:tr>
      <w:tr w:rsidR="002159C9" w:rsidRPr="00822EC8" w14:paraId="2C42C8B3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24D92100" w14:textId="21B82003" w:rsidR="002159C9" w:rsidRDefault="002159C9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ВД</w:t>
            </w:r>
          </w:p>
        </w:tc>
        <w:tc>
          <w:tcPr>
            <w:tcW w:w="3878" w:type="pct"/>
          </w:tcPr>
          <w:p w14:paraId="38D3B13A" w14:textId="5C1EAB21" w:rsidR="002159C9" w:rsidRPr="00456B9D" w:rsidRDefault="002159C9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Векторная диаграмма</w:t>
            </w:r>
          </w:p>
        </w:tc>
      </w:tr>
      <w:tr w:rsidR="009E3EB9" w:rsidRPr="00822EC8" w14:paraId="245967DB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07B7CC69" w14:textId="77777777" w:rsidR="009E3EB9" w:rsidRPr="00DA527A" w:rsidRDefault="009E3EB9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КД</w:t>
            </w:r>
          </w:p>
        </w:tc>
        <w:tc>
          <w:tcPr>
            <w:tcW w:w="3878" w:type="pct"/>
          </w:tcPr>
          <w:p w14:paraId="31299C2E" w14:textId="77777777" w:rsidR="009E3EB9" w:rsidRPr="00DA527A" w:rsidRDefault="009E3EB9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Конструкторская документация</w:t>
            </w:r>
          </w:p>
        </w:tc>
      </w:tr>
      <w:tr w:rsidR="009E3EB9" w:rsidRPr="00822EC8" w14:paraId="5EA6310E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14F1F98E" w14:textId="77777777" w:rsidR="009E3EB9" w:rsidRPr="00DA527A" w:rsidRDefault="009E3EB9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КДТН</w:t>
            </w:r>
          </w:p>
        </w:tc>
        <w:tc>
          <w:tcPr>
            <w:tcW w:w="3878" w:type="pct"/>
          </w:tcPr>
          <w:p w14:paraId="21FF6A85" w14:textId="18C81B16" w:rsidR="009E3EB9" w:rsidRPr="00DA527A" w:rsidRDefault="00822EC8" w:rsidP="001957A7">
            <w:pPr>
              <w:spacing w:line="288" w:lineRule="auto"/>
              <w:jc w:val="both"/>
              <w:rPr>
                <w:sz w:val="24"/>
                <w:szCs w:val="24"/>
              </w:rPr>
            </w:pPr>
            <w:proofErr w:type="gramStart"/>
            <w:r w:rsidRPr="00DA527A">
              <w:rPr>
                <w:sz w:val="24"/>
                <w:szCs w:val="24"/>
              </w:rPr>
              <w:t>Датчики</w:t>
            </w:r>
            <w:proofErr w:type="gramEnd"/>
            <w:r w:rsidRPr="00DA527A">
              <w:rPr>
                <w:sz w:val="24"/>
                <w:szCs w:val="24"/>
              </w:rPr>
              <w:t xml:space="preserve"> комбинированные тока и напряжения </w:t>
            </w:r>
            <w:proofErr w:type="spellStart"/>
            <w:r w:rsidRPr="00DA527A">
              <w:rPr>
                <w:sz w:val="24"/>
                <w:szCs w:val="24"/>
              </w:rPr>
              <w:t>РиМ</w:t>
            </w:r>
            <w:proofErr w:type="spellEnd"/>
            <w:r w:rsidRPr="00DA527A">
              <w:rPr>
                <w:sz w:val="24"/>
                <w:szCs w:val="24"/>
              </w:rPr>
              <w:t xml:space="preserve"> КДТН </w:t>
            </w:r>
          </w:p>
        </w:tc>
      </w:tr>
      <w:tr w:rsidR="006931EE" w:rsidRPr="00822EC8" w14:paraId="4776FA74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28B4BD87" w14:textId="77777777" w:rsidR="006931EE" w:rsidRPr="00143268" w:rsidRDefault="006931EE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143268">
              <w:rPr>
                <w:sz w:val="24"/>
                <w:szCs w:val="24"/>
              </w:rPr>
              <w:t>ЛБП</w:t>
            </w:r>
          </w:p>
        </w:tc>
        <w:tc>
          <w:tcPr>
            <w:tcW w:w="3878" w:type="pct"/>
          </w:tcPr>
          <w:p w14:paraId="38D7BCE9" w14:textId="77777777" w:rsidR="006931EE" w:rsidRPr="00305BA5" w:rsidRDefault="006931EE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305BA5">
              <w:rPr>
                <w:sz w:val="24"/>
                <w:szCs w:val="24"/>
              </w:rPr>
              <w:t xml:space="preserve">Блок питания лабораторный </w:t>
            </w:r>
            <w:r w:rsidRPr="00305BA5">
              <w:rPr>
                <w:sz w:val="24"/>
                <w:szCs w:val="24"/>
                <w:lang w:val="en-US"/>
              </w:rPr>
              <w:t>HY</w:t>
            </w:r>
            <w:r w:rsidRPr="00305BA5">
              <w:rPr>
                <w:sz w:val="24"/>
                <w:szCs w:val="24"/>
              </w:rPr>
              <w:t>3005 компании «</w:t>
            </w:r>
            <w:r w:rsidRPr="00305BA5">
              <w:rPr>
                <w:sz w:val="24"/>
                <w:szCs w:val="24"/>
                <w:lang w:val="en-US"/>
              </w:rPr>
              <w:t>MASTECH</w:t>
            </w:r>
            <w:r w:rsidRPr="00305BA5">
              <w:rPr>
                <w:sz w:val="24"/>
                <w:szCs w:val="24"/>
              </w:rPr>
              <w:t>»</w:t>
            </w:r>
          </w:p>
        </w:tc>
      </w:tr>
      <w:tr w:rsidR="009E3EB9" w:rsidRPr="00822EC8" w14:paraId="5CF15268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3A731CBE" w14:textId="77777777" w:rsidR="009E3EB9" w:rsidRPr="00DA527A" w:rsidRDefault="009E3EB9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ОВИ</w:t>
            </w:r>
          </w:p>
        </w:tc>
        <w:tc>
          <w:tcPr>
            <w:tcW w:w="3878" w:type="pct"/>
          </w:tcPr>
          <w:p w14:paraId="6D226E60" w14:textId="77777777" w:rsidR="009E3EB9" w:rsidRPr="00305BA5" w:rsidRDefault="009E3EB9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305BA5">
              <w:rPr>
                <w:color w:val="000000"/>
                <w:sz w:val="24"/>
                <w:szCs w:val="24"/>
              </w:rPr>
              <w:t>Оптоволоконный интерфейс</w:t>
            </w:r>
          </w:p>
        </w:tc>
      </w:tr>
      <w:tr w:rsidR="00F3103F" w:rsidRPr="00822EC8" w14:paraId="46FC8ABA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30F35199" w14:textId="77777777" w:rsidR="00F3103F" w:rsidRPr="00DA527A" w:rsidRDefault="00F3103F" w:rsidP="00A01640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ОТК</w:t>
            </w:r>
          </w:p>
        </w:tc>
        <w:tc>
          <w:tcPr>
            <w:tcW w:w="3878" w:type="pct"/>
          </w:tcPr>
          <w:p w14:paraId="018E310E" w14:textId="77777777" w:rsidR="00F3103F" w:rsidRPr="00DA527A" w:rsidRDefault="00F3103F" w:rsidP="00A01640">
            <w:pPr>
              <w:spacing w:line="288" w:lineRule="auto"/>
              <w:jc w:val="both"/>
              <w:rPr>
                <w:color w:val="000000"/>
                <w:sz w:val="24"/>
                <w:szCs w:val="24"/>
              </w:rPr>
            </w:pPr>
            <w:r w:rsidRPr="00DA527A">
              <w:rPr>
                <w:color w:val="000000"/>
                <w:sz w:val="24"/>
                <w:szCs w:val="24"/>
              </w:rPr>
              <w:t>Отдел технического контроля</w:t>
            </w:r>
          </w:p>
        </w:tc>
      </w:tr>
      <w:tr w:rsidR="008A6F6B" w:rsidRPr="00822EC8" w14:paraId="57767F7A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6162D497" w14:textId="77777777" w:rsidR="008A6F6B" w:rsidRPr="002135A8" w:rsidRDefault="008A6F6B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2135A8">
              <w:rPr>
                <w:sz w:val="24"/>
                <w:szCs w:val="24"/>
              </w:rPr>
              <w:t>ПК</w:t>
            </w:r>
          </w:p>
        </w:tc>
        <w:tc>
          <w:tcPr>
            <w:tcW w:w="3878" w:type="pct"/>
          </w:tcPr>
          <w:p w14:paraId="2782940D" w14:textId="77777777" w:rsidR="008A6F6B" w:rsidRPr="002135A8" w:rsidRDefault="008A6F6B" w:rsidP="00DA527A">
            <w:pPr>
              <w:spacing w:line="288" w:lineRule="auto"/>
              <w:jc w:val="both"/>
              <w:rPr>
                <w:color w:val="000000"/>
                <w:sz w:val="24"/>
                <w:szCs w:val="24"/>
              </w:rPr>
            </w:pPr>
            <w:r w:rsidRPr="002135A8">
              <w:rPr>
                <w:color w:val="000000"/>
                <w:sz w:val="24"/>
                <w:szCs w:val="24"/>
              </w:rPr>
              <w:t>Персональный компьютер</w:t>
            </w:r>
          </w:p>
        </w:tc>
      </w:tr>
      <w:tr w:rsidR="009E3EB9" w:rsidRPr="00822EC8" w14:paraId="23272042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78055378" w14:textId="77777777" w:rsidR="009E3EB9" w:rsidRPr="00DA527A" w:rsidRDefault="009E3EB9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ПО</w:t>
            </w:r>
          </w:p>
        </w:tc>
        <w:tc>
          <w:tcPr>
            <w:tcW w:w="3878" w:type="pct"/>
          </w:tcPr>
          <w:p w14:paraId="7F600EDD" w14:textId="77777777" w:rsidR="009E3EB9" w:rsidRPr="00DA527A" w:rsidRDefault="009E3EB9" w:rsidP="00DA527A">
            <w:pPr>
              <w:spacing w:line="288" w:lineRule="auto"/>
              <w:jc w:val="both"/>
              <w:rPr>
                <w:color w:val="000000"/>
                <w:sz w:val="24"/>
                <w:szCs w:val="24"/>
              </w:rPr>
            </w:pPr>
            <w:r w:rsidRPr="00DA527A">
              <w:rPr>
                <w:color w:val="000000"/>
                <w:sz w:val="24"/>
                <w:szCs w:val="24"/>
              </w:rPr>
              <w:t>Программное обеспечение</w:t>
            </w:r>
          </w:p>
        </w:tc>
      </w:tr>
      <w:tr w:rsidR="004C2AF8" w:rsidRPr="00822EC8" w14:paraId="39C3BD30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2F0D5414" w14:textId="77777777" w:rsidR="004C2AF8" w:rsidRPr="00DA527A" w:rsidRDefault="004C2AF8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ТОУ</w:t>
            </w:r>
          </w:p>
        </w:tc>
        <w:tc>
          <w:tcPr>
            <w:tcW w:w="3878" w:type="pct"/>
          </w:tcPr>
          <w:p w14:paraId="2D5F3D69" w14:textId="40C2D2C4" w:rsidR="004C2AF8" w:rsidRPr="00DA527A" w:rsidRDefault="004C2AF8" w:rsidP="001957A7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4C2AF8">
              <w:rPr>
                <w:sz w:val="24"/>
                <w:szCs w:val="24"/>
              </w:rPr>
              <w:t xml:space="preserve">Устройство </w:t>
            </w:r>
            <w:r w:rsidRPr="002135A8">
              <w:rPr>
                <w:sz w:val="24"/>
                <w:szCs w:val="24"/>
              </w:rPr>
              <w:t>трехфазное</w:t>
            </w:r>
            <w:r w:rsidRPr="004C2AF8">
              <w:rPr>
                <w:sz w:val="24"/>
                <w:szCs w:val="24"/>
              </w:rPr>
              <w:t xml:space="preserve"> объединяющее </w:t>
            </w:r>
            <w:proofErr w:type="spellStart"/>
            <w:r w:rsidRPr="004C2AF8">
              <w:rPr>
                <w:sz w:val="24"/>
                <w:szCs w:val="24"/>
              </w:rPr>
              <w:t>РиМ</w:t>
            </w:r>
            <w:proofErr w:type="spellEnd"/>
            <w:r w:rsidRPr="004C2AF8">
              <w:rPr>
                <w:sz w:val="24"/>
                <w:szCs w:val="24"/>
              </w:rPr>
              <w:t xml:space="preserve"> ТОУ</w:t>
            </w:r>
            <w:r w:rsidR="00AC59BB">
              <w:rPr>
                <w:sz w:val="24"/>
                <w:szCs w:val="24"/>
              </w:rPr>
              <w:t xml:space="preserve"> </w:t>
            </w:r>
          </w:p>
        </w:tc>
      </w:tr>
      <w:tr w:rsidR="00B543B6" w:rsidRPr="00822EC8" w14:paraId="4EC151A8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253D9E53" w14:textId="77777777" w:rsidR="00B543B6" w:rsidRPr="00DA527A" w:rsidRDefault="00B543B6" w:rsidP="00A01640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УСПД</w:t>
            </w:r>
          </w:p>
        </w:tc>
        <w:tc>
          <w:tcPr>
            <w:tcW w:w="3878" w:type="pct"/>
          </w:tcPr>
          <w:p w14:paraId="47EF9F5B" w14:textId="0D1C7BDA" w:rsidR="00B543B6" w:rsidRPr="00DA527A" w:rsidRDefault="00B543B6" w:rsidP="001957A7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Устройство сбора и передачи данных</w:t>
            </w:r>
            <w:r w:rsidR="00202539">
              <w:rPr>
                <w:sz w:val="24"/>
                <w:szCs w:val="24"/>
              </w:rPr>
              <w:t xml:space="preserve"> </w:t>
            </w:r>
            <w:proofErr w:type="spellStart"/>
            <w:r w:rsidR="00452DEE" w:rsidRPr="002135A8">
              <w:rPr>
                <w:sz w:val="24"/>
                <w:szCs w:val="24"/>
              </w:rPr>
              <w:t>РиМ</w:t>
            </w:r>
            <w:proofErr w:type="spellEnd"/>
            <w:r w:rsidR="00452DEE" w:rsidRPr="002135A8">
              <w:rPr>
                <w:sz w:val="24"/>
                <w:szCs w:val="24"/>
              </w:rPr>
              <w:t xml:space="preserve"> УСПД</w:t>
            </w:r>
            <w:r w:rsidR="00452DEE">
              <w:rPr>
                <w:sz w:val="24"/>
                <w:szCs w:val="24"/>
              </w:rPr>
              <w:t xml:space="preserve"> </w:t>
            </w:r>
          </w:p>
        </w:tc>
      </w:tr>
      <w:tr w:rsidR="009E3EB9" w:rsidRPr="00822EC8" w14:paraId="5A176B26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69666D93" w14:textId="77777777" w:rsidR="009E3EB9" w:rsidRPr="00DA527A" w:rsidRDefault="009E3EB9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ЭД</w:t>
            </w:r>
          </w:p>
        </w:tc>
        <w:tc>
          <w:tcPr>
            <w:tcW w:w="3878" w:type="pct"/>
          </w:tcPr>
          <w:p w14:paraId="19868E8D" w14:textId="77777777" w:rsidR="009E3EB9" w:rsidRPr="00DA527A" w:rsidRDefault="00822EC8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Эксплуатационная документация</w:t>
            </w:r>
          </w:p>
        </w:tc>
      </w:tr>
      <w:tr w:rsidR="00C113EE" w:rsidRPr="00822EC8" w14:paraId="4D3D6912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56A22BA2" w14:textId="73A551FA" w:rsidR="00C113EE" w:rsidRPr="00C113EE" w:rsidRDefault="00C113EE" w:rsidP="00A01640">
            <w:pPr>
              <w:spacing w:line="288" w:lineRule="auto"/>
              <w:jc w:val="both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PD</w:t>
            </w:r>
          </w:p>
        </w:tc>
        <w:tc>
          <w:tcPr>
            <w:tcW w:w="3878" w:type="pct"/>
          </w:tcPr>
          <w:p w14:paraId="2670B786" w14:textId="0BAE4CCB" w:rsidR="00C113EE" w:rsidRPr="00C113EE" w:rsidRDefault="00C113EE" w:rsidP="00A01640">
            <w:pPr>
              <w:spacing w:line="288" w:lineRule="auto"/>
              <w:jc w:val="both"/>
              <w:rPr>
                <w:sz w:val="24"/>
                <w:szCs w:val="24"/>
              </w:rPr>
            </w:pPr>
            <w:proofErr w:type="spellStart"/>
            <w:r w:rsidRPr="00C113EE">
              <w:rPr>
                <w:sz w:val="24"/>
                <w:szCs w:val="24"/>
              </w:rPr>
              <w:t>Power</w:t>
            </w:r>
            <w:proofErr w:type="spellEnd"/>
            <w:r w:rsidRPr="00C113EE">
              <w:rPr>
                <w:sz w:val="24"/>
                <w:szCs w:val="24"/>
              </w:rPr>
              <w:t xml:space="preserve"> </w:t>
            </w:r>
            <w:proofErr w:type="spellStart"/>
            <w:r w:rsidRPr="00C113EE">
              <w:rPr>
                <w:sz w:val="24"/>
                <w:szCs w:val="24"/>
              </w:rPr>
              <w:t>Delivery</w:t>
            </w:r>
            <w:proofErr w:type="spellEnd"/>
            <w:r w:rsidRPr="00C113EE">
              <w:rPr>
                <w:sz w:val="24"/>
                <w:szCs w:val="24"/>
              </w:rPr>
              <w:t xml:space="preserve"> (стандарт быстрой зарядки и передачи данных по USB)</w:t>
            </w:r>
          </w:p>
        </w:tc>
      </w:tr>
      <w:tr w:rsidR="00F3103F" w:rsidRPr="00822EC8" w14:paraId="4D510A50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4F7665EC" w14:textId="77777777" w:rsidR="00F3103F" w:rsidRPr="00F3103F" w:rsidRDefault="00F3103F" w:rsidP="00A01640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F3103F">
              <w:rPr>
                <w:color w:val="000000"/>
                <w:sz w:val="24"/>
              </w:rPr>
              <w:t>RMS</w:t>
            </w:r>
          </w:p>
        </w:tc>
        <w:tc>
          <w:tcPr>
            <w:tcW w:w="3878" w:type="pct"/>
          </w:tcPr>
          <w:p w14:paraId="0C30F5C4" w14:textId="77777777" w:rsidR="00F3103F" w:rsidRPr="00F3103F" w:rsidRDefault="00F3103F" w:rsidP="00A01640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F3103F">
              <w:rPr>
                <w:sz w:val="24"/>
                <w:szCs w:val="24"/>
              </w:rPr>
              <w:t>С</w:t>
            </w:r>
            <w:r w:rsidR="00C95DFD">
              <w:rPr>
                <w:sz w:val="24"/>
                <w:szCs w:val="24"/>
              </w:rPr>
              <w:t>реднеквадратичные значения (R</w:t>
            </w:r>
            <w:proofErr w:type="spellStart"/>
            <w:r w:rsidR="00C95DFD">
              <w:rPr>
                <w:sz w:val="24"/>
                <w:szCs w:val="24"/>
                <w:lang w:val="en-US"/>
              </w:rPr>
              <w:t>oot</w:t>
            </w:r>
            <w:proofErr w:type="spellEnd"/>
            <w:r w:rsidR="00C95DFD">
              <w:rPr>
                <w:sz w:val="24"/>
                <w:szCs w:val="24"/>
              </w:rPr>
              <w:t xml:space="preserve"> M</w:t>
            </w:r>
            <w:proofErr w:type="spellStart"/>
            <w:r w:rsidR="00C95DFD">
              <w:rPr>
                <w:sz w:val="24"/>
                <w:szCs w:val="24"/>
                <w:lang w:val="en-US"/>
              </w:rPr>
              <w:t>ean</w:t>
            </w:r>
            <w:proofErr w:type="spellEnd"/>
            <w:r w:rsidR="00C95DFD">
              <w:rPr>
                <w:sz w:val="24"/>
                <w:szCs w:val="24"/>
              </w:rPr>
              <w:t xml:space="preserve"> S</w:t>
            </w:r>
            <w:proofErr w:type="spellStart"/>
            <w:r w:rsidR="00C95DFD">
              <w:rPr>
                <w:sz w:val="24"/>
                <w:szCs w:val="24"/>
                <w:lang w:val="en-US"/>
              </w:rPr>
              <w:t>quare</w:t>
            </w:r>
            <w:proofErr w:type="spellEnd"/>
            <w:r w:rsidRPr="00F3103F">
              <w:rPr>
                <w:sz w:val="24"/>
                <w:szCs w:val="24"/>
              </w:rPr>
              <w:t>)</w:t>
            </w:r>
          </w:p>
        </w:tc>
      </w:tr>
      <w:tr w:rsidR="000E4485" w:rsidRPr="00822EC8" w14:paraId="744964A6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39057C0D" w14:textId="77777777" w:rsidR="000E4485" w:rsidRPr="00DA527A" w:rsidRDefault="000E4485" w:rsidP="00DA527A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RS-485</w:t>
            </w:r>
          </w:p>
        </w:tc>
        <w:tc>
          <w:tcPr>
            <w:tcW w:w="3878" w:type="pct"/>
          </w:tcPr>
          <w:p w14:paraId="2274C229" w14:textId="56FC8F18" w:rsidR="000E4485" w:rsidRPr="00DA527A" w:rsidRDefault="000E4485" w:rsidP="00A61782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И</w:t>
            </w:r>
            <w:r w:rsidR="004E1573">
              <w:rPr>
                <w:sz w:val="24"/>
                <w:szCs w:val="24"/>
              </w:rPr>
              <w:t xml:space="preserve">нтерфейс </w:t>
            </w:r>
            <w:r w:rsidR="00120238">
              <w:rPr>
                <w:sz w:val="24"/>
                <w:szCs w:val="24"/>
                <w:lang w:val="en-US"/>
              </w:rPr>
              <w:t xml:space="preserve">EIA </w:t>
            </w:r>
            <w:r w:rsidR="00A61782">
              <w:rPr>
                <w:sz w:val="24"/>
                <w:szCs w:val="24"/>
                <w:lang w:val="en-US"/>
              </w:rPr>
              <w:t>RS</w:t>
            </w:r>
            <w:r w:rsidRPr="00DA527A">
              <w:rPr>
                <w:sz w:val="24"/>
                <w:szCs w:val="24"/>
              </w:rPr>
              <w:t>-485</w:t>
            </w:r>
          </w:p>
        </w:tc>
      </w:tr>
      <w:tr w:rsidR="00C00595" w:rsidRPr="00822EC8" w14:paraId="488DC12E" w14:textId="77777777" w:rsidTr="00C00595">
        <w:trPr>
          <w:trHeight w:val="306"/>
        </w:trPr>
        <w:tc>
          <w:tcPr>
            <w:tcW w:w="1122" w:type="pct"/>
            <w:vAlign w:val="center"/>
          </w:tcPr>
          <w:p w14:paraId="4FB6A33E" w14:textId="2ABB5BE8" w:rsidR="00C00595" w:rsidRPr="00C00595" w:rsidRDefault="00C00595" w:rsidP="00C00595">
            <w:pPr>
              <w:spacing w:line="288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SV</w:t>
            </w:r>
          </w:p>
        </w:tc>
        <w:tc>
          <w:tcPr>
            <w:tcW w:w="3878" w:type="pct"/>
            <w:vAlign w:val="center"/>
          </w:tcPr>
          <w:p w14:paraId="2CA1718C" w14:textId="7770257D" w:rsidR="00C00595" w:rsidRPr="00DA527A" w:rsidRDefault="00C00595" w:rsidP="00C00595">
            <w:pPr>
              <w:spacing w:line="288" w:lineRule="auto"/>
              <w:rPr>
                <w:sz w:val="24"/>
                <w:szCs w:val="24"/>
              </w:rPr>
            </w:pPr>
            <w:r w:rsidRPr="00C00595">
              <w:rPr>
                <w:sz w:val="24"/>
                <w:szCs w:val="24"/>
              </w:rPr>
              <w:t xml:space="preserve">Формат потока данных по протоколу стандарта </w:t>
            </w:r>
            <w:r>
              <w:rPr>
                <w:sz w:val="24"/>
                <w:szCs w:val="24"/>
              </w:rPr>
              <w:t>IEC 61850-9-2</w:t>
            </w:r>
            <w:r w:rsidRPr="00C00595">
              <w:rPr>
                <w:sz w:val="24"/>
                <w:szCs w:val="24"/>
              </w:rPr>
              <w:t>LE</w:t>
            </w:r>
            <w:r>
              <w:rPr>
                <w:sz w:val="24"/>
                <w:szCs w:val="24"/>
              </w:rPr>
              <w:t xml:space="preserve"> (SV</w:t>
            </w:r>
            <w:r w:rsidRPr="00C00595">
              <w:rPr>
                <w:sz w:val="24"/>
                <w:szCs w:val="24"/>
              </w:rPr>
              <w:noBreakHyphen/>
              <w:t>поток)</w:t>
            </w:r>
          </w:p>
        </w:tc>
      </w:tr>
      <w:tr w:rsidR="00F3103F" w:rsidRPr="00822EC8" w14:paraId="610540AC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3EA738A1" w14:textId="77777777" w:rsidR="00F3103F" w:rsidRPr="00DA527A" w:rsidRDefault="00F3103F" w:rsidP="00A01640">
            <w:pPr>
              <w:spacing w:line="288" w:lineRule="auto"/>
              <w:jc w:val="both"/>
              <w:rPr>
                <w:sz w:val="24"/>
                <w:szCs w:val="24"/>
              </w:rPr>
            </w:pPr>
            <w:proofErr w:type="spellStart"/>
            <w:r w:rsidRPr="00DA527A">
              <w:rPr>
                <w:sz w:val="24"/>
                <w:szCs w:val="24"/>
              </w:rPr>
              <w:t>Т</w:t>
            </w:r>
            <w:r w:rsidRPr="00DA527A">
              <w:rPr>
                <w:sz w:val="24"/>
                <w:szCs w:val="24"/>
                <w:vertAlign w:val="subscript"/>
              </w:rPr>
              <w:t>сл</w:t>
            </w:r>
            <w:proofErr w:type="spellEnd"/>
          </w:p>
        </w:tc>
        <w:tc>
          <w:tcPr>
            <w:tcW w:w="3878" w:type="pct"/>
          </w:tcPr>
          <w:p w14:paraId="303449F0" w14:textId="77777777" w:rsidR="00F3103F" w:rsidRPr="00DA527A" w:rsidRDefault="00F3103F" w:rsidP="00A01640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Средний срок службы</w:t>
            </w:r>
          </w:p>
        </w:tc>
      </w:tr>
      <w:tr w:rsidR="00F3103F" w:rsidRPr="00822EC8" w14:paraId="764D17F2" w14:textId="77777777" w:rsidTr="00717944">
        <w:trPr>
          <w:trHeight w:val="306"/>
        </w:trPr>
        <w:tc>
          <w:tcPr>
            <w:tcW w:w="1122" w:type="pct"/>
            <w:vAlign w:val="center"/>
          </w:tcPr>
          <w:p w14:paraId="218EE113" w14:textId="77777777" w:rsidR="00F3103F" w:rsidRPr="005C5EA1" w:rsidRDefault="00F3103F" w:rsidP="005C5EA1">
            <w:pPr>
              <w:spacing w:line="288" w:lineRule="auto"/>
              <w:jc w:val="both"/>
              <w:rPr>
                <w:sz w:val="24"/>
                <w:szCs w:val="24"/>
                <w:vertAlign w:val="subscript"/>
                <w:lang w:val="en-US"/>
              </w:rPr>
            </w:pPr>
            <w:r w:rsidRPr="009A076B">
              <w:rPr>
                <w:sz w:val="24"/>
                <w:szCs w:val="24"/>
              </w:rPr>
              <w:t>Т</w:t>
            </w:r>
            <w:proofErr w:type="gramStart"/>
            <w:r w:rsidR="005C5EA1">
              <w:rPr>
                <w:sz w:val="24"/>
                <w:szCs w:val="24"/>
                <w:vertAlign w:val="subscript"/>
                <w:lang w:val="en-US"/>
              </w:rPr>
              <w:t>0</w:t>
            </w:r>
            <w:proofErr w:type="gramEnd"/>
          </w:p>
        </w:tc>
        <w:tc>
          <w:tcPr>
            <w:tcW w:w="3878" w:type="pct"/>
          </w:tcPr>
          <w:p w14:paraId="015D6089" w14:textId="77777777" w:rsidR="00F3103F" w:rsidRPr="00DA527A" w:rsidRDefault="00F3103F" w:rsidP="00A01640">
            <w:pPr>
              <w:spacing w:line="288" w:lineRule="auto"/>
              <w:jc w:val="both"/>
              <w:rPr>
                <w:sz w:val="24"/>
                <w:szCs w:val="24"/>
              </w:rPr>
            </w:pPr>
            <w:r w:rsidRPr="00DA527A">
              <w:rPr>
                <w:sz w:val="24"/>
                <w:szCs w:val="24"/>
              </w:rPr>
              <w:t>Средняя наработка на отказ</w:t>
            </w:r>
          </w:p>
        </w:tc>
      </w:tr>
      <w:tr w:rsidR="00F3103F" w:rsidRPr="00822EC8" w14:paraId="3C81DEFE" w14:textId="77777777" w:rsidTr="000B0F87">
        <w:trPr>
          <w:trHeight w:val="306"/>
        </w:trPr>
        <w:tc>
          <w:tcPr>
            <w:tcW w:w="1122" w:type="pct"/>
            <w:vAlign w:val="center"/>
          </w:tcPr>
          <w:p w14:paraId="069C9741" w14:textId="77777777" w:rsidR="00F3103F" w:rsidRPr="00F3103F" w:rsidRDefault="00F3103F" w:rsidP="000B0F87">
            <w:pPr>
              <w:spacing w:line="288" w:lineRule="auto"/>
              <w:rPr>
                <w:color w:val="000000"/>
                <w:sz w:val="24"/>
              </w:rPr>
            </w:pPr>
            <w:r w:rsidRPr="00F3103F">
              <w:rPr>
                <w:sz w:val="24"/>
                <w:szCs w:val="24"/>
                <w:lang w:val="en-US"/>
              </w:rPr>
              <w:t>USB</w:t>
            </w:r>
          </w:p>
        </w:tc>
        <w:tc>
          <w:tcPr>
            <w:tcW w:w="3878" w:type="pct"/>
            <w:vAlign w:val="center"/>
          </w:tcPr>
          <w:p w14:paraId="40634CB0" w14:textId="758C37C8" w:rsidR="00F3103F" w:rsidRPr="000B0F87" w:rsidRDefault="00F3103F" w:rsidP="000B0F87">
            <w:pPr>
              <w:spacing w:line="288" w:lineRule="auto"/>
              <w:rPr>
                <w:sz w:val="24"/>
                <w:szCs w:val="24"/>
                <w:lang w:val="en-US"/>
              </w:rPr>
            </w:pPr>
            <w:r w:rsidRPr="00F3103F">
              <w:rPr>
                <w:sz w:val="24"/>
                <w:szCs w:val="24"/>
              </w:rPr>
              <w:t>Универсальная последовательная шина (</w:t>
            </w:r>
            <w:proofErr w:type="spellStart"/>
            <w:r w:rsidRPr="00F3103F">
              <w:rPr>
                <w:sz w:val="24"/>
                <w:szCs w:val="24"/>
              </w:rPr>
              <w:t>Universal</w:t>
            </w:r>
            <w:proofErr w:type="spellEnd"/>
            <w:r w:rsidRPr="00F3103F">
              <w:rPr>
                <w:sz w:val="24"/>
                <w:szCs w:val="24"/>
              </w:rPr>
              <w:t xml:space="preserve"> </w:t>
            </w:r>
            <w:proofErr w:type="spellStart"/>
            <w:r w:rsidRPr="00F3103F">
              <w:rPr>
                <w:sz w:val="24"/>
                <w:szCs w:val="24"/>
              </w:rPr>
              <w:t>Serial</w:t>
            </w:r>
            <w:proofErr w:type="spellEnd"/>
            <w:r w:rsidRPr="00F3103F">
              <w:rPr>
                <w:sz w:val="24"/>
                <w:szCs w:val="24"/>
              </w:rPr>
              <w:t xml:space="preserve"> </w:t>
            </w:r>
            <w:proofErr w:type="spellStart"/>
            <w:r w:rsidRPr="00F3103F">
              <w:rPr>
                <w:sz w:val="24"/>
                <w:szCs w:val="24"/>
              </w:rPr>
              <w:t>Bus</w:t>
            </w:r>
            <w:proofErr w:type="spellEnd"/>
            <w:r w:rsidRPr="00F3103F">
              <w:rPr>
                <w:sz w:val="24"/>
                <w:szCs w:val="24"/>
              </w:rPr>
              <w:t>)</w:t>
            </w:r>
            <w:r w:rsidR="000B0F87" w:rsidRPr="000B0F87">
              <w:rPr>
                <w:sz w:val="24"/>
                <w:szCs w:val="24"/>
              </w:rPr>
              <w:t xml:space="preserve"> </w:t>
            </w:r>
            <w:r w:rsidR="000B0F87" w:rsidRPr="000B0F87">
              <w:rPr>
                <w:sz w:val="24"/>
                <w:szCs w:val="24"/>
                <w:lang w:val="en-US"/>
              </w:rPr>
              <w:t>USB</w:t>
            </w:r>
            <w:r w:rsidR="000B0F87">
              <w:rPr>
                <w:sz w:val="24"/>
                <w:szCs w:val="24"/>
                <w:lang w:val="en-US"/>
              </w:rPr>
              <w:t> </w:t>
            </w:r>
            <w:r w:rsidR="000B0F87" w:rsidRPr="000B0F87">
              <w:rPr>
                <w:sz w:val="24"/>
                <w:szCs w:val="24"/>
              </w:rPr>
              <w:t>2</w:t>
            </w:r>
            <w:r w:rsidR="000B0F87">
              <w:rPr>
                <w:sz w:val="24"/>
                <w:szCs w:val="24"/>
              </w:rPr>
              <w:t>.0</w:t>
            </w:r>
            <w:r w:rsidR="000B0F87">
              <w:rPr>
                <w:sz w:val="24"/>
                <w:szCs w:val="24"/>
                <w:lang w:val="en-US"/>
              </w:rPr>
              <w:t> Type</w:t>
            </w:r>
            <w:r w:rsidR="000B0F87">
              <w:rPr>
                <w:sz w:val="24"/>
                <w:szCs w:val="24"/>
                <w:lang w:val="en-US"/>
              </w:rPr>
              <w:noBreakHyphen/>
              <w:t>C</w:t>
            </w:r>
            <w:r w:rsidR="000B0F87" w:rsidRPr="000B0F87">
              <w:rPr>
                <w:sz w:val="24"/>
                <w:szCs w:val="24"/>
              </w:rPr>
              <w:t>/</w:t>
            </w:r>
            <w:r w:rsidR="000B0F87">
              <w:rPr>
                <w:sz w:val="24"/>
                <w:szCs w:val="24"/>
                <w:lang w:val="en-US"/>
              </w:rPr>
              <w:t>Type</w:t>
            </w:r>
            <w:r w:rsidR="000B0F87">
              <w:rPr>
                <w:sz w:val="24"/>
                <w:szCs w:val="24"/>
                <w:lang w:val="en-US"/>
              </w:rPr>
              <w:noBreakHyphen/>
            </w:r>
            <w:r w:rsidR="000B0F87" w:rsidRPr="000B0F87">
              <w:rPr>
                <w:sz w:val="24"/>
                <w:szCs w:val="24"/>
                <w:lang w:val="en-US"/>
              </w:rPr>
              <w:t>C</w:t>
            </w:r>
            <w:r w:rsidR="000B0F87" w:rsidRPr="000B0F87">
              <w:rPr>
                <w:sz w:val="24"/>
                <w:szCs w:val="24"/>
              </w:rPr>
              <w:t xml:space="preserve"> </w:t>
            </w:r>
            <w:r w:rsidR="000B0F87" w:rsidRPr="000B0F87">
              <w:rPr>
                <w:sz w:val="24"/>
                <w:szCs w:val="24"/>
                <w:lang w:val="en-US"/>
              </w:rPr>
              <w:t>PD</w:t>
            </w:r>
          </w:p>
        </w:tc>
      </w:tr>
    </w:tbl>
    <w:p w14:paraId="5D54950E" w14:textId="77777777" w:rsidR="0083686F" w:rsidRPr="00F3103F" w:rsidRDefault="0083686F" w:rsidP="001D5AA0">
      <w:pPr>
        <w:spacing w:line="276" w:lineRule="auto"/>
        <w:jc w:val="both"/>
        <w:rPr>
          <w:sz w:val="24"/>
        </w:rPr>
      </w:pPr>
    </w:p>
    <w:p w14:paraId="10E731AD" w14:textId="77777777" w:rsidR="003F13D7" w:rsidRDefault="0042222F" w:rsidP="00B577F8">
      <w:pPr>
        <w:spacing w:line="288" w:lineRule="auto"/>
        <w:ind w:firstLine="851"/>
        <w:jc w:val="both"/>
        <w:rPr>
          <w:sz w:val="24"/>
          <w:szCs w:val="24"/>
        </w:rPr>
      </w:pPr>
      <w:r w:rsidRPr="00F3103F">
        <w:rPr>
          <w:sz w:val="24"/>
        </w:rPr>
        <w:br w:type="page"/>
      </w:r>
      <w:r w:rsidR="002E6023" w:rsidRPr="008E7E22">
        <w:rPr>
          <w:sz w:val="24"/>
          <w:szCs w:val="24"/>
        </w:rPr>
        <w:lastRenderedPageBreak/>
        <w:t xml:space="preserve">Настоящее руководство по эксплуатации </w:t>
      </w:r>
      <w:r w:rsidR="003F13D7" w:rsidRPr="008E7E22">
        <w:rPr>
          <w:sz w:val="24"/>
          <w:szCs w:val="24"/>
        </w:rPr>
        <w:t xml:space="preserve">позволяет ознакомиться со структурой и основными принципами </w:t>
      </w:r>
      <w:proofErr w:type="gramStart"/>
      <w:r w:rsidR="003F13D7" w:rsidRPr="008E7E22">
        <w:rPr>
          <w:sz w:val="24"/>
          <w:szCs w:val="24"/>
        </w:rPr>
        <w:t xml:space="preserve">работы </w:t>
      </w:r>
      <w:r w:rsidR="00A120ED">
        <w:rPr>
          <w:sz w:val="24"/>
          <w:szCs w:val="24"/>
        </w:rPr>
        <w:t>устройства эмуляции параметров электроэнергетического режима</w:t>
      </w:r>
      <w:proofErr w:type="gramEnd"/>
      <w:r w:rsidR="00A120ED">
        <w:rPr>
          <w:sz w:val="24"/>
          <w:szCs w:val="24"/>
        </w:rPr>
        <w:t xml:space="preserve"> с функцией </w:t>
      </w:r>
      <w:proofErr w:type="spellStart"/>
      <w:r w:rsidR="00A120ED">
        <w:rPr>
          <w:sz w:val="24"/>
          <w:szCs w:val="24"/>
        </w:rPr>
        <w:t>вольтамперфазометра</w:t>
      </w:r>
      <w:proofErr w:type="spellEnd"/>
      <w:r w:rsidR="00EE33B9">
        <w:rPr>
          <w:sz w:val="24"/>
          <w:szCs w:val="24"/>
        </w:rPr>
        <w:t xml:space="preserve"> </w:t>
      </w:r>
      <w:proofErr w:type="spellStart"/>
      <w:r w:rsidR="00EE33B9">
        <w:rPr>
          <w:sz w:val="24"/>
          <w:szCs w:val="24"/>
        </w:rPr>
        <w:t>РиМ</w:t>
      </w:r>
      <w:proofErr w:type="spellEnd"/>
      <w:r w:rsidR="00EE33B9">
        <w:rPr>
          <w:sz w:val="24"/>
          <w:szCs w:val="24"/>
        </w:rPr>
        <w:t> Монитор</w:t>
      </w:r>
      <w:r w:rsidR="004C2AF8">
        <w:rPr>
          <w:sz w:val="24"/>
          <w:szCs w:val="24"/>
        </w:rPr>
        <w:t xml:space="preserve"> </w:t>
      </w:r>
      <w:r w:rsidR="0016012B" w:rsidRPr="00714385">
        <w:rPr>
          <w:sz w:val="24"/>
          <w:szCs w:val="24"/>
        </w:rPr>
        <w:t>(далее</w:t>
      </w:r>
      <w:r w:rsidR="004C2AF8" w:rsidRPr="00FC1259">
        <w:rPr>
          <w:sz w:val="24"/>
          <w:szCs w:val="24"/>
        </w:rPr>
        <w:t xml:space="preserve"> –</w:t>
      </w:r>
      <w:r w:rsidR="004C2AF8">
        <w:rPr>
          <w:sz w:val="24"/>
          <w:szCs w:val="24"/>
        </w:rPr>
        <w:t xml:space="preserve"> </w:t>
      </w:r>
      <w:proofErr w:type="spellStart"/>
      <w:r w:rsidR="00EE33B9">
        <w:rPr>
          <w:sz w:val="24"/>
          <w:szCs w:val="24"/>
        </w:rPr>
        <w:t>РиМ</w:t>
      </w:r>
      <w:proofErr w:type="spellEnd"/>
      <w:r w:rsidR="00EE33B9">
        <w:rPr>
          <w:sz w:val="24"/>
          <w:szCs w:val="24"/>
        </w:rPr>
        <w:t> Монитор</w:t>
      </w:r>
      <w:r w:rsidR="0016012B">
        <w:rPr>
          <w:sz w:val="24"/>
          <w:szCs w:val="24"/>
        </w:rPr>
        <w:t>)</w:t>
      </w:r>
      <w:r w:rsidR="003F13D7" w:rsidRPr="008E7E22">
        <w:rPr>
          <w:sz w:val="24"/>
          <w:szCs w:val="24"/>
        </w:rPr>
        <w:t xml:space="preserve"> и устанавливает правила эксплуатации, соблюдение которых обеспечивает поддержание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> Монитор</w:t>
      </w:r>
      <w:r w:rsidR="003F13D7" w:rsidRPr="008E7E22">
        <w:rPr>
          <w:sz w:val="24"/>
          <w:szCs w:val="24"/>
        </w:rPr>
        <w:t xml:space="preserve"> в исправном состоянии.</w:t>
      </w:r>
    </w:p>
    <w:p w14:paraId="1069696E" w14:textId="77777777" w:rsidR="006550AD" w:rsidRPr="008E7E22" w:rsidRDefault="008876B9" w:rsidP="00B577F8">
      <w:pPr>
        <w:spacing w:line="288" w:lineRule="auto"/>
        <w:ind w:firstLine="851"/>
        <w:jc w:val="both"/>
        <w:rPr>
          <w:sz w:val="24"/>
          <w:szCs w:val="24"/>
        </w:rPr>
      </w:pPr>
      <w:r w:rsidRPr="008876B9">
        <w:rPr>
          <w:sz w:val="24"/>
          <w:szCs w:val="24"/>
        </w:rPr>
        <w:t>Настоящее руководство по эксплуатации со</w:t>
      </w:r>
      <w:r w:rsidR="009F1D9A">
        <w:rPr>
          <w:sz w:val="24"/>
          <w:szCs w:val="24"/>
        </w:rPr>
        <w:t>держи</w:t>
      </w:r>
      <w:r w:rsidR="0072328C">
        <w:rPr>
          <w:sz w:val="24"/>
          <w:szCs w:val="24"/>
        </w:rPr>
        <w:t xml:space="preserve">т следующие сведения о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> Монитор</w:t>
      </w:r>
      <w:r w:rsidR="006550AD" w:rsidRPr="008E7E22">
        <w:rPr>
          <w:sz w:val="24"/>
          <w:szCs w:val="24"/>
        </w:rPr>
        <w:t>: технические характеристики, сведения об устройстве, принципе работы, маркировке, указания мер безопасности, правила подготовки к работе и техническому обслуживанию, а также требования по хранению, транспортировке и утилизации.</w:t>
      </w:r>
    </w:p>
    <w:p w14:paraId="36FE618D" w14:textId="77777777" w:rsidR="00D36337" w:rsidRPr="00522DC7" w:rsidRDefault="00276EBC" w:rsidP="00B577F8">
      <w:pPr>
        <w:spacing w:line="288" w:lineRule="auto"/>
        <w:ind w:firstLine="851"/>
        <w:jc w:val="both"/>
        <w:rPr>
          <w:sz w:val="24"/>
          <w:szCs w:val="24"/>
        </w:rPr>
      </w:pPr>
      <w:r w:rsidRPr="00276EBC">
        <w:rPr>
          <w:sz w:val="24"/>
          <w:szCs w:val="24"/>
        </w:rPr>
        <w:t>Работы по</w:t>
      </w:r>
      <w:r w:rsidR="004C2AF8">
        <w:rPr>
          <w:sz w:val="24"/>
          <w:szCs w:val="24"/>
        </w:rPr>
        <w:t xml:space="preserve"> </w:t>
      </w:r>
      <w:r w:rsidRPr="00276EBC">
        <w:rPr>
          <w:sz w:val="24"/>
          <w:szCs w:val="24"/>
        </w:rPr>
        <w:t xml:space="preserve">эксплуатации и обслуживанию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276EBC">
        <w:rPr>
          <w:sz w:val="24"/>
          <w:szCs w:val="24"/>
        </w:rPr>
        <w:t xml:space="preserve"> должны осуществляться квалифицированным персоналом в соответствии со следующими документами</w:t>
      </w:r>
      <w:r>
        <w:rPr>
          <w:sz w:val="24"/>
          <w:szCs w:val="24"/>
        </w:rPr>
        <w:t>:</w:t>
      </w:r>
    </w:p>
    <w:p w14:paraId="57F127BA" w14:textId="4F7B99D2" w:rsidR="00E06322" w:rsidRDefault="001957A7" w:rsidP="005F07CD">
      <w:pPr>
        <w:numPr>
          <w:ilvl w:val="0"/>
          <w:numId w:val="9"/>
        </w:numPr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F62BF3">
        <w:rPr>
          <w:sz w:val="24"/>
          <w:szCs w:val="24"/>
        </w:rPr>
        <w:t>аспорт «</w:t>
      </w:r>
      <w:r w:rsidR="00C92BB1">
        <w:rPr>
          <w:sz w:val="24"/>
          <w:szCs w:val="24"/>
        </w:rPr>
        <w:t>Ус</w:t>
      </w:r>
      <w:r w:rsidR="009F1D9A">
        <w:rPr>
          <w:sz w:val="24"/>
          <w:szCs w:val="24"/>
        </w:rPr>
        <w:t xml:space="preserve">тройство эмуляции параметров электроэнергетического режима с функцией </w:t>
      </w:r>
      <w:proofErr w:type="spellStart"/>
      <w:r w:rsidR="009F1D9A">
        <w:rPr>
          <w:sz w:val="24"/>
          <w:szCs w:val="24"/>
        </w:rPr>
        <w:t>вольтамперфазометра</w:t>
      </w:r>
      <w:proofErr w:type="spellEnd"/>
      <w:r w:rsidR="00B5469F" w:rsidRPr="00522DC7">
        <w:rPr>
          <w:sz w:val="24"/>
          <w:szCs w:val="24"/>
        </w:rPr>
        <w:t xml:space="preserve"> </w:t>
      </w:r>
      <w:proofErr w:type="spellStart"/>
      <w:r w:rsidR="00EE33B9">
        <w:rPr>
          <w:sz w:val="24"/>
          <w:szCs w:val="24"/>
        </w:rPr>
        <w:t>РиМ</w:t>
      </w:r>
      <w:proofErr w:type="spellEnd"/>
      <w:r w:rsidR="00EE33B9">
        <w:rPr>
          <w:sz w:val="24"/>
          <w:szCs w:val="24"/>
        </w:rPr>
        <w:t> Монитор</w:t>
      </w:r>
      <w:r w:rsidR="00F62BF3">
        <w:rPr>
          <w:sz w:val="24"/>
          <w:szCs w:val="24"/>
        </w:rPr>
        <w:t>»</w:t>
      </w:r>
      <w:r w:rsidR="00276EBC">
        <w:rPr>
          <w:sz w:val="24"/>
          <w:szCs w:val="24"/>
        </w:rPr>
        <w:t>;</w:t>
      </w:r>
    </w:p>
    <w:p w14:paraId="598DEBAD" w14:textId="5C189D04" w:rsidR="00672662" w:rsidRDefault="001957A7" w:rsidP="005F07CD">
      <w:pPr>
        <w:numPr>
          <w:ilvl w:val="0"/>
          <w:numId w:val="9"/>
        </w:numPr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672662">
        <w:rPr>
          <w:sz w:val="24"/>
          <w:szCs w:val="24"/>
        </w:rPr>
        <w:t>аспорт «Устройство трехфазное объединяющее</w:t>
      </w:r>
      <w:r w:rsidR="00672662" w:rsidRPr="00522DC7">
        <w:rPr>
          <w:sz w:val="24"/>
          <w:szCs w:val="24"/>
        </w:rPr>
        <w:t xml:space="preserve"> </w:t>
      </w:r>
      <w:proofErr w:type="spellStart"/>
      <w:r w:rsidR="00672662" w:rsidRPr="00522DC7">
        <w:rPr>
          <w:sz w:val="24"/>
          <w:szCs w:val="24"/>
        </w:rPr>
        <w:t>РиМ</w:t>
      </w:r>
      <w:proofErr w:type="spellEnd"/>
      <w:r w:rsidR="00672662" w:rsidRPr="00522DC7">
        <w:rPr>
          <w:sz w:val="24"/>
          <w:szCs w:val="24"/>
        </w:rPr>
        <w:t xml:space="preserve"> </w:t>
      </w:r>
      <w:r w:rsidR="00672662">
        <w:rPr>
          <w:sz w:val="24"/>
          <w:szCs w:val="24"/>
        </w:rPr>
        <w:t>ТОУ»;</w:t>
      </w:r>
    </w:p>
    <w:p w14:paraId="34973546" w14:textId="0BC7C0BE" w:rsidR="008F3687" w:rsidRPr="008F3687" w:rsidRDefault="001957A7" w:rsidP="008F3687">
      <w:pPr>
        <w:numPr>
          <w:ilvl w:val="0"/>
          <w:numId w:val="9"/>
        </w:numPr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8F3687">
        <w:rPr>
          <w:sz w:val="24"/>
          <w:szCs w:val="24"/>
        </w:rPr>
        <w:t>аспорт</w:t>
      </w:r>
      <w:r w:rsidR="008F3687" w:rsidRPr="00F551CD">
        <w:rPr>
          <w:sz w:val="24"/>
          <w:szCs w:val="24"/>
        </w:rPr>
        <w:t xml:space="preserve"> «</w:t>
      </w:r>
      <w:proofErr w:type="gramStart"/>
      <w:r w:rsidR="008F3687" w:rsidRPr="00F551CD">
        <w:rPr>
          <w:sz w:val="24"/>
          <w:szCs w:val="24"/>
        </w:rPr>
        <w:t>Датчики</w:t>
      </w:r>
      <w:proofErr w:type="gramEnd"/>
      <w:r w:rsidR="008F3687" w:rsidRPr="00F551CD">
        <w:rPr>
          <w:sz w:val="24"/>
          <w:szCs w:val="24"/>
        </w:rPr>
        <w:t xml:space="preserve"> комбинированные тока и напряжения </w:t>
      </w:r>
      <w:proofErr w:type="spellStart"/>
      <w:r w:rsidR="008F3687" w:rsidRPr="00F551CD">
        <w:rPr>
          <w:sz w:val="24"/>
          <w:szCs w:val="24"/>
        </w:rPr>
        <w:t>РиМ</w:t>
      </w:r>
      <w:proofErr w:type="spellEnd"/>
      <w:r w:rsidR="008F3687" w:rsidRPr="00F551CD">
        <w:rPr>
          <w:sz w:val="24"/>
          <w:szCs w:val="24"/>
        </w:rPr>
        <w:t xml:space="preserve"> КДТН»;</w:t>
      </w:r>
    </w:p>
    <w:p w14:paraId="27E387B6" w14:textId="0D2D27F2" w:rsidR="00672662" w:rsidRDefault="001957A7" w:rsidP="005F07CD">
      <w:pPr>
        <w:numPr>
          <w:ilvl w:val="0"/>
          <w:numId w:val="9"/>
        </w:numPr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р</w:t>
      </w:r>
      <w:r w:rsidR="00672662">
        <w:rPr>
          <w:sz w:val="24"/>
          <w:szCs w:val="24"/>
        </w:rPr>
        <w:t>уководство по эксплуатации «Устройство трехфазное объединяющее</w:t>
      </w:r>
      <w:r w:rsidR="00672662" w:rsidRPr="00522DC7">
        <w:rPr>
          <w:sz w:val="24"/>
          <w:szCs w:val="24"/>
        </w:rPr>
        <w:t xml:space="preserve"> </w:t>
      </w:r>
      <w:proofErr w:type="spellStart"/>
      <w:r w:rsidR="00672662" w:rsidRPr="00522DC7">
        <w:rPr>
          <w:sz w:val="24"/>
          <w:szCs w:val="24"/>
        </w:rPr>
        <w:t>РиМ</w:t>
      </w:r>
      <w:proofErr w:type="spellEnd"/>
      <w:r w:rsidR="00672662" w:rsidRPr="00522DC7">
        <w:rPr>
          <w:sz w:val="24"/>
          <w:szCs w:val="24"/>
        </w:rPr>
        <w:t xml:space="preserve"> </w:t>
      </w:r>
      <w:r w:rsidR="00672662">
        <w:rPr>
          <w:sz w:val="24"/>
          <w:szCs w:val="24"/>
        </w:rPr>
        <w:t>ТОУ»;</w:t>
      </w:r>
    </w:p>
    <w:p w14:paraId="5EDA1D51" w14:textId="067257A7" w:rsidR="008F3687" w:rsidRPr="008F3687" w:rsidRDefault="001957A7" w:rsidP="008F3687">
      <w:pPr>
        <w:numPr>
          <w:ilvl w:val="0"/>
          <w:numId w:val="9"/>
        </w:numPr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р</w:t>
      </w:r>
      <w:r w:rsidR="008F3687">
        <w:rPr>
          <w:sz w:val="24"/>
          <w:szCs w:val="24"/>
        </w:rPr>
        <w:t xml:space="preserve">уководство по эксплуатации </w:t>
      </w:r>
      <w:r w:rsidR="008F3687" w:rsidRPr="00F551CD">
        <w:rPr>
          <w:sz w:val="24"/>
          <w:szCs w:val="24"/>
        </w:rPr>
        <w:t>«</w:t>
      </w:r>
      <w:proofErr w:type="gramStart"/>
      <w:r w:rsidR="008F3687" w:rsidRPr="00F551CD">
        <w:rPr>
          <w:sz w:val="24"/>
          <w:szCs w:val="24"/>
        </w:rPr>
        <w:t>Датчики</w:t>
      </w:r>
      <w:proofErr w:type="gramEnd"/>
      <w:r w:rsidR="008F3687" w:rsidRPr="00F551CD">
        <w:rPr>
          <w:sz w:val="24"/>
          <w:szCs w:val="24"/>
        </w:rPr>
        <w:t xml:space="preserve"> комбин</w:t>
      </w:r>
      <w:r w:rsidR="008F3687">
        <w:rPr>
          <w:sz w:val="24"/>
          <w:szCs w:val="24"/>
        </w:rPr>
        <w:t xml:space="preserve">ированные тока и напряжения </w:t>
      </w:r>
      <w:proofErr w:type="spellStart"/>
      <w:r w:rsidR="008F3687">
        <w:rPr>
          <w:sz w:val="24"/>
          <w:szCs w:val="24"/>
        </w:rPr>
        <w:t>РиМ</w:t>
      </w:r>
      <w:proofErr w:type="spellEnd"/>
      <w:r w:rsidR="008F3687">
        <w:rPr>
          <w:sz w:val="24"/>
          <w:szCs w:val="24"/>
        </w:rPr>
        <w:t> </w:t>
      </w:r>
      <w:r w:rsidR="008F3687" w:rsidRPr="00F551CD">
        <w:rPr>
          <w:sz w:val="24"/>
          <w:szCs w:val="24"/>
        </w:rPr>
        <w:t>КДТН»</w:t>
      </w:r>
      <w:r w:rsidR="008F3687">
        <w:rPr>
          <w:sz w:val="24"/>
          <w:szCs w:val="24"/>
        </w:rPr>
        <w:t>;</w:t>
      </w:r>
    </w:p>
    <w:p w14:paraId="70A3A236" w14:textId="74501F04" w:rsidR="003B3846" w:rsidRDefault="001957A7" w:rsidP="005F07CD">
      <w:pPr>
        <w:numPr>
          <w:ilvl w:val="0"/>
          <w:numId w:val="9"/>
        </w:numPr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н</w:t>
      </w:r>
      <w:r w:rsidR="003B3846">
        <w:rPr>
          <w:sz w:val="24"/>
          <w:szCs w:val="24"/>
        </w:rPr>
        <w:t xml:space="preserve">астоящим </w:t>
      </w:r>
      <w:r w:rsidR="003B3846" w:rsidRPr="00276EBC">
        <w:rPr>
          <w:sz w:val="24"/>
          <w:szCs w:val="24"/>
        </w:rPr>
        <w:t>руководством по эксплуатации</w:t>
      </w:r>
      <w:r w:rsidR="003B3846">
        <w:rPr>
          <w:sz w:val="24"/>
          <w:szCs w:val="24"/>
        </w:rPr>
        <w:t>.</w:t>
      </w:r>
      <w:r w:rsidR="00D8399C">
        <w:rPr>
          <w:sz w:val="24"/>
          <w:szCs w:val="24"/>
        </w:rPr>
        <w:t xml:space="preserve"> </w:t>
      </w:r>
    </w:p>
    <w:p w14:paraId="5092E023" w14:textId="77777777" w:rsidR="003B3846" w:rsidRDefault="003B3846" w:rsidP="003B3846">
      <w:pPr>
        <w:spacing w:line="288" w:lineRule="auto"/>
        <w:ind w:left="851"/>
        <w:jc w:val="both"/>
        <w:rPr>
          <w:sz w:val="24"/>
          <w:szCs w:val="24"/>
        </w:rPr>
      </w:pPr>
    </w:p>
    <w:p w14:paraId="2DAD758F" w14:textId="77777777" w:rsidR="00FF1FA0" w:rsidRPr="001905AA" w:rsidRDefault="00E06322" w:rsidP="00F81DCB">
      <w:pPr>
        <w:pStyle w:val="10"/>
        <w:spacing w:line="288" w:lineRule="auto"/>
        <w:ind w:left="0" w:firstLine="851"/>
      </w:pPr>
      <w:r>
        <w:br w:type="page"/>
      </w:r>
      <w:bookmarkStart w:id="1" w:name="_Toc207812736"/>
      <w:r w:rsidR="003E7A13" w:rsidRPr="001905AA">
        <w:lastRenderedPageBreak/>
        <w:t>ОПИСАНИЕ И РАБОТА</w:t>
      </w:r>
      <w:bookmarkEnd w:id="1"/>
      <w:r w:rsidR="003E7A13" w:rsidRPr="001905AA">
        <w:t xml:space="preserve"> </w:t>
      </w:r>
    </w:p>
    <w:p w14:paraId="7283B66E" w14:textId="77777777" w:rsidR="00FF1FA0" w:rsidRPr="001905AA" w:rsidRDefault="00FF1FA0" w:rsidP="00F81DCB">
      <w:pPr>
        <w:pStyle w:val="20"/>
        <w:spacing w:before="0" w:line="288" w:lineRule="auto"/>
        <w:ind w:left="0" w:firstLine="851"/>
      </w:pPr>
      <w:bookmarkStart w:id="2" w:name="_Toc527197506"/>
      <w:bookmarkStart w:id="3" w:name="_Toc207812737"/>
      <w:r w:rsidRPr="001905AA">
        <w:t>Назначение</w:t>
      </w:r>
      <w:bookmarkEnd w:id="2"/>
      <w:bookmarkEnd w:id="3"/>
    </w:p>
    <w:p w14:paraId="41FA7EBD" w14:textId="352F77A3" w:rsidR="00367354" w:rsidRPr="00367354" w:rsidRDefault="00EE33B9" w:rsidP="005F07CD">
      <w:pPr>
        <w:numPr>
          <w:ilvl w:val="2"/>
          <w:numId w:val="2"/>
        </w:numPr>
        <w:spacing w:line="288" w:lineRule="auto"/>
        <w:ind w:left="0" w:firstLine="851"/>
        <w:jc w:val="both"/>
        <w:rPr>
          <w:color w:val="000000"/>
          <w:sz w:val="24"/>
        </w:rPr>
      </w:pPr>
      <w:proofErr w:type="spellStart"/>
      <w:r>
        <w:rPr>
          <w:color w:val="000000"/>
          <w:sz w:val="24"/>
        </w:rPr>
        <w:t>РиМ</w:t>
      </w:r>
      <w:proofErr w:type="spellEnd"/>
      <w:r>
        <w:rPr>
          <w:color w:val="000000"/>
          <w:sz w:val="24"/>
        </w:rPr>
        <w:t> Монитор</w:t>
      </w:r>
      <w:r w:rsidR="00367354" w:rsidRPr="00367354">
        <w:rPr>
          <w:color w:val="000000"/>
          <w:sz w:val="24"/>
        </w:rPr>
        <w:t xml:space="preserve"> </w:t>
      </w:r>
      <w:r w:rsidR="00C95DFD">
        <w:rPr>
          <w:color w:val="000000"/>
          <w:sz w:val="24"/>
        </w:rPr>
        <w:t>предназначен</w:t>
      </w:r>
      <w:r w:rsidR="00367354" w:rsidRPr="00367354">
        <w:rPr>
          <w:color w:val="000000"/>
          <w:sz w:val="24"/>
        </w:rPr>
        <w:t xml:space="preserve"> для проверки работы устройств цифровой энергетики, в т</w:t>
      </w:r>
      <w:r w:rsidR="004C2AF8">
        <w:rPr>
          <w:color w:val="000000"/>
          <w:sz w:val="24"/>
        </w:rPr>
        <w:t>ом числе</w:t>
      </w:r>
      <w:r w:rsidR="004C2AF8" w:rsidRPr="00D0579A">
        <w:rPr>
          <w:color w:val="000000"/>
          <w:sz w:val="24"/>
        </w:rPr>
        <w:t xml:space="preserve">: </w:t>
      </w:r>
      <w:r w:rsidR="00561C47" w:rsidRPr="00D0579A">
        <w:rPr>
          <w:color w:val="000000"/>
          <w:sz w:val="24"/>
        </w:rPr>
        <w:t>БЭМП</w:t>
      </w:r>
      <w:r w:rsidR="004C2AF8" w:rsidRPr="00D0579A">
        <w:rPr>
          <w:color w:val="000000"/>
          <w:sz w:val="24"/>
        </w:rPr>
        <w:t>,</w:t>
      </w:r>
      <w:r w:rsidR="004C2AF8">
        <w:rPr>
          <w:color w:val="000000"/>
          <w:sz w:val="24"/>
        </w:rPr>
        <w:t xml:space="preserve"> КДТН</w:t>
      </w:r>
      <w:r w:rsidR="00A94462">
        <w:rPr>
          <w:color w:val="000000"/>
          <w:sz w:val="24"/>
        </w:rPr>
        <w:t xml:space="preserve"> </w:t>
      </w:r>
      <w:r w:rsidR="004C2AF8">
        <w:rPr>
          <w:color w:val="000000"/>
          <w:sz w:val="24"/>
        </w:rPr>
        <w:t>и ТОУ</w:t>
      </w:r>
      <w:r w:rsidR="00367354" w:rsidRPr="00367354">
        <w:rPr>
          <w:color w:val="000000"/>
          <w:sz w:val="24"/>
        </w:rPr>
        <w:t xml:space="preserve"> путем эмуляции параметров электроэнергетического режима </w:t>
      </w:r>
      <w:r w:rsidR="00561C47" w:rsidRPr="00434A15">
        <w:rPr>
          <w:color w:val="000000"/>
          <w:sz w:val="24"/>
        </w:rPr>
        <w:t>в виде генерации цифровых сигналов с заданными параметрами тока и напряжения, а также приема, обработки и отображения внешних цифровых измерений</w:t>
      </w:r>
      <w:r w:rsidR="00561C47" w:rsidRPr="00561C47">
        <w:rPr>
          <w:color w:val="000000"/>
          <w:sz w:val="24"/>
        </w:rPr>
        <w:t xml:space="preserve"> </w:t>
      </w:r>
      <w:r w:rsidR="00367354" w:rsidRPr="00367354">
        <w:rPr>
          <w:color w:val="000000"/>
          <w:sz w:val="24"/>
        </w:rPr>
        <w:t>для расчета и индикации параметров работы сети.</w:t>
      </w:r>
    </w:p>
    <w:p w14:paraId="41DCFE57" w14:textId="77777777" w:rsidR="00367354" w:rsidRDefault="00367354" w:rsidP="005F07CD">
      <w:pPr>
        <w:numPr>
          <w:ilvl w:val="2"/>
          <w:numId w:val="2"/>
        </w:numPr>
        <w:spacing w:line="288" w:lineRule="auto"/>
        <w:ind w:left="0" w:firstLine="851"/>
        <w:jc w:val="both"/>
        <w:rPr>
          <w:color w:val="000000"/>
          <w:sz w:val="24"/>
        </w:rPr>
      </w:pPr>
      <w:r w:rsidRPr="00367354">
        <w:rPr>
          <w:color w:val="000000"/>
          <w:sz w:val="24"/>
        </w:rPr>
        <w:t>Выбор режима работы и параметров эмуляции проводится вручную с помощью сенсорного дисплея, расположенно</w:t>
      </w:r>
      <w:r>
        <w:rPr>
          <w:color w:val="000000"/>
          <w:sz w:val="24"/>
        </w:rPr>
        <w:t xml:space="preserve">го на передней панели </w:t>
      </w:r>
      <w:proofErr w:type="spellStart"/>
      <w:r w:rsidR="00B07A9D">
        <w:rPr>
          <w:color w:val="000000"/>
          <w:sz w:val="24"/>
        </w:rPr>
        <w:t>РиМ</w:t>
      </w:r>
      <w:proofErr w:type="spellEnd"/>
      <w:r w:rsidR="00B07A9D">
        <w:rPr>
          <w:color w:val="000000"/>
          <w:sz w:val="24"/>
        </w:rPr>
        <w:t xml:space="preserve"> Монитор</w:t>
      </w:r>
      <w:r w:rsidRPr="00367354">
        <w:rPr>
          <w:color w:val="000000"/>
          <w:sz w:val="24"/>
        </w:rPr>
        <w:t>. Информация о выбранном режиме и параметрах эмуляции отображается на дисплее.</w:t>
      </w:r>
    </w:p>
    <w:p w14:paraId="561615BD" w14:textId="77777777" w:rsidR="00367354" w:rsidRPr="00367354" w:rsidRDefault="00EE33B9" w:rsidP="001C0DA1">
      <w:pPr>
        <w:numPr>
          <w:ilvl w:val="2"/>
          <w:numId w:val="2"/>
        </w:numPr>
        <w:spacing w:line="288" w:lineRule="auto"/>
        <w:ind w:left="0" w:firstLine="851"/>
        <w:jc w:val="both"/>
        <w:rPr>
          <w:color w:val="000000"/>
          <w:sz w:val="24"/>
        </w:rPr>
      </w:pPr>
      <w:proofErr w:type="spellStart"/>
      <w:r>
        <w:rPr>
          <w:color w:val="000000"/>
          <w:sz w:val="24"/>
        </w:rPr>
        <w:t>РиМ</w:t>
      </w:r>
      <w:proofErr w:type="spellEnd"/>
      <w:r>
        <w:rPr>
          <w:color w:val="000000"/>
          <w:sz w:val="24"/>
        </w:rPr>
        <w:t> Монитор</w:t>
      </w:r>
      <w:r w:rsidR="00367354" w:rsidRPr="00367354">
        <w:rPr>
          <w:color w:val="000000"/>
          <w:sz w:val="24"/>
        </w:rPr>
        <w:t xml:space="preserve"> функционирует в двух основных режимах: эмулятор параметров электроэнергетического режима и </w:t>
      </w:r>
      <w:r w:rsidR="00305BA5">
        <w:rPr>
          <w:color w:val="000000"/>
          <w:sz w:val="24"/>
        </w:rPr>
        <w:t>ВАФ</w:t>
      </w:r>
      <w:r w:rsidR="00367354" w:rsidRPr="00367354">
        <w:rPr>
          <w:color w:val="000000"/>
          <w:sz w:val="24"/>
        </w:rPr>
        <w:t xml:space="preserve">. </w:t>
      </w:r>
    </w:p>
    <w:p w14:paraId="7537BBF4" w14:textId="7D79A8A0" w:rsidR="00F46177" w:rsidRPr="0082692B" w:rsidRDefault="00367354" w:rsidP="0082692B">
      <w:pPr>
        <w:numPr>
          <w:ilvl w:val="2"/>
          <w:numId w:val="2"/>
        </w:numPr>
        <w:spacing w:line="288" w:lineRule="auto"/>
        <w:ind w:left="0" w:firstLine="851"/>
        <w:jc w:val="both"/>
        <w:rPr>
          <w:color w:val="000000"/>
        </w:rPr>
      </w:pPr>
      <w:r w:rsidRPr="002135A8">
        <w:rPr>
          <w:color w:val="000000"/>
          <w:sz w:val="24"/>
        </w:rPr>
        <w:t xml:space="preserve">В режиме эмуляции </w:t>
      </w:r>
      <w:proofErr w:type="spellStart"/>
      <w:r w:rsidR="00EE33B9">
        <w:rPr>
          <w:color w:val="000000"/>
          <w:sz w:val="24"/>
        </w:rPr>
        <w:t>РиМ</w:t>
      </w:r>
      <w:proofErr w:type="spellEnd"/>
      <w:r w:rsidR="00EE33B9">
        <w:rPr>
          <w:color w:val="000000"/>
          <w:sz w:val="24"/>
        </w:rPr>
        <w:t> Монитор</w:t>
      </w:r>
      <w:r w:rsidRPr="002135A8">
        <w:rPr>
          <w:color w:val="000000"/>
          <w:sz w:val="24"/>
        </w:rPr>
        <w:t xml:space="preserve"> имитирует работу</w:t>
      </w:r>
      <w:r w:rsidR="004A2FD5" w:rsidRPr="002135A8">
        <w:rPr>
          <w:color w:val="000000"/>
          <w:sz w:val="24"/>
        </w:rPr>
        <w:t xml:space="preserve"> </w:t>
      </w:r>
      <w:r w:rsidRPr="002135A8">
        <w:rPr>
          <w:color w:val="000000"/>
          <w:sz w:val="24"/>
        </w:rPr>
        <w:t>электрической сети</w:t>
      </w:r>
      <w:r w:rsidR="00DB5500" w:rsidRPr="002135A8">
        <w:rPr>
          <w:color w:val="000000"/>
          <w:sz w:val="24"/>
        </w:rPr>
        <w:t xml:space="preserve"> с </w:t>
      </w:r>
      <w:r w:rsidR="00732DD0" w:rsidRPr="002135A8">
        <w:rPr>
          <w:bCs/>
          <w:color w:val="000000"/>
          <w:sz w:val="24"/>
          <w:szCs w:val="24"/>
        </w:rPr>
        <w:t xml:space="preserve">возможностью </w:t>
      </w:r>
      <w:r w:rsidR="009E36B2" w:rsidRPr="009E36B2">
        <w:rPr>
          <w:bCs/>
          <w:color w:val="000000"/>
          <w:sz w:val="24"/>
          <w:szCs w:val="24"/>
        </w:rPr>
        <w:t>фазных напряжений, токов и углов между ними, а также</w:t>
      </w:r>
      <w:r w:rsidR="009E36B2">
        <w:rPr>
          <w:bCs/>
          <w:color w:val="000000"/>
          <w:sz w:val="24"/>
          <w:szCs w:val="24"/>
        </w:rPr>
        <w:t xml:space="preserve"> частоты (по </w:t>
      </w:r>
      <w:r w:rsidR="00E71C57">
        <w:rPr>
          <w:bCs/>
          <w:color w:val="000000"/>
          <w:sz w:val="24"/>
          <w:szCs w:val="24"/>
        </w:rPr>
        <w:t>умолчанию</w:t>
      </w:r>
      <w:r w:rsidR="00E71C57">
        <w:rPr>
          <w:bCs/>
          <w:sz w:val="22"/>
        </w:rPr>
        <w:t xml:space="preserve"> </w:t>
      </w:r>
      <w:r w:rsidR="00E71C57">
        <w:rPr>
          <w:sz w:val="22"/>
        </w:rPr>
        <w:sym w:font="Symbol" w:char="F02D"/>
      </w:r>
      <w:r w:rsidR="00E71C57">
        <w:rPr>
          <w:sz w:val="22"/>
        </w:rPr>
        <w:t xml:space="preserve"> </w:t>
      </w:r>
      <w:r w:rsidR="00732DD0" w:rsidRPr="002135A8">
        <w:rPr>
          <w:bCs/>
          <w:color w:val="000000"/>
          <w:sz w:val="24"/>
          <w:szCs w:val="24"/>
        </w:rPr>
        <w:t>50 Гц</w:t>
      </w:r>
      <w:r w:rsidR="002135A8" w:rsidRPr="002135A8">
        <w:rPr>
          <w:bCs/>
          <w:color w:val="000000"/>
          <w:sz w:val="24"/>
          <w:szCs w:val="24"/>
        </w:rPr>
        <w:t>)</w:t>
      </w:r>
      <w:r w:rsidR="00732DD0" w:rsidRPr="002135A8">
        <w:rPr>
          <w:bCs/>
          <w:color w:val="000000"/>
          <w:sz w:val="24"/>
          <w:szCs w:val="24"/>
        </w:rPr>
        <w:t>.</w:t>
      </w:r>
      <w:r w:rsidR="0082692B">
        <w:rPr>
          <w:color w:val="000000"/>
        </w:rPr>
        <w:t xml:space="preserve"> </w:t>
      </w:r>
      <w:r w:rsidR="00A61782" w:rsidRPr="0082692B">
        <w:rPr>
          <w:color w:val="000000"/>
          <w:sz w:val="24"/>
        </w:rPr>
        <w:t>Режим эмулятора КДТН</w:t>
      </w:r>
      <w:r w:rsidR="00D34DB3">
        <w:rPr>
          <w:color w:val="000000"/>
          <w:sz w:val="24"/>
        </w:rPr>
        <w:t xml:space="preserve"> </w:t>
      </w:r>
      <w:r w:rsidR="00A61782" w:rsidRPr="0082692B">
        <w:rPr>
          <w:color w:val="000000"/>
          <w:sz w:val="24"/>
        </w:rPr>
        <w:t>и ТОУ</w:t>
      </w:r>
      <w:r w:rsidRPr="0082692B">
        <w:rPr>
          <w:color w:val="000000"/>
          <w:sz w:val="24"/>
        </w:rPr>
        <w:t xml:space="preserve"> обладает возможностями: изме</w:t>
      </w:r>
      <w:r w:rsidR="00AE0D15">
        <w:rPr>
          <w:color w:val="000000"/>
          <w:sz w:val="24"/>
        </w:rPr>
        <w:t>р</w:t>
      </w:r>
      <w:r w:rsidRPr="0082692B">
        <w:rPr>
          <w:color w:val="000000"/>
          <w:sz w:val="24"/>
        </w:rPr>
        <w:t>ять RMS значения</w:t>
      </w:r>
      <w:r w:rsidR="00F46177" w:rsidRPr="0082692B">
        <w:rPr>
          <w:color w:val="000000"/>
          <w:sz w:val="24"/>
        </w:rPr>
        <w:t xml:space="preserve"> токов</w:t>
      </w:r>
      <w:r w:rsidR="00F46177" w:rsidRPr="00F46177">
        <w:rPr>
          <w:color w:val="000000"/>
          <w:sz w:val="24"/>
        </w:rPr>
        <w:annotationRef/>
      </w:r>
      <w:r w:rsidR="00F46177" w:rsidRPr="0082692B">
        <w:rPr>
          <w:color w:val="000000"/>
          <w:sz w:val="24"/>
        </w:rPr>
        <w:t xml:space="preserve"> и напряжений, их углы фазового сдвига, а также частоту сети.</w:t>
      </w:r>
    </w:p>
    <w:p w14:paraId="728CB57F" w14:textId="2B468F7C" w:rsidR="00367354" w:rsidRPr="002B7A9E" w:rsidRDefault="00B07CF7" w:rsidP="00870E5B">
      <w:pPr>
        <w:numPr>
          <w:ilvl w:val="2"/>
          <w:numId w:val="2"/>
        </w:numPr>
        <w:spacing w:line="288" w:lineRule="auto"/>
        <w:ind w:left="0" w:firstLine="851"/>
        <w:jc w:val="both"/>
        <w:rPr>
          <w:strike/>
          <w:color w:val="000000"/>
          <w:sz w:val="24"/>
        </w:rPr>
      </w:pPr>
      <w:r>
        <w:rPr>
          <w:color w:val="000000"/>
          <w:sz w:val="24"/>
        </w:rPr>
        <w:t>Режим</w:t>
      </w:r>
      <w:r w:rsidR="00A61782">
        <w:rPr>
          <w:color w:val="000000"/>
          <w:sz w:val="24"/>
        </w:rPr>
        <w:t xml:space="preserve"> </w:t>
      </w:r>
      <w:r w:rsidR="00305BA5">
        <w:rPr>
          <w:color w:val="000000"/>
          <w:sz w:val="24"/>
        </w:rPr>
        <w:t>ВАФ</w:t>
      </w:r>
      <w:r w:rsidR="006152C8">
        <w:rPr>
          <w:color w:val="000000"/>
          <w:sz w:val="24"/>
        </w:rPr>
        <w:t xml:space="preserve"> </w:t>
      </w:r>
      <w:r w:rsidR="00367354" w:rsidRPr="00367354">
        <w:rPr>
          <w:color w:val="000000"/>
          <w:sz w:val="24"/>
        </w:rPr>
        <w:t>облада</w:t>
      </w:r>
      <w:r>
        <w:rPr>
          <w:color w:val="000000"/>
          <w:sz w:val="24"/>
        </w:rPr>
        <w:t>ет</w:t>
      </w:r>
      <w:r w:rsidR="00367354" w:rsidRPr="00367354">
        <w:rPr>
          <w:color w:val="000000"/>
          <w:sz w:val="24"/>
        </w:rPr>
        <w:t xml:space="preserve"> возможност</w:t>
      </w:r>
      <w:r>
        <w:rPr>
          <w:color w:val="000000"/>
          <w:sz w:val="24"/>
        </w:rPr>
        <w:t>ью</w:t>
      </w:r>
      <w:r w:rsidR="00C00595">
        <w:rPr>
          <w:color w:val="000000"/>
          <w:sz w:val="24"/>
        </w:rPr>
        <w:t xml:space="preserve"> получать значения по </w:t>
      </w:r>
      <w:r w:rsidR="00C00595" w:rsidRPr="00A87DDC">
        <w:rPr>
          <w:color w:val="000000"/>
          <w:sz w:val="24"/>
        </w:rPr>
        <w:t>интерфейс</w:t>
      </w:r>
      <w:r w:rsidR="00965C29" w:rsidRPr="00A87DDC">
        <w:rPr>
          <w:color w:val="000000"/>
          <w:sz w:val="24"/>
        </w:rPr>
        <w:t>ам ОВИ</w:t>
      </w:r>
      <w:r w:rsidR="00A87DDC" w:rsidRPr="00A87DDC">
        <w:rPr>
          <w:color w:val="000000"/>
          <w:sz w:val="24"/>
        </w:rPr>
        <w:t xml:space="preserve"> и</w:t>
      </w:r>
      <w:r w:rsidR="00965C29" w:rsidRPr="00A87DDC">
        <w:rPr>
          <w:color w:val="000000"/>
          <w:sz w:val="24"/>
        </w:rPr>
        <w:t xml:space="preserve"> </w:t>
      </w:r>
      <w:r w:rsidR="00965C29" w:rsidRPr="00A87DDC">
        <w:rPr>
          <w:color w:val="000000"/>
          <w:sz w:val="24"/>
          <w:lang w:val="en-US"/>
        </w:rPr>
        <w:t>RS</w:t>
      </w:r>
      <w:r w:rsidR="00965C29" w:rsidRPr="00A87DDC">
        <w:rPr>
          <w:color w:val="000000"/>
          <w:sz w:val="24"/>
        </w:rPr>
        <w:noBreakHyphen/>
        <w:t>485</w:t>
      </w:r>
      <w:r w:rsidR="00A87DDC" w:rsidRPr="00A87DDC">
        <w:rPr>
          <w:color w:val="000000"/>
          <w:sz w:val="24"/>
        </w:rPr>
        <w:t xml:space="preserve"> по </w:t>
      </w:r>
      <w:proofErr w:type="spellStart"/>
      <w:r w:rsidR="00A87DDC" w:rsidRPr="00A87DDC">
        <w:rPr>
          <w:color w:val="000000"/>
          <w:sz w:val="24"/>
        </w:rPr>
        <w:t>проприетарному</w:t>
      </w:r>
      <w:proofErr w:type="spellEnd"/>
      <w:r w:rsidR="00A87DDC" w:rsidRPr="00A87DDC">
        <w:rPr>
          <w:color w:val="000000"/>
          <w:sz w:val="24"/>
        </w:rPr>
        <w:t xml:space="preserve"> протоколу </w:t>
      </w:r>
      <w:r w:rsidR="00A87DDC" w:rsidRPr="00A87DDC">
        <w:rPr>
          <w:color w:val="000000"/>
          <w:sz w:val="24"/>
          <w:lang w:val="en-US"/>
        </w:rPr>
        <w:t>SV</w:t>
      </w:r>
      <w:r w:rsidR="00A87DDC" w:rsidRPr="00A87DDC">
        <w:rPr>
          <w:color w:val="000000"/>
          <w:sz w:val="24"/>
        </w:rPr>
        <w:t>-</w:t>
      </w:r>
      <w:proofErr w:type="spellStart"/>
      <w:r w:rsidR="00A87DDC" w:rsidRPr="00A87DDC">
        <w:rPr>
          <w:color w:val="000000"/>
          <w:sz w:val="24"/>
          <w:lang w:val="en-US"/>
        </w:rPr>
        <w:t>RiM</w:t>
      </w:r>
      <w:proofErr w:type="spellEnd"/>
      <w:r w:rsidR="00AF0A92" w:rsidRPr="00A87DDC">
        <w:rPr>
          <w:color w:val="000000"/>
          <w:sz w:val="24"/>
        </w:rPr>
        <w:t xml:space="preserve">, </w:t>
      </w:r>
      <w:r w:rsidR="00A87DDC">
        <w:rPr>
          <w:color w:val="000000"/>
          <w:sz w:val="24"/>
        </w:rPr>
        <w:t xml:space="preserve">и по интерфейсу </w:t>
      </w:r>
      <w:r w:rsidR="006152C8" w:rsidRPr="00A87DDC">
        <w:rPr>
          <w:color w:val="000000"/>
          <w:sz w:val="24"/>
          <w:lang w:val="en-US"/>
        </w:rPr>
        <w:t>Ethernet</w:t>
      </w:r>
      <w:r w:rsidR="00A87DDC" w:rsidRPr="00A87DDC">
        <w:rPr>
          <w:color w:val="000000"/>
          <w:sz w:val="24"/>
        </w:rPr>
        <w:t xml:space="preserve"> по протоколу стандарта МЭК 61850</w:t>
      </w:r>
      <w:r w:rsidR="00A87DDC" w:rsidRPr="00A87DDC">
        <w:rPr>
          <w:color w:val="000000"/>
          <w:sz w:val="24"/>
        </w:rPr>
        <w:noBreakHyphen/>
      </w:r>
      <w:r w:rsidRPr="00A87DDC">
        <w:rPr>
          <w:color w:val="000000"/>
          <w:sz w:val="24"/>
        </w:rPr>
        <w:t>9</w:t>
      </w:r>
      <w:r w:rsidR="00A87DDC" w:rsidRPr="00A87DDC">
        <w:rPr>
          <w:color w:val="000000"/>
          <w:sz w:val="24"/>
        </w:rPr>
        <w:t>-2</w:t>
      </w:r>
      <w:r w:rsidRPr="00A87DDC">
        <w:rPr>
          <w:color w:val="000000"/>
          <w:sz w:val="24"/>
          <w:lang w:val="en-US"/>
        </w:rPr>
        <w:t>LE</w:t>
      </w:r>
      <w:r w:rsidR="006152C8" w:rsidRPr="006152C8">
        <w:rPr>
          <w:color w:val="000000"/>
          <w:sz w:val="24"/>
        </w:rPr>
        <w:t xml:space="preserve"> </w:t>
      </w:r>
      <w:r w:rsidR="00C00595">
        <w:rPr>
          <w:color w:val="000000"/>
          <w:sz w:val="24"/>
        </w:rPr>
        <w:t xml:space="preserve">в формате </w:t>
      </w:r>
      <w:r w:rsidR="00C00595">
        <w:rPr>
          <w:color w:val="000000"/>
          <w:sz w:val="24"/>
          <w:lang w:val="en-US"/>
        </w:rPr>
        <w:t>SV</w:t>
      </w:r>
      <w:r w:rsidR="00C00595" w:rsidRPr="00C00595">
        <w:rPr>
          <w:color w:val="000000"/>
          <w:sz w:val="24"/>
        </w:rPr>
        <w:t>-</w:t>
      </w:r>
      <w:r w:rsidR="00C00595">
        <w:rPr>
          <w:color w:val="000000"/>
          <w:sz w:val="24"/>
        </w:rPr>
        <w:t>потока</w:t>
      </w:r>
      <w:r w:rsidR="00AE0D15">
        <w:rPr>
          <w:color w:val="000000"/>
          <w:sz w:val="24"/>
        </w:rPr>
        <w:t>.</w:t>
      </w:r>
      <w:r w:rsidR="006232AF" w:rsidRPr="006232AF">
        <w:rPr>
          <w:color w:val="000000"/>
          <w:sz w:val="24"/>
        </w:rPr>
        <w:t xml:space="preserve"> На основе </w:t>
      </w:r>
      <w:r w:rsidR="009965F6">
        <w:rPr>
          <w:color w:val="000000"/>
          <w:sz w:val="24"/>
        </w:rPr>
        <w:t>получен</w:t>
      </w:r>
      <w:r w:rsidR="00A87DDC">
        <w:rPr>
          <w:color w:val="000000"/>
          <w:sz w:val="24"/>
        </w:rPr>
        <w:t>ных</w:t>
      </w:r>
      <w:r w:rsidR="006232AF" w:rsidRPr="006232AF">
        <w:rPr>
          <w:color w:val="000000"/>
          <w:sz w:val="24"/>
        </w:rPr>
        <w:t xml:space="preserve"> данных </w:t>
      </w:r>
      <w:proofErr w:type="spellStart"/>
      <w:r w:rsidR="00EE33B9">
        <w:rPr>
          <w:color w:val="000000"/>
          <w:sz w:val="24"/>
        </w:rPr>
        <w:t>РиМ</w:t>
      </w:r>
      <w:proofErr w:type="spellEnd"/>
      <w:r w:rsidR="00EE33B9">
        <w:rPr>
          <w:color w:val="000000"/>
          <w:sz w:val="24"/>
        </w:rPr>
        <w:t> Монитор</w:t>
      </w:r>
      <w:r w:rsidR="006232AF" w:rsidRPr="006232AF">
        <w:rPr>
          <w:color w:val="000000"/>
          <w:sz w:val="24"/>
        </w:rPr>
        <w:t xml:space="preserve"> рассчитывает</w:t>
      </w:r>
      <w:r w:rsidR="005021DC">
        <w:rPr>
          <w:color w:val="000000"/>
          <w:sz w:val="24"/>
        </w:rPr>
        <w:t xml:space="preserve"> значения</w:t>
      </w:r>
      <w:r w:rsidR="006232AF" w:rsidRPr="005021DC">
        <w:rPr>
          <w:color w:val="000000"/>
          <w:sz w:val="22"/>
          <w:szCs w:val="22"/>
        </w:rPr>
        <w:t xml:space="preserve"> </w:t>
      </w:r>
      <w:r w:rsidR="006232AF" w:rsidRPr="006232AF">
        <w:rPr>
          <w:color w:val="000000"/>
          <w:sz w:val="24"/>
        </w:rPr>
        <w:t xml:space="preserve">напряжения и </w:t>
      </w:r>
      <w:r w:rsidR="00935AD8">
        <w:rPr>
          <w:color w:val="000000"/>
          <w:sz w:val="24"/>
        </w:rPr>
        <w:t xml:space="preserve">силы </w:t>
      </w:r>
      <w:r w:rsidR="006232AF" w:rsidRPr="006232AF">
        <w:rPr>
          <w:color w:val="000000"/>
          <w:sz w:val="24"/>
        </w:rPr>
        <w:t>ток</w:t>
      </w:r>
      <w:r w:rsidR="00305BA5">
        <w:rPr>
          <w:color w:val="000000"/>
          <w:sz w:val="24"/>
        </w:rPr>
        <w:t>а</w:t>
      </w:r>
      <w:r w:rsidR="006232AF" w:rsidRPr="006232AF">
        <w:rPr>
          <w:color w:val="000000"/>
          <w:sz w:val="24"/>
        </w:rPr>
        <w:t xml:space="preserve">, </w:t>
      </w:r>
      <w:r w:rsidR="00C82EBF">
        <w:rPr>
          <w:color w:val="000000"/>
          <w:sz w:val="24"/>
        </w:rPr>
        <w:t>активной</w:t>
      </w:r>
      <w:r w:rsidR="006232AF" w:rsidRPr="006232AF">
        <w:rPr>
          <w:color w:val="000000"/>
          <w:sz w:val="24"/>
        </w:rPr>
        <w:t>, реактивн</w:t>
      </w:r>
      <w:r w:rsidR="00C82EBF">
        <w:rPr>
          <w:color w:val="000000"/>
          <w:sz w:val="24"/>
        </w:rPr>
        <w:t>ой</w:t>
      </w:r>
      <w:r w:rsidR="006232AF" w:rsidRPr="006232AF">
        <w:rPr>
          <w:color w:val="000000"/>
          <w:sz w:val="24"/>
        </w:rPr>
        <w:t xml:space="preserve"> и полн</w:t>
      </w:r>
      <w:r w:rsidR="00C82EBF">
        <w:rPr>
          <w:color w:val="000000"/>
          <w:sz w:val="24"/>
        </w:rPr>
        <w:t>ой</w:t>
      </w:r>
      <w:r w:rsidR="006232AF" w:rsidRPr="006232AF">
        <w:rPr>
          <w:color w:val="000000"/>
          <w:sz w:val="24"/>
        </w:rPr>
        <w:t xml:space="preserve"> мощнос</w:t>
      </w:r>
      <w:r w:rsidR="00305BA5">
        <w:rPr>
          <w:color w:val="000000"/>
          <w:sz w:val="24"/>
        </w:rPr>
        <w:t>т</w:t>
      </w:r>
      <w:r w:rsidR="00C82EBF">
        <w:rPr>
          <w:color w:val="000000"/>
          <w:sz w:val="24"/>
        </w:rPr>
        <w:t>и</w:t>
      </w:r>
      <w:r w:rsidR="006232AF" w:rsidRPr="006232AF">
        <w:rPr>
          <w:color w:val="000000"/>
          <w:sz w:val="24"/>
        </w:rPr>
        <w:t>,</w:t>
      </w:r>
      <w:r w:rsidR="005021DC">
        <w:rPr>
          <w:color w:val="000000"/>
          <w:sz w:val="24"/>
        </w:rPr>
        <w:t xml:space="preserve"> </w:t>
      </w:r>
      <w:r w:rsidR="006232AF" w:rsidRPr="006232AF">
        <w:rPr>
          <w:color w:val="000000"/>
          <w:sz w:val="24"/>
        </w:rPr>
        <w:t>активно</w:t>
      </w:r>
      <w:r w:rsidR="005021DC">
        <w:rPr>
          <w:color w:val="000000"/>
          <w:sz w:val="24"/>
        </w:rPr>
        <w:t>го</w:t>
      </w:r>
      <w:r w:rsidR="006232AF" w:rsidRPr="006232AF">
        <w:rPr>
          <w:color w:val="000000"/>
          <w:sz w:val="24"/>
        </w:rPr>
        <w:t>, реактивн</w:t>
      </w:r>
      <w:r w:rsidR="00C82EBF">
        <w:rPr>
          <w:color w:val="000000"/>
          <w:sz w:val="24"/>
        </w:rPr>
        <w:t>о</w:t>
      </w:r>
      <w:r w:rsidR="005021DC">
        <w:rPr>
          <w:color w:val="000000"/>
          <w:sz w:val="24"/>
        </w:rPr>
        <w:t xml:space="preserve">го </w:t>
      </w:r>
      <w:r w:rsidR="006232AF" w:rsidRPr="006232AF">
        <w:rPr>
          <w:color w:val="000000"/>
          <w:sz w:val="24"/>
        </w:rPr>
        <w:t>и по</w:t>
      </w:r>
      <w:r w:rsidR="006232AF">
        <w:rPr>
          <w:color w:val="000000"/>
          <w:sz w:val="24"/>
        </w:rPr>
        <w:t>лно</w:t>
      </w:r>
      <w:r w:rsidR="005021DC">
        <w:rPr>
          <w:color w:val="000000"/>
          <w:sz w:val="24"/>
        </w:rPr>
        <w:t>го</w:t>
      </w:r>
      <w:r w:rsidR="006232AF">
        <w:rPr>
          <w:color w:val="000000"/>
          <w:sz w:val="24"/>
        </w:rPr>
        <w:t xml:space="preserve"> сопротивлени</w:t>
      </w:r>
      <w:r w:rsidR="005021DC">
        <w:rPr>
          <w:color w:val="000000"/>
          <w:sz w:val="24"/>
        </w:rPr>
        <w:t>я</w:t>
      </w:r>
      <w:r w:rsidR="006232AF">
        <w:rPr>
          <w:color w:val="000000"/>
          <w:sz w:val="24"/>
        </w:rPr>
        <w:t>, коэффициент</w:t>
      </w:r>
      <w:r w:rsidR="00A87DDC">
        <w:rPr>
          <w:color w:val="000000"/>
          <w:sz w:val="24"/>
        </w:rPr>
        <w:t>а</w:t>
      </w:r>
      <w:r w:rsidR="005C3BFE">
        <w:rPr>
          <w:color w:val="000000"/>
          <w:sz w:val="24"/>
        </w:rPr>
        <w:t xml:space="preserve"> мощности </w:t>
      </w:r>
      <w:proofErr w:type="spellStart"/>
      <w:r w:rsidR="005C3BFE">
        <w:rPr>
          <w:color w:val="000000"/>
          <w:sz w:val="24"/>
        </w:rPr>
        <w:t>cos</w:t>
      </w:r>
      <w:proofErr w:type="spellEnd"/>
      <w:r w:rsidR="005C3BFE">
        <w:rPr>
          <w:color w:val="000000"/>
          <w:sz w:val="24"/>
        </w:rPr>
        <w:t>(φ)</w:t>
      </w:r>
      <w:r w:rsidR="006232AF" w:rsidRPr="006232AF">
        <w:rPr>
          <w:color w:val="000000"/>
          <w:sz w:val="24"/>
        </w:rPr>
        <w:t xml:space="preserve">, </w:t>
      </w:r>
      <w:r w:rsidR="006232AF" w:rsidRPr="002B7A9E">
        <w:rPr>
          <w:color w:val="000000"/>
          <w:sz w:val="24"/>
        </w:rPr>
        <w:t>к</w:t>
      </w:r>
      <w:r w:rsidR="00A9502A">
        <w:rPr>
          <w:color w:val="000000"/>
          <w:sz w:val="24"/>
        </w:rPr>
        <w:t>оэффициент</w:t>
      </w:r>
      <w:r w:rsidR="00A87DDC">
        <w:rPr>
          <w:color w:val="000000"/>
          <w:sz w:val="24"/>
        </w:rPr>
        <w:t>а</w:t>
      </w:r>
      <w:r w:rsidR="00A9502A">
        <w:rPr>
          <w:color w:val="000000"/>
          <w:sz w:val="24"/>
        </w:rPr>
        <w:t xml:space="preserve"> реактивной мощности </w:t>
      </w:r>
      <w:proofErr w:type="spellStart"/>
      <w:r w:rsidR="006232AF" w:rsidRPr="002B7A9E">
        <w:rPr>
          <w:color w:val="000000"/>
          <w:sz w:val="24"/>
        </w:rPr>
        <w:t>tg</w:t>
      </w:r>
      <w:proofErr w:type="spellEnd"/>
      <w:r w:rsidR="006232AF" w:rsidRPr="002B7A9E">
        <w:rPr>
          <w:color w:val="000000"/>
          <w:sz w:val="24"/>
        </w:rPr>
        <w:t>(φ), а также частот</w:t>
      </w:r>
      <w:r w:rsidR="00A87DDC">
        <w:rPr>
          <w:color w:val="000000"/>
          <w:sz w:val="24"/>
        </w:rPr>
        <w:t xml:space="preserve">ы </w:t>
      </w:r>
      <w:r w:rsidR="006232AF" w:rsidRPr="002B7A9E">
        <w:rPr>
          <w:color w:val="000000"/>
          <w:sz w:val="24"/>
        </w:rPr>
        <w:t>сети</w:t>
      </w:r>
      <w:r w:rsidR="005021DC">
        <w:rPr>
          <w:color w:val="000000"/>
          <w:sz w:val="24"/>
        </w:rPr>
        <w:t>.</w:t>
      </w:r>
    </w:p>
    <w:p w14:paraId="12BD4F27" w14:textId="77777777" w:rsidR="00322AF6" w:rsidRDefault="00EE33B9" w:rsidP="00322AF6">
      <w:pPr>
        <w:numPr>
          <w:ilvl w:val="2"/>
          <w:numId w:val="2"/>
        </w:numPr>
        <w:spacing w:line="288" w:lineRule="auto"/>
        <w:ind w:left="0" w:firstLine="851"/>
        <w:jc w:val="both"/>
        <w:rPr>
          <w:sz w:val="24"/>
        </w:rPr>
      </w:pPr>
      <w:proofErr w:type="spellStart"/>
      <w:r>
        <w:rPr>
          <w:sz w:val="24"/>
        </w:rPr>
        <w:t>РиМ</w:t>
      </w:r>
      <w:proofErr w:type="spellEnd"/>
      <w:r>
        <w:rPr>
          <w:sz w:val="24"/>
        </w:rPr>
        <w:t> Монитор</w:t>
      </w:r>
      <w:r w:rsidR="00322AF6">
        <w:rPr>
          <w:sz w:val="24"/>
        </w:rPr>
        <w:t xml:space="preserve"> соответствует</w:t>
      </w:r>
      <w:r w:rsidR="007004D5">
        <w:rPr>
          <w:sz w:val="24"/>
        </w:rPr>
        <w:t xml:space="preserve"> </w:t>
      </w:r>
      <w:r w:rsidR="00322AF6">
        <w:rPr>
          <w:sz w:val="24"/>
        </w:rPr>
        <w:t>комплекту КД предприятия-изготовителя.</w:t>
      </w:r>
    </w:p>
    <w:p w14:paraId="03924BC3" w14:textId="13947A66" w:rsidR="00322AF6" w:rsidRPr="0019673A" w:rsidRDefault="00EE33B9" w:rsidP="00322AF6">
      <w:pPr>
        <w:numPr>
          <w:ilvl w:val="2"/>
          <w:numId w:val="2"/>
        </w:numPr>
        <w:spacing w:line="288" w:lineRule="auto"/>
        <w:ind w:left="0" w:firstLine="851"/>
        <w:jc w:val="both"/>
        <w:rPr>
          <w:sz w:val="24"/>
        </w:rPr>
      </w:pPr>
      <w:proofErr w:type="spellStart"/>
      <w:r>
        <w:rPr>
          <w:sz w:val="24"/>
        </w:rPr>
        <w:t>РиМ</w:t>
      </w:r>
      <w:proofErr w:type="spellEnd"/>
      <w:r>
        <w:rPr>
          <w:sz w:val="24"/>
        </w:rPr>
        <w:t> Монитор</w:t>
      </w:r>
      <w:r w:rsidR="00322AF6" w:rsidRPr="0019673A">
        <w:rPr>
          <w:sz w:val="24"/>
        </w:rPr>
        <w:t xml:space="preserve"> имеет </w:t>
      </w:r>
      <w:proofErr w:type="spellStart"/>
      <w:r w:rsidR="007110F2">
        <w:rPr>
          <w:sz w:val="24"/>
          <w:lang w:val="en-US"/>
        </w:rPr>
        <w:t>micro</w:t>
      </w:r>
      <w:r w:rsidR="00322AF6" w:rsidRPr="0019673A">
        <w:rPr>
          <w:sz w:val="24"/>
          <w:lang w:val="en-US"/>
        </w:rPr>
        <w:t>SD</w:t>
      </w:r>
      <w:proofErr w:type="spellEnd"/>
      <w:r w:rsidR="00322AF6" w:rsidRPr="0019673A">
        <w:rPr>
          <w:sz w:val="24"/>
        </w:rPr>
        <w:t>-</w:t>
      </w:r>
      <w:r w:rsidR="00CC4FB3">
        <w:rPr>
          <w:sz w:val="24"/>
        </w:rPr>
        <w:t>разъем</w:t>
      </w:r>
      <w:r w:rsidR="00322AF6">
        <w:rPr>
          <w:sz w:val="24"/>
        </w:rPr>
        <w:t xml:space="preserve"> для записи</w:t>
      </w:r>
      <w:r w:rsidR="001B023E">
        <w:rPr>
          <w:sz w:val="24"/>
        </w:rPr>
        <w:t xml:space="preserve"> и считывания</w:t>
      </w:r>
      <w:r w:rsidR="00322AF6">
        <w:rPr>
          <w:sz w:val="24"/>
        </w:rPr>
        <w:t xml:space="preserve"> осцил</w:t>
      </w:r>
      <w:r w:rsidR="007004D5">
        <w:rPr>
          <w:sz w:val="24"/>
        </w:rPr>
        <w:t>л</w:t>
      </w:r>
      <w:r w:rsidR="00322AF6">
        <w:rPr>
          <w:sz w:val="24"/>
        </w:rPr>
        <w:t>ограмм.</w:t>
      </w:r>
    </w:p>
    <w:p w14:paraId="1E711AFC" w14:textId="77777777" w:rsidR="00322AF6" w:rsidRPr="00322AF6" w:rsidRDefault="00322AF6" w:rsidP="00322AF6">
      <w:pPr>
        <w:numPr>
          <w:ilvl w:val="2"/>
          <w:numId w:val="2"/>
        </w:numPr>
        <w:spacing w:line="288" w:lineRule="auto"/>
        <w:ind w:left="0" w:firstLine="851"/>
        <w:jc w:val="both"/>
        <w:rPr>
          <w:sz w:val="24"/>
        </w:rPr>
      </w:pPr>
      <w:r>
        <w:rPr>
          <w:sz w:val="24"/>
        </w:rPr>
        <w:t xml:space="preserve">Внешний вид </w:t>
      </w:r>
      <w:proofErr w:type="spellStart"/>
      <w:r w:rsidR="00B07A9D">
        <w:rPr>
          <w:sz w:val="24"/>
        </w:rPr>
        <w:t>РиМ</w:t>
      </w:r>
      <w:proofErr w:type="spellEnd"/>
      <w:r w:rsidR="00B07A9D">
        <w:rPr>
          <w:sz w:val="24"/>
        </w:rPr>
        <w:t xml:space="preserve"> Монитор</w:t>
      </w:r>
      <w:r>
        <w:rPr>
          <w:sz w:val="24"/>
        </w:rPr>
        <w:t xml:space="preserve"> приведен на </w:t>
      </w:r>
      <w:r>
        <w:rPr>
          <w:sz w:val="24"/>
          <w:szCs w:val="24"/>
        </w:rPr>
        <w:t>рисун</w:t>
      </w:r>
      <w:r w:rsidRPr="002E31FB">
        <w:rPr>
          <w:sz w:val="24"/>
          <w:szCs w:val="24"/>
        </w:rPr>
        <w:t>к</w:t>
      </w:r>
      <w:r>
        <w:rPr>
          <w:sz w:val="24"/>
          <w:szCs w:val="24"/>
        </w:rPr>
        <w:t>е</w:t>
      </w:r>
      <w:r w:rsidRPr="002E31FB">
        <w:rPr>
          <w:sz w:val="24"/>
          <w:szCs w:val="24"/>
        </w:rPr>
        <w:t xml:space="preserve"> А.</w:t>
      </w:r>
      <w:r w:rsidRPr="002E31FB">
        <w:rPr>
          <w:sz w:val="24"/>
          <w:szCs w:val="24"/>
        </w:rPr>
        <w:fldChar w:fldCharType="begin"/>
      </w:r>
      <w:r w:rsidRPr="002E31FB">
        <w:rPr>
          <w:sz w:val="24"/>
          <w:szCs w:val="24"/>
        </w:rPr>
        <w:instrText xml:space="preserve"> SEQ Рисунок_А. \* ARABIC </w:instrText>
      </w:r>
      <w:r w:rsidRPr="002E31FB">
        <w:rPr>
          <w:sz w:val="24"/>
          <w:szCs w:val="24"/>
        </w:rPr>
        <w:fldChar w:fldCharType="separate"/>
      </w:r>
      <w:r w:rsidR="00A9502A">
        <w:rPr>
          <w:noProof/>
          <w:sz w:val="24"/>
          <w:szCs w:val="24"/>
        </w:rPr>
        <w:t>1</w:t>
      </w:r>
      <w:r w:rsidRPr="002E31FB">
        <w:rPr>
          <w:sz w:val="24"/>
          <w:szCs w:val="24"/>
        </w:rPr>
        <w:fldChar w:fldCharType="end"/>
      </w:r>
      <w:r>
        <w:rPr>
          <w:sz w:val="24"/>
          <w:szCs w:val="24"/>
        </w:rPr>
        <w:t>.</w:t>
      </w:r>
    </w:p>
    <w:p w14:paraId="7424F04A" w14:textId="348F8FEE" w:rsidR="008F0FBD" w:rsidRPr="00DA5E7A" w:rsidRDefault="00EE33B9" w:rsidP="006C0763">
      <w:pPr>
        <w:numPr>
          <w:ilvl w:val="2"/>
          <w:numId w:val="2"/>
        </w:numPr>
        <w:spacing w:line="288" w:lineRule="auto"/>
        <w:ind w:left="0" w:firstLine="851"/>
        <w:jc w:val="both"/>
        <w:rPr>
          <w:color w:val="000000"/>
          <w:sz w:val="24"/>
        </w:rPr>
      </w:pPr>
      <w:proofErr w:type="spellStart"/>
      <w:r>
        <w:rPr>
          <w:color w:val="000000"/>
          <w:sz w:val="24"/>
        </w:rPr>
        <w:t>РиМ</w:t>
      </w:r>
      <w:proofErr w:type="spellEnd"/>
      <w:r>
        <w:rPr>
          <w:color w:val="000000"/>
          <w:sz w:val="24"/>
        </w:rPr>
        <w:t> Монитор</w:t>
      </w:r>
      <w:r w:rsidR="008F0FBD" w:rsidRPr="00DA5E7A">
        <w:rPr>
          <w:color w:val="000000"/>
          <w:sz w:val="24"/>
        </w:rPr>
        <w:t xml:space="preserve"> осна</w:t>
      </w:r>
      <w:r w:rsidR="002B1B69" w:rsidRPr="00DA5E7A">
        <w:rPr>
          <w:color w:val="000000"/>
          <w:sz w:val="24"/>
        </w:rPr>
        <w:t>ще</w:t>
      </w:r>
      <w:r w:rsidR="008F0FBD" w:rsidRPr="00DA5E7A">
        <w:rPr>
          <w:color w:val="000000"/>
          <w:sz w:val="24"/>
        </w:rPr>
        <w:t xml:space="preserve">н интерфейсами, </w:t>
      </w:r>
      <w:r w:rsidR="0034026E">
        <w:rPr>
          <w:color w:val="000000"/>
          <w:sz w:val="24"/>
        </w:rPr>
        <w:t>приведенными</w:t>
      </w:r>
      <w:r w:rsidR="008F0FBD" w:rsidRPr="00DA5E7A">
        <w:rPr>
          <w:color w:val="000000"/>
          <w:sz w:val="24"/>
        </w:rPr>
        <w:t xml:space="preserve"> в таблице 1.</w:t>
      </w:r>
    </w:p>
    <w:p w14:paraId="4823304F" w14:textId="77777777" w:rsidR="00A44C0E" w:rsidRPr="00DA5E7A" w:rsidRDefault="008F0FBD" w:rsidP="00A44C0E">
      <w:pPr>
        <w:pStyle w:val="af5"/>
        <w:keepNext/>
        <w:spacing w:line="288" w:lineRule="auto"/>
        <w:rPr>
          <w:b w:val="0"/>
          <w:color w:val="000000"/>
          <w:sz w:val="24"/>
        </w:rPr>
      </w:pPr>
      <w:r w:rsidRPr="00DA5E7A">
        <w:rPr>
          <w:b w:val="0"/>
          <w:color w:val="000000"/>
          <w:sz w:val="24"/>
        </w:rPr>
        <w:t xml:space="preserve">Таблица </w:t>
      </w:r>
      <w:r w:rsidRPr="00DA5E7A">
        <w:rPr>
          <w:b w:val="0"/>
          <w:color w:val="000000"/>
          <w:sz w:val="24"/>
        </w:rPr>
        <w:fldChar w:fldCharType="begin"/>
      </w:r>
      <w:r w:rsidRPr="00DA5E7A">
        <w:rPr>
          <w:b w:val="0"/>
          <w:color w:val="000000"/>
          <w:sz w:val="24"/>
        </w:rPr>
        <w:instrText xml:space="preserve"> SEQ Таблица \* ARABIC </w:instrText>
      </w:r>
      <w:r w:rsidRPr="00DA5E7A">
        <w:rPr>
          <w:b w:val="0"/>
          <w:color w:val="000000"/>
          <w:sz w:val="24"/>
        </w:rPr>
        <w:fldChar w:fldCharType="separate"/>
      </w:r>
      <w:r w:rsidR="00091EB4">
        <w:rPr>
          <w:b w:val="0"/>
          <w:noProof/>
          <w:color w:val="000000"/>
          <w:sz w:val="24"/>
        </w:rPr>
        <w:t>1</w:t>
      </w:r>
      <w:r w:rsidRPr="00DA5E7A">
        <w:rPr>
          <w:b w:val="0"/>
          <w:color w:val="000000"/>
          <w:sz w:val="24"/>
        </w:rPr>
        <w:fldChar w:fldCharType="end"/>
      </w:r>
      <w:r w:rsidRPr="00DA5E7A">
        <w:rPr>
          <w:b w:val="0"/>
          <w:color w:val="000000"/>
          <w:sz w:val="24"/>
        </w:rPr>
        <w:t xml:space="preserve"> </w:t>
      </w:r>
      <w:r w:rsidRPr="00DA5E7A">
        <w:rPr>
          <w:b w:val="0"/>
          <w:color w:val="000000"/>
          <w:sz w:val="24"/>
        </w:rPr>
        <w:sym w:font="Symbol" w:char="F02D"/>
      </w:r>
      <w:r w:rsidR="00AE4C64">
        <w:rPr>
          <w:b w:val="0"/>
          <w:color w:val="000000"/>
          <w:sz w:val="24"/>
        </w:rPr>
        <w:t xml:space="preserve"> Описание интерфейсов </w:t>
      </w:r>
      <w:proofErr w:type="spellStart"/>
      <w:r w:rsidR="00B07A9D">
        <w:rPr>
          <w:b w:val="0"/>
          <w:color w:val="000000"/>
          <w:sz w:val="24"/>
        </w:rPr>
        <w:t>РиМ</w:t>
      </w:r>
      <w:proofErr w:type="spellEnd"/>
      <w:r w:rsidR="00B07A9D">
        <w:rPr>
          <w:b w:val="0"/>
          <w:color w:val="000000"/>
          <w:sz w:val="24"/>
        </w:rPr>
        <w:t xml:space="preserve"> Монитор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98"/>
        <w:gridCol w:w="4998"/>
      </w:tblGrid>
      <w:tr w:rsidR="002B1B69" w:rsidRPr="00DA5E7A" w14:paraId="712FFB47" w14:textId="77777777" w:rsidTr="008B3C9C">
        <w:trPr>
          <w:trHeight w:val="454"/>
        </w:trPr>
        <w:tc>
          <w:tcPr>
            <w:tcW w:w="2500" w:type="pct"/>
            <w:vAlign w:val="center"/>
          </w:tcPr>
          <w:p w14:paraId="0901100F" w14:textId="77777777" w:rsidR="008F0FBD" w:rsidRPr="00DA5E7A" w:rsidRDefault="008F0FBD" w:rsidP="008B3C9C">
            <w:pPr>
              <w:spacing w:line="288" w:lineRule="auto"/>
              <w:jc w:val="center"/>
              <w:rPr>
                <w:b/>
                <w:color w:val="000000"/>
                <w:sz w:val="24"/>
              </w:rPr>
            </w:pPr>
            <w:r w:rsidRPr="00DA5E7A">
              <w:rPr>
                <w:b/>
                <w:color w:val="000000"/>
                <w:sz w:val="24"/>
              </w:rPr>
              <w:t>Интерфейс</w:t>
            </w:r>
          </w:p>
        </w:tc>
        <w:tc>
          <w:tcPr>
            <w:tcW w:w="2500" w:type="pct"/>
            <w:vAlign w:val="center"/>
          </w:tcPr>
          <w:p w14:paraId="08D1BC43" w14:textId="77777777" w:rsidR="008F0FBD" w:rsidRPr="00DA5E7A" w:rsidRDefault="008F0FBD" w:rsidP="008B3C9C">
            <w:pPr>
              <w:spacing w:line="288" w:lineRule="auto"/>
              <w:jc w:val="center"/>
              <w:rPr>
                <w:b/>
                <w:color w:val="000000"/>
                <w:sz w:val="24"/>
              </w:rPr>
            </w:pPr>
            <w:r w:rsidRPr="00DA5E7A">
              <w:rPr>
                <w:b/>
                <w:color w:val="000000"/>
                <w:sz w:val="24"/>
              </w:rPr>
              <w:t>Описание</w:t>
            </w:r>
          </w:p>
        </w:tc>
      </w:tr>
      <w:tr w:rsidR="002B1B69" w:rsidRPr="00DA5E7A" w14:paraId="7736ED58" w14:textId="77777777" w:rsidTr="008025CC">
        <w:tc>
          <w:tcPr>
            <w:tcW w:w="2500" w:type="pct"/>
            <w:vAlign w:val="center"/>
          </w:tcPr>
          <w:p w14:paraId="58C7C1B0" w14:textId="77777777" w:rsidR="008F0FBD" w:rsidRPr="00DA5E7A" w:rsidRDefault="008F0FBD" w:rsidP="008025CC">
            <w:pPr>
              <w:spacing w:line="288" w:lineRule="auto"/>
              <w:jc w:val="center"/>
              <w:rPr>
                <w:color w:val="000000"/>
                <w:sz w:val="24"/>
              </w:rPr>
            </w:pPr>
            <w:r w:rsidRPr="00DA5E7A">
              <w:rPr>
                <w:color w:val="000000"/>
                <w:sz w:val="24"/>
              </w:rPr>
              <w:t>ОВИ</w:t>
            </w:r>
          </w:p>
        </w:tc>
        <w:tc>
          <w:tcPr>
            <w:tcW w:w="2500" w:type="pct"/>
          </w:tcPr>
          <w:p w14:paraId="025E5030" w14:textId="77777777" w:rsidR="008F0FBD" w:rsidRPr="00DA5E7A" w:rsidRDefault="008F0FBD" w:rsidP="008B3C9C">
            <w:pPr>
              <w:spacing w:line="288" w:lineRule="auto"/>
              <w:jc w:val="center"/>
              <w:rPr>
                <w:color w:val="000000"/>
                <w:sz w:val="24"/>
              </w:rPr>
            </w:pPr>
            <w:r w:rsidRPr="00DA5E7A">
              <w:rPr>
                <w:color w:val="000000"/>
                <w:sz w:val="24"/>
              </w:rPr>
              <w:t>О</w:t>
            </w:r>
            <w:r w:rsidR="00C73E73">
              <w:rPr>
                <w:color w:val="000000"/>
                <w:sz w:val="24"/>
              </w:rPr>
              <w:t>бмен цифровыми данными</w:t>
            </w:r>
            <w:r w:rsidR="008025CC">
              <w:rPr>
                <w:color w:val="000000"/>
                <w:sz w:val="24"/>
              </w:rPr>
              <w:t xml:space="preserve"> по </w:t>
            </w:r>
            <w:proofErr w:type="spellStart"/>
            <w:r w:rsidR="008025CC">
              <w:rPr>
                <w:color w:val="000000"/>
                <w:sz w:val="24"/>
              </w:rPr>
              <w:t>проприетарному</w:t>
            </w:r>
            <w:proofErr w:type="spellEnd"/>
            <w:r w:rsidR="008025CC">
              <w:rPr>
                <w:color w:val="000000"/>
                <w:sz w:val="24"/>
              </w:rPr>
              <w:t xml:space="preserve"> протоколу </w:t>
            </w:r>
            <w:r w:rsidR="008025CC">
              <w:rPr>
                <w:color w:val="000000"/>
                <w:sz w:val="24"/>
                <w:lang w:val="en-US"/>
              </w:rPr>
              <w:t>SV</w:t>
            </w:r>
            <w:r w:rsidR="008025CC" w:rsidRPr="008025CC">
              <w:rPr>
                <w:color w:val="000000"/>
                <w:sz w:val="24"/>
              </w:rPr>
              <w:t>-</w:t>
            </w:r>
            <w:proofErr w:type="spellStart"/>
            <w:r w:rsidR="008025CC">
              <w:rPr>
                <w:color w:val="000000"/>
                <w:sz w:val="24"/>
                <w:lang w:val="en-US"/>
              </w:rPr>
              <w:t>RiM</w:t>
            </w:r>
            <w:proofErr w:type="spellEnd"/>
          </w:p>
        </w:tc>
      </w:tr>
      <w:tr w:rsidR="002B1B69" w:rsidRPr="00DA5E7A" w14:paraId="24CBA7FD" w14:textId="77777777" w:rsidTr="008B3C9C">
        <w:tc>
          <w:tcPr>
            <w:tcW w:w="2500" w:type="pct"/>
            <w:vAlign w:val="center"/>
          </w:tcPr>
          <w:p w14:paraId="113C33BF" w14:textId="48FA58D5" w:rsidR="008F0FBD" w:rsidRPr="00DA5E7A" w:rsidRDefault="00DF1E6A" w:rsidP="00B52202">
            <w:pPr>
              <w:spacing w:line="288" w:lineRule="auto"/>
              <w:jc w:val="center"/>
              <w:rPr>
                <w:color w:val="000000"/>
                <w:sz w:val="24"/>
              </w:rPr>
            </w:pPr>
            <w:r w:rsidRPr="00DF1E6A">
              <w:rPr>
                <w:color w:val="000000"/>
                <w:sz w:val="24"/>
                <w:lang w:val="en-US"/>
              </w:rPr>
              <w:t>RS</w:t>
            </w:r>
            <w:r w:rsidRPr="00DF1E6A">
              <w:rPr>
                <w:color w:val="000000"/>
                <w:sz w:val="24"/>
              </w:rPr>
              <w:t>-485</w:t>
            </w:r>
          </w:p>
        </w:tc>
        <w:tc>
          <w:tcPr>
            <w:tcW w:w="2500" w:type="pct"/>
            <w:vAlign w:val="center"/>
          </w:tcPr>
          <w:p w14:paraId="4D99EAA5" w14:textId="2C238893" w:rsidR="008F0FBD" w:rsidRPr="00DA5E7A" w:rsidRDefault="00C87572" w:rsidP="00C87572">
            <w:pPr>
              <w:spacing w:line="288" w:lineRule="auto"/>
              <w:jc w:val="center"/>
              <w:rPr>
                <w:color w:val="000000"/>
                <w:sz w:val="24"/>
              </w:rPr>
            </w:pPr>
            <w:r w:rsidRPr="00DA5E7A">
              <w:rPr>
                <w:color w:val="000000"/>
                <w:sz w:val="24"/>
              </w:rPr>
              <w:t>О</w:t>
            </w:r>
            <w:r>
              <w:rPr>
                <w:color w:val="000000"/>
                <w:sz w:val="24"/>
              </w:rPr>
              <w:t xml:space="preserve">бмен цифровыми данными по </w:t>
            </w:r>
            <w:proofErr w:type="spellStart"/>
            <w:r>
              <w:rPr>
                <w:color w:val="000000"/>
                <w:sz w:val="24"/>
              </w:rPr>
              <w:t>проприетарному</w:t>
            </w:r>
            <w:proofErr w:type="spellEnd"/>
            <w:r>
              <w:rPr>
                <w:color w:val="000000"/>
                <w:sz w:val="24"/>
              </w:rPr>
              <w:t xml:space="preserve"> протоколу </w:t>
            </w:r>
            <w:r>
              <w:rPr>
                <w:color w:val="000000"/>
                <w:sz w:val="24"/>
                <w:lang w:val="en-US"/>
              </w:rPr>
              <w:t>SV</w:t>
            </w:r>
            <w:r w:rsidRPr="008025CC">
              <w:rPr>
                <w:color w:val="000000"/>
                <w:sz w:val="24"/>
              </w:rPr>
              <w:t>-</w:t>
            </w:r>
            <w:proofErr w:type="spellStart"/>
            <w:r>
              <w:rPr>
                <w:color w:val="000000"/>
                <w:sz w:val="24"/>
                <w:lang w:val="en-US"/>
              </w:rPr>
              <w:t>RiM</w:t>
            </w:r>
            <w:proofErr w:type="spellEnd"/>
          </w:p>
        </w:tc>
      </w:tr>
      <w:tr w:rsidR="00012B8A" w:rsidRPr="00DA5E7A" w14:paraId="107389C8" w14:textId="77777777" w:rsidTr="008B3C9C">
        <w:tc>
          <w:tcPr>
            <w:tcW w:w="2500" w:type="pct"/>
            <w:vAlign w:val="center"/>
          </w:tcPr>
          <w:p w14:paraId="33F86BE7" w14:textId="77777777" w:rsidR="00012B8A" w:rsidRPr="00434A15" w:rsidRDefault="00012B8A" w:rsidP="00DF1E6A">
            <w:pPr>
              <w:spacing w:line="288" w:lineRule="auto"/>
              <w:jc w:val="center"/>
              <w:rPr>
                <w:color w:val="000000"/>
                <w:sz w:val="24"/>
                <w:lang w:val="en-US"/>
              </w:rPr>
            </w:pPr>
            <w:r w:rsidRPr="00434A15">
              <w:rPr>
                <w:color w:val="000000"/>
                <w:sz w:val="24"/>
                <w:lang w:val="en-US"/>
              </w:rPr>
              <w:t>Ethernet</w:t>
            </w:r>
          </w:p>
        </w:tc>
        <w:tc>
          <w:tcPr>
            <w:tcW w:w="2500" w:type="pct"/>
            <w:vAlign w:val="center"/>
          </w:tcPr>
          <w:p w14:paraId="5C505256" w14:textId="77777777" w:rsidR="006232AF" w:rsidRPr="00935AD8" w:rsidRDefault="00EB021B" w:rsidP="00422471">
            <w:pPr>
              <w:spacing w:line="288" w:lineRule="auto"/>
              <w:jc w:val="center"/>
              <w:rPr>
                <w:color w:val="000000"/>
                <w:sz w:val="24"/>
              </w:rPr>
            </w:pPr>
            <w:r w:rsidRPr="00434A15">
              <w:rPr>
                <w:color w:val="000000"/>
                <w:sz w:val="24"/>
              </w:rPr>
              <w:t xml:space="preserve">Прием или передача </w:t>
            </w:r>
            <w:r w:rsidR="00C97307" w:rsidRPr="00434A15">
              <w:rPr>
                <w:color w:val="000000"/>
                <w:sz w:val="24"/>
              </w:rPr>
              <w:t>данных</w:t>
            </w:r>
            <w:r w:rsidR="00012B8A" w:rsidRPr="00434A15">
              <w:rPr>
                <w:color w:val="000000"/>
                <w:sz w:val="24"/>
              </w:rPr>
              <w:t xml:space="preserve"> в формате </w:t>
            </w:r>
            <w:r w:rsidR="00012B8A" w:rsidRPr="00434A15">
              <w:rPr>
                <w:color w:val="000000"/>
                <w:sz w:val="24"/>
                <w:lang w:val="en-US"/>
              </w:rPr>
              <w:t>SV</w:t>
            </w:r>
            <w:r w:rsidR="00576B24" w:rsidRPr="00434A15">
              <w:rPr>
                <w:color w:val="000000"/>
                <w:sz w:val="24"/>
              </w:rPr>
              <w:noBreakHyphen/>
            </w:r>
            <w:r w:rsidR="00012B8A" w:rsidRPr="00434A15">
              <w:rPr>
                <w:color w:val="000000"/>
                <w:sz w:val="24"/>
              </w:rPr>
              <w:t xml:space="preserve">потока по </w:t>
            </w:r>
            <w:r w:rsidRPr="00434A15">
              <w:rPr>
                <w:color w:val="000000"/>
                <w:sz w:val="24"/>
              </w:rPr>
              <w:t xml:space="preserve">протоколу стандарта </w:t>
            </w:r>
            <w:r w:rsidR="00422471">
              <w:rPr>
                <w:color w:val="000000"/>
                <w:sz w:val="24"/>
              </w:rPr>
              <w:t>МЭК</w:t>
            </w:r>
            <w:r w:rsidRPr="00434A15">
              <w:rPr>
                <w:color w:val="000000"/>
                <w:sz w:val="24"/>
              </w:rPr>
              <w:t> 61850</w:t>
            </w:r>
            <w:r w:rsidRPr="00434A15">
              <w:rPr>
                <w:color w:val="000000"/>
                <w:sz w:val="24"/>
              </w:rPr>
              <w:noBreakHyphen/>
              <w:t>9</w:t>
            </w:r>
            <w:r w:rsidRPr="00434A15">
              <w:rPr>
                <w:color w:val="000000"/>
                <w:sz w:val="24"/>
              </w:rPr>
              <w:noBreakHyphen/>
            </w:r>
            <w:r w:rsidR="00012B8A" w:rsidRPr="00434A15">
              <w:rPr>
                <w:color w:val="000000"/>
                <w:sz w:val="24"/>
              </w:rPr>
              <w:t>2LE</w:t>
            </w:r>
          </w:p>
        </w:tc>
      </w:tr>
      <w:tr w:rsidR="00202539" w:rsidRPr="00DA5E7A" w14:paraId="33018E50" w14:textId="77777777" w:rsidTr="008B3C9C">
        <w:tc>
          <w:tcPr>
            <w:tcW w:w="2500" w:type="pct"/>
            <w:vAlign w:val="center"/>
          </w:tcPr>
          <w:p w14:paraId="3B797DA5" w14:textId="1FC5F70B" w:rsidR="00202539" w:rsidRPr="007004D5" w:rsidRDefault="008657F6" w:rsidP="00322AF6">
            <w:pPr>
              <w:spacing w:line="288" w:lineRule="auto"/>
              <w:jc w:val="center"/>
              <w:rPr>
                <w:color w:val="000000"/>
                <w:sz w:val="24"/>
                <w:highlight w:val="yellow"/>
              </w:rPr>
            </w:pPr>
            <w:r>
              <w:rPr>
                <w:sz w:val="24"/>
              </w:rPr>
              <w:t>Д</w:t>
            </w:r>
            <w:r w:rsidR="00B52202" w:rsidRPr="00B52202">
              <w:rPr>
                <w:sz w:val="24"/>
              </w:rPr>
              <w:t>искретные входы</w:t>
            </w:r>
          </w:p>
        </w:tc>
        <w:tc>
          <w:tcPr>
            <w:tcW w:w="2500" w:type="pct"/>
            <w:vAlign w:val="center"/>
          </w:tcPr>
          <w:p w14:paraId="3ED6016D" w14:textId="77777777" w:rsidR="00202539" w:rsidRPr="007004D5" w:rsidRDefault="007004D5" w:rsidP="00EB021B">
            <w:pPr>
              <w:spacing w:line="288" w:lineRule="auto"/>
              <w:jc w:val="center"/>
              <w:rPr>
                <w:color w:val="000000"/>
                <w:sz w:val="24"/>
                <w:highlight w:val="yellow"/>
              </w:rPr>
            </w:pPr>
            <w:r w:rsidRPr="007D53C5">
              <w:rPr>
                <w:iCs/>
                <w:sz w:val="24"/>
              </w:rPr>
              <w:t>П</w:t>
            </w:r>
            <w:r w:rsidR="00C73E73" w:rsidRPr="007D53C5">
              <w:rPr>
                <w:iCs/>
                <w:sz w:val="24"/>
              </w:rPr>
              <w:t>риём</w:t>
            </w:r>
            <w:r w:rsidRPr="007D53C5">
              <w:rPr>
                <w:iCs/>
                <w:sz w:val="24"/>
              </w:rPr>
              <w:t xml:space="preserve"> дискретных сигналов по изолированным каналам</w:t>
            </w:r>
          </w:p>
        </w:tc>
      </w:tr>
      <w:tr w:rsidR="00D34DB3" w:rsidRPr="00DA5E7A" w14:paraId="70CFB209" w14:textId="77777777" w:rsidTr="008B3C9C">
        <w:tc>
          <w:tcPr>
            <w:tcW w:w="2500" w:type="pct"/>
            <w:vAlign w:val="center"/>
          </w:tcPr>
          <w:p w14:paraId="6282F37B" w14:textId="4A5DD561" w:rsidR="00D34DB3" w:rsidRPr="00D34DB3" w:rsidRDefault="00D34DB3" w:rsidP="00322AF6">
            <w:pPr>
              <w:spacing w:line="288" w:lineRule="auto"/>
              <w:jc w:val="center"/>
              <w:rPr>
                <w:sz w:val="24"/>
                <w:lang w:val="en-US"/>
              </w:rPr>
            </w:pPr>
            <w:r w:rsidRPr="00D34DB3">
              <w:rPr>
                <w:sz w:val="24"/>
                <w:lang w:val="en-US"/>
              </w:rPr>
              <w:t>USB</w:t>
            </w:r>
          </w:p>
        </w:tc>
        <w:tc>
          <w:tcPr>
            <w:tcW w:w="2500" w:type="pct"/>
            <w:vAlign w:val="center"/>
          </w:tcPr>
          <w:p w14:paraId="54C3A64D" w14:textId="40F7A750" w:rsidR="00D34DB3" w:rsidRPr="007D53C5" w:rsidRDefault="00C53CFC" w:rsidP="00D34DB3">
            <w:pPr>
              <w:spacing w:line="288" w:lineRule="auto"/>
              <w:jc w:val="center"/>
              <w:rPr>
                <w:iCs/>
                <w:sz w:val="24"/>
              </w:rPr>
            </w:pPr>
            <w:r w:rsidRPr="00B62410">
              <w:rPr>
                <w:color w:val="000000"/>
                <w:sz w:val="24"/>
              </w:rPr>
              <w:t>Сервисное подключение к ПК</w:t>
            </w:r>
          </w:p>
        </w:tc>
      </w:tr>
    </w:tbl>
    <w:p w14:paraId="5DBD5320" w14:textId="77777777" w:rsidR="00463F6F" w:rsidRDefault="00463F6F" w:rsidP="00C609A1">
      <w:pPr>
        <w:pStyle w:val="affc"/>
      </w:pPr>
    </w:p>
    <w:p w14:paraId="432AD814" w14:textId="77777777" w:rsidR="0070704C" w:rsidRPr="003B51E0" w:rsidRDefault="00463F6F" w:rsidP="00823F54">
      <w:pPr>
        <w:pStyle w:val="20"/>
        <w:spacing w:before="120" w:line="288" w:lineRule="auto"/>
        <w:ind w:firstLine="28"/>
        <w:rPr>
          <w:bCs/>
          <w:lang w:eastAsia="x-none"/>
        </w:rPr>
      </w:pPr>
      <w:r>
        <w:rPr>
          <w:bCs/>
          <w:lang w:eastAsia="x-none"/>
        </w:rPr>
        <w:br w:type="page"/>
      </w:r>
      <w:bookmarkStart w:id="4" w:name="_Toc207812738"/>
      <w:r w:rsidR="00171599">
        <w:rPr>
          <w:bCs/>
          <w:lang w:eastAsia="x-none"/>
        </w:rPr>
        <w:lastRenderedPageBreak/>
        <w:t>Т</w:t>
      </w:r>
      <w:r w:rsidR="0070704C" w:rsidRPr="003B51E0">
        <w:rPr>
          <w:bCs/>
          <w:lang w:eastAsia="x-none"/>
        </w:rPr>
        <w:t>ехнические характеристики</w:t>
      </w:r>
      <w:bookmarkEnd w:id="4"/>
    </w:p>
    <w:p w14:paraId="5DB04EDB" w14:textId="77777777" w:rsidR="0070704C" w:rsidRDefault="0070704C" w:rsidP="005F07CD">
      <w:pPr>
        <w:numPr>
          <w:ilvl w:val="2"/>
          <w:numId w:val="11"/>
        </w:numPr>
        <w:spacing w:line="288" w:lineRule="auto"/>
        <w:ind w:left="0" w:firstLine="851"/>
        <w:jc w:val="both"/>
        <w:rPr>
          <w:sz w:val="24"/>
          <w:lang w:eastAsia="x-none"/>
        </w:rPr>
      </w:pPr>
      <w:r w:rsidRPr="0070704C">
        <w:rPr>
          <w:sz w:val="24"/>
          <w:lang w:eastAsia="x-none"/>
        </w:rPr>
        <w:t>О</w:t>
      </w:r>
      <w:r>
        <w:rPr>
          <w:sz w:val="24"/>
          <w:lang w:eastAsia="x-none"/>
        </w:rPr>
        <w:t>сновные</w:t>
      </w:r>
      <w:r w:rsidR="00143268">
        <w:rPr>
          <w:sz w:val="24"/>
          <w:lang w:eastAsia="x-none"/>
        </w:rPr>
        <w:t xml:space="preserve"> </w:t>
      </w:r>
      <w:r>
        <w:rPr>
          <w:sz w:val="24"/>
          <w:lang w:eastAsia="x-none"/>
        </w:rPr>
        <w:t xml:space="preserve">технические характеристики </w:t>
      </w:r>
      <w:proofErr w:type="spellStart"/>
      <w:r w:rsidR="00B07A9D">
        <w:rPr>
          <w:sz w:val="24"/>
          <w:lang w:eastAsia="x-none"/>
        </w:rPr>
        <w:t>РиМ</w:t>
      </w:r>
      <w:proofErr w:type="spellEnd"/>
      <w:r w:rsidR="00B07A9D">
        <w:rPr>
          <w:sz w:val="24"/>
          <w:lang w:eastAsia="x-none"/>
        </w:rPr>
        <w:t xml:space="preserve"> Монитор</w:t>
      </w:r>
      <w:r>
        <w:rPr>
          <w:sz w:val="24"/>
          <w:lang w:eastAsia="x-none"/>
        </w:rPr>
        <w:t xml:space="preserve"> приведены в таблице </w:t>
      </w:r>
      <w:r w:rsidR="00351BC4">
        <w:rPr>
          <w:sz w:val="24"/>
          <w:lang w:eastAsia="x-none"/>
        </w:rPr>
        <w:t>2</w:t>
      </w:r>
      <w:r w:rsidR="00DB2622">
        <w:rPr>
          <w:sz w:val="24"/>
          <w:lang w:eastAsia="x-none"/>
        </w:rPr>
        <w:t>.</w:t>
      </w:r>
    </w:p>
    <w:p w14:paraId="4FCE0E5C" w14:textId="77777777" w:rsidR="00806161" w:rsidRDefault="00A44C0E" w:rsidP="00806161">
      <w:pPr>
        <w:pStyle w:val="af5"/>
        <w:keepNext/>
        <w:spacing w:line="288" w:lineRule="auto"/>
      </w:pPr>
      <w:r w:rsidRPr="00A44C0E">
        <w:rPr>
          <w:b w:val="0"/>
          <w:sz w:val="24"/>
          <w:szCs w:val="24"/>
        </w:rPr>
        <w:t xml:space="preserve">Таблица </w:t>
      </w:r>
      <w:r w:rsidRPr="00A44C0E">
        <w:rPr>
          <w:b w:val="0"/>
          <w:sz w:val="24"/>
          <w:szCs w:val="24"/>
        </w:rPr>
        <w:fldChar w:fldCharType="begin"/>
      </w:r>
      <w:r w:rsidRPr="00A44C0E">
        <w:rPr>
          <w:b w:val="0"/>
          <w:sz w:val="24"/>
          <w:szCs w:val="24"/>
        </w:rPr>
        <w:instrText xml:space="preserve"> SEQ Таблица \* ARABIC </w:instrText>
      </w:r>
      <w:r w:rsidRPr="00A44C0E">
        <w:rPr>
          <w:b w:val="0"/>
          <w:sz w:val="24"/>
          <w:szCs w:val="24"/>
        </w:rPr>
        <w:fldChar w:fldCharType="separate"/>
      </w:r>
      <w:r w:rsidR="00091EB4">
        <w:rPr>
          <w:b w:val="0"/>
          <w:noProof/>
          <w:sz w:val="24"/>
          <w:szCs w:val="24"/>
        </w:rPr>
        <w:t>2</w:t>
      </w:r>
      <w:r w:rsidRPr="00A44C0E">
        <w:rPr>
          <w:b w:val="0"/>
          <w:sz w:val="24"/>
          <w:szCs w:val="24"/>
        </w:rPr>
        <w:fldChar w:fldCharType="end"/>
      </w:r>
      <w:r>
        <w:t xml:space="preserve"> </w:t>
      </w:r>
      <w:r w:rsidRPr="0070518D">
        <w:rPr>
          <w:b w:val="0"/>
          <w:sz w:val="24"/>
        </w:rPr>
        <w:sym w:font="Symbol" w:char="F02D"/>
      </w:r>
      <w:r w:rsidRPr="0070518D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Основные </w:t>
      </w:r>
      <w:r w:rsidRPr="0070518D">
        <w:rPr>
          <w:b w:val="0"/>
          <w:sz w:val="24"/>
        </w:rPr>
        <w:t xml:space="preserve">технические характеристики </w:t>
      </w:r>
      <w:proofErr w:type="spellStart"/>
      <w:r w:rsidR="00B07A9D">
        <w:rPr>
          <w:b w:val="0"/>
          <w:sz w:val="24"/>
        </w:rPr>
        <w:t>РиМ</w:t>
      </w:r>
      <w:proofErr w:type="spellEnd"/>
      <w:r w:rsidR="00B07A9D">
        <w:rPr>
          <w:b w:val="0"/>
          <w:sz w:val="24"/>
        </w:rPr>
        <w:t xml:space="preserve"> Монитор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5"/>
        <w:gridCol w:w="2801"/>
      </w:tblGrid>
      <w:tr w:rsidR="0070704C" w:rsidRPr="00463F6F" w14:paraId="7FEF25AB" w14:textId="77777777" w:rsidTr="005B7DA3">
        <w:trPr>
          <w:trHeight w:val="454"/>
        </w:trPr>
        <w:tc>
          <w:tcPr>
            <w:tcW w:w="3599" w:type="pct"/>
            <w:vAlign w:val="center"/>
          </w:tcPr>
          <w:p w14:paraId="2F09C15B" w14:textId="77777777" w:rsidR="0070704C" w:rsidRPr="00463F6F" w:rsidRDefault="00171599" w:rsidP="005F07CD">
            <w:pPr>
              <w:spacing w:line="288" w:lineRule="auto"/>
              <w:jc w:val="center"/>
              <w:rPr>
                <w:b/>
                <w:sz w:val="22"/>
                <w:szCs w:val="22"/>
                <w:lang w:eastAsia="x-none"/>
              </w:rPr>
            </w:pPr>
            <w:r>
              <w:rPr>
                <w:b/>
                <w:sz w:val="22"/>
                <w:szCs w:val="22"/>
                <w:lang w:eastAsia="x-none"/>
              </w:rPr>
              <w:t>Т</w:t>
            </w:r>
            <w:r w:rsidR="0070704C" w:rsidRPr="00463F6F">
              <w:rPr>
                <w:b/>
                <w:sz w:val="22"/>
                <w:szCs w:val="22"/>
                <w:lang w:eastAsia="x-none"/>
              </w:rPr>
              <w:t xml:space="preserve">ехнические характеристики </w:t>
            </w:r>
            <w:proofErr w:type="spellStart"/>
            <w:r w:rsidR="00B07A9D">
              <w:rPr>
                <w:b/>
                <w:sz w:val="22"/>
                <w:szCs w:val="22"/>
                <w:lang w:eastAsia="x-none"/>
              </w:rPr>
              <w:t>РиМ</w:t>
            </w:r>
            <w:proofErr w:type="spellEnd"/>
            <w:r w:rsidR="00B07A9D">
              <w:rPr>
                <w:b/>
                <w:sz w:val="22"/>
                <w:szCs w:val="22"/>
                <w:lang w:eastAsia="x-none"/>
              </w:rPr>
              <w:t xml:space="preserve"> Монитор</w:t>
            </w:r>
          </w:p>
        </w:tc>
        <w:tc>
          <w:tcPr>
            <w:tcW w:w="1401" w:type="pct"/>
            <w:vAlign w:val="center"/>
          </w:tcPr>
          <w:p w14:paraId="244B830C" w14:textId="77777777" w:rsidR="0070704C" w:rsidRPr="00463F6F" w:rsidRDefault="0070704C" w:rsidP="005F07CD">
            <w:pPr>
              <w:spacing w:line="288" w:lineRule="auto"/>
              <w:jc w:val="center"/>
              <w:rPr>
                <w:b/>
                <w:sz w:val="22"/>
                <w:szCs w:val="22"/>
                <w:lang w:eastAsia="x-none"/>
              </w:rPr>
            </w:pPr>
            <w:r w:rsidRPr="00463F6F">
              <w:rPr>
                <w:b/>
                <w:sz w:val="22"/>
                <w:szCs w:val="22"/>
                <w:lang w:eastAsia="x-none"/>
              </w:rPr>
              <w:t>Значения</w:t>
            </w:r>
          </w:p>
        </w:tc>
      </w:tr>
      <w:tr w:rsidR="0070704C" w:rsidRPr="00463F6F" w14:paraId="0717E5EE" w14:textId="77777777" w:rsidTr="005B7DA3">
        <w:tc>
          <w:tcPr>
            <w:tcW w:w="3599" w:type="pct"/>
          </w:tcPr>
          <w:p w14:paraId="148507CF" w14:textId="77777777" w:rsidR="0070704C" w:rsidRPr="00463F6F" w:rsidRDefault="00807C80" w:rsidP="00F3096B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  <w:lang w:eastAsia="x-none"/>
              </w:rPr>
            </w:pPr>
            <w:bookmarkStart w:id="5" w:name="_Ref100044661"/>
            <w:r w:rsidRPr="00463F6F">
              <w:rPr>
                <w:sz w:val="22"/>
                <w:szCs w:val="22"/>
              </w:rPr>
              <w:t>Номинальное н</w:t>
            </w:r>
            <w:r w:rsidR="00F84E52" w:rsidRPr="00463F6F">
              <w:rPr>
                <w:sz w:val="22"/>
                <w:szCs w:val="22"/>
              </w:rPr>
              <w:t xml:space="preserve">апряжение </w:t>
            </w:r>
            <w:r w:rsidR="00F3096B" w:rsidRPr="00463F6F">
              <w:rPr>
                <w:sz w:val="22"/>
                <w:szCs w:val="22"/>
              </w:rPr>
              <w:t>питания</w:t>
            </w:r>
            <w:r w:rsidR="00221CE3" w:rsidRPr="00463F6F">
              <w:rPr>
                <w:sz w:val="22"/>
                <w:szCs w:val="22"/>
              </w:rPr>
              <w:t xml:space="preserve"> постоянного тока</w:t>
            </w:r>
            <w:r w:rsidR="004114DB" w:rsidRPr="00463F6F">
              <w:rPr>
                <w:sz w:val="22"/>
                <w:szCs w:val="22"/>
              </w:rPr>
              <w:t xml:space="preserve">, </w:t>
            </w:r>
            <w:bookmarkEnd w:id="5"/>
            <w:proofErr w:type="gramStart"/>
            <w:r w:rsidR="004114DB" w:rsidRPr="00463F6F">
              <w:rPr>
                <w:sz w:val="22"/>
                <w:szCs w:val="22"/>
              </w:rPr>
              <w:t>В</w:t>
            </w:r>
            <w:proofErr w:type="gramEnd"/>
          </w:p>
        </w:tc>
        <w:tc>
          <w:tcPr>
            <w:tcW w:w="1401" w:type="pct"/>
            <w:vAlign w:val="center"/>
          </w:tcPr>
          <w:p w14:paraId="4E895F3F" w14:textId="77777777" w:rsidR="0070704C" w:rsidRPr="00463F6F" w:rsidRDefault="008C49D7" w:rsidP="005F07CD">
            <w:pPr>
              <w:spacing w:line="288" w:lineRule="auto"/>
              <w:jc w:val="center"/>
              <w:rPr>
                <w:sz w:val="22"/>
                <w:szCs w:val="22"/>
                <w:lang w:val="en-US" w:eastAsia="x-none"/>
              </w:rPr>
            </w:pPr>
            <w:r w:rsidRPr="00463F6F">
              <w:rPr>
                <w:sz w:val="22"/>
                <w:szCs w:val="22"/>
              </w:rPr>
              <w:t>12</w:t>
            </w:r>
          </w:p>
        </w:tc>
      </w:tr>
      <w:tr w:rsidR="008C49D7" w:rsidRPr="00463F6F" w14:paraId="03F4C1BB" w14:textId="77777777" w:rsidTr="005B7DA3">
        <w:tc>
          <w:tcPr>
            <w:tcW w:w="3599" w:type="pct"/>
          </w:tcPr>
          <w:p w14:paraId="3ADCA078" w14:textId="36287B69" w:rsidR="008C49D7" w:rsidRPr="00463F6F" w:rsidRDefault="00391FE5" w:rsidP="00F3096B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 xml:space="preserve">Нижняя граница рабочего </w:t>
            </w:r>
            <w:r w:rsidR="00F3096B" w:rsidRPr="00463F6F">
              <w:rPr>
                <w:sz w:val="22"/>
                <w:szCs w:val="22"/>
              </w:rPr>
              <w:t xml:space="preserve">диапазона </w:t>
            </w:r>
            <w:r w:rsidRPr="00463F6F">
              <w:rPr>
                <w:sz w:val="22"/>
                <w:szCs w:val="22"/>
              </w:rPr>
              <w:t xml:space="preserve">напряжения </w:t>
            </w:r>
            <w:r w:rsidR="00F3096B" w:rsidRPr="00463F6F">
              <w:rPr>
                <w:sz w:val="22"/>
                <w:szCs w:val="22"/>
              </w:rPr>
              <w:t>питания</w:t>
            </w:r>
            <w:r w:rsidR="0048524E">
              <w:rPr>
                <w:sz w:val="22"/>
                <w:szCs w:val="22"/>
              </w:rPr>
              <w:t xml:space="preserve"> постоянного тока</w:t>
            </w:r>
            <w:r w:rsidRPr="00463F6F">
              <w:rPr>
                <w:sz w:val="22"/>
                <w:szCs w:val="22"/>
              </w:rPr>
              <w:t xml:space="preserve">, </w:t>
            </w:r>
            <w:proofErr w:type="gramStart"/>
            <w:r w:rsidRPr="00463F6F">
              <w:rPr>
                <w:sz w:val="22"/>
                <w:szCs w:val="22"/>
              </w:rPr>
              <w:t>В</w:t>
            </w:r>
            <w:proofErr w:type="gramEnd"/>
          </w:p>
        </w:tc>
        <w:tc>
          <w:tcPr>
            <w:tcW w:w="1401" w:type="pct"/>
            <w:vAlign w:val="center"/>
          </w:tcPr>
          <w:p w14:paraId="3D050099" w14:textId="111EA160" w:rsidR="008C49D7" w:rsidRPr="00463F6F" w:rsidRDefault="00694373" w:rsidP="005F07CD">
            <w:pPr>
              <w:spacing w:line="288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</w:t>
            </w:r>
          </w:p>
        </w:tc>
      </w:tr>
      <w:tr w:rsidR="008C49D7" w:rsidRPr="00463F6F" w14:paraId="191DB14D" w14:textId="77777777" w:rsidTr="005B7DA3">
        <w:tc>
          <w:tcPr>
            <w:tcW w:w="3599" w:type="pct"/>
          </w:tcPr>
          <w:p w14:paraId="5FB8D5BC" w14:textId="4A1335D9" w:rsidR="008C49D7" w:rsidRPr="00463F6F" w:rsidRDefault="00391FE5" w:rsidP="00391FE5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463F6F">
              <w:rPr>
                <w:rStyle w:val="aff4"/>
                <w:sz w:val="22"/>
                <w:szCs w:val="22"/>
                <w:lang w:eastAsia="en-US"/>
              </w:rPr>
              <w:t>В</w:t>
            </w:r>
            <w:r w:rsidRPr="00463F6F">
              <w:rPr>
                <w:sz w:val="22"/>
                <w:szCs w:val="22"/>
              </w:rPr>
              <w:t xml:space="preserve">ерхняя граница рабочего диапазона напряжения </w:t>
            </w:r>
            <w:r w:rsidR="00F3096B" w:rsidRPr="00463F6F">
              <w:rPr>
                <w:sz w:val="22"/>
                <w:szCs w:val="22"/>
              </w:rPr>
              <w:t>питания</w:t>
            </w:r>
            <w:r w:rsidR="0048524E">
              <w:rPr>
                <w:sz w:val="22"/>
                <w:szCs w:val="22"/>
              </w:rPr>
              <w:t xml:space="preserve"> постоянного тока</w:t>
            </w:r>
            <w:r w:rsidRPr="00463F6F">
              <w:rPr>
                <w:sz w:val="22"/>
                <w:szCs w:val="22"/>
              </w:rPr>
              <w:t xml:space="preserve">, </w:t>
            </w:r>
            <w:proofErr w:type="gramStart"/>
            <w:r w:rsidRPr="00463F6F">
              <w:rPr>
                <w:sz w:val="22"/>
                <w:szCs w:val="22"/>
              </w:rPr>
              <w:t>В</w:t>
            </w:r>
            <w:proofErr w:type="gramEnd"/>
          </w:p>
        </w:tc>
        <w:tc>
          <w:tcPr>
            <w:tcW w:w="1401" w:type="pct"/>
            <w:vAlign w:val="center"/>
          </w:tcPr>
          <w:p w14:paraId="50EC6CFB" w14:textId="77777777" w:rsidR="008C49D7" w:rsidRPr="00463F6F" w:rsidRDefault="00B52202" w:rsidP="005F07CD">
            <w:pPr>
              <w:spacing w:line="288" w:lineRule="auto"/>
              <w:jc w:val="center"/>
              <w:rPr>
                <w:color w:val="000000"/>
                <w:sz w:val="22"/>
                <w:szCs w:val="22"/>
              </w:rPr>
            </w:pPr>
            <w:r w:rsidRPr="00463F6F">
              <w:rPr>
                <w:color w:val="000000"/>
                <w:sz w:val="22"/>
                <w:szCs w:val="22"/>
              </w:rPr>
              <w:t>3</w:t>
            </w:r>
            <w:r w:rsidR="00EC2E31" w:rsidRPr="00463F6F">
              <w:rPr>
                <w:color w:val="000000"/>
                <w:sz w:val="22"/>
                <w:szCs w:val="22"/>
              </w:rPr>
              <w:t>0</w:t>
            </w:r>
          </w:p>
        </w:tc>
      </w:tr>
      <w:tr w:rsidR="00AE39AA" w:rsidRPr="00463F6F" w14:paraId="4D4200CD" w14:textId="77777777" w:rsidTr="005B7DA3">
        <w:tc>
          <w:tcPr>
            <w:tcW w:w="3599" w:type="pct"/>
          </w:tcPr>
          <w:p w14:paraId="183A461F" w14:textId="3DFF425E" w:rsidR="00AE39AA" w:rsidRPr="00463F6F" w:rsidRDefault="00AE39AA" w:rsidP="001038B1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  <w:lang w:eastAsia="en-US"/>
              </w:rPr>
            </w:pPr>
            <w:r w:rsidRPr="00FF62C4">
              <w:rPr>
                <w:rStyle w:val="aff4"/>
                <w:sz w:val="22"/>
                <w:szCs w:val="24"/>
                <w:lang w:eastAsia="en-US"/>
              </w:rPr>
              <w:t>Н</w:t>
            </w:r>
            <w:r w:rsidRPr="00FF62C4">
              <w:rPr>
                <w:sz w:val="22"/>
                <w:szCs w:val="24"/>
              </w:rPr>
              <w:t xml:space="preserve">оминальное напряжение </w:t>
            </w:r>
            <w:r w:rsidR="0048524E">
              <w:rPr>
                <w:sz w:val="22"/>
                <w:szCs w:val="24"/>
              </w:rPr>
              <w:t xml:space="preserve">от внешнего источника </w:t>
            </w:r>
            <w:r w:rsidRPr="00FF62C4">
              <w:rPr>
                <w:sz w:val="22"/>
                <w:szCs w:val="24"/>
              </w:rPr>
              <w:t xml:space="preserve">питания постоянного тока </w:t>
            </w:r>
            <w:r>
              <w:rPr>
                <w:sz w:val="22"/>
                <w:szCs w:val="24"/>
              </w:rPr>
              <w:t>(</w:t>
            </w:r>
            <w:r w:rsidRPr="00FF62C4">
              <w:rPr>
                <w:sz w:val="22"/>
                <w:szCs w:val="24"/>
                <w:lang w:val="en-US"/>
              </w:rPr>
              <w:t>USB</w:t>
            </w:r>
            <w:r w:rsidRPr="00FF62C4">
              <w:rPr>
                <w:sz w:val="22"/>
                <w:szCs w:val="24"/>
              </w:rPr>
              <w:t xml:space="preserve"> </w:t>
            </w:r>
            <w:r w:rsidRPr="00FF62C4">
              <w:rPr>
                <w:sz w:val="22"/>
                <w:szCs w:val="24"/>
                <w:lang w:val="en-US"/>
              </w:rPr>
              <w:t>Type</w:t>
            </w:r>
            <w:r w:rsidRPr="00FF62C4">
              <w:rPr>
                <w:sz w:val="22"/>
                <w:szCs w:val="24"/>
              </w:rPr>
              <w:t>-</w:t>
            </w:r>
            <w:r w:rsidRPr="00FF62C4">
              <w:rPr>
                <w:sz w:val="22"/>
                <w:szCs w:val="24"/>
                <w:lang w:val="en-US"/>
              </w:rPr>
              <w:t>C</w:t>
            </w:r>
            <w:r>
              <w:rPr>
                <w:sz w:val="22"/>
                <w:szCs w:val="24"/>
              </w:rPr>
              <w:t xml:space="preserve">), </w:t>
            </w:r>
            <w:proofErr w:type="gramStart"/>
            <w:r>
              <w:rPr>
                <w:sz w:val="22"/>
                <w:szCs w:val="24"/>
              </w:rPr>
              <w:t>В</w:t>
            </w:r>
            <w:proofErr w:type="gramEnd"/>
          </w:p>
        </w:tc>
        <w:tc>
          <w:tcPr>
            <w:tcW w:w="1401" w:type="pct"/>
            <w:vAlign w:val="center"/>
          </w:tcPr>
          <w:p w14:paraId="0EA0E370" w14:textId="1DB4D3AA" w:rsidR="00AE39AA" w:rsidRPr="00463F6F" w:rsidRDefault="00AE39AA" w:rsidP="005F07CD">
            <w:pPr>
              <w:spacing w:line="288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  <w:tr w:rsidR="00AE39AA" w:rsidRPr="00463F6F" w14:paraId="397328A7" w14:textId="77777777" w:rsidTr="005B7DA3">
        <w:tc>
          <w:tcPr>
            <w:tcW w:w="3599" w:type="pct"/>
          </w:tcPr>
          <w:p w14:paraId="3E492997" w14:textId="1729AECB" w:rsidR="00AE39AA" w:rsidRPr="00463F6F" w:rsidRDefault="00AE39AA" w:rsidP="0090210A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  <w:lang w:eastAsia="en-US"/>
              </w:rPr>
            </w:pPr>
            <w:r w:rsidRPr="00FF62C4">
              <w:rPr>
                <w:rStyle w:val="aff4"/>
                <w:sz w:val="22"/>
                <w:szCs w:val="24"/>
                <w:lang w:eastAsia="en-US"/>
              </w:rPr>
              <w:t>Н</w:t>
            </w:r>
            <w:r w:rsidRPr="00FF62C4">
              <w:rPr>
                <w:sz w:val="22"/>
                <w:szCs w:val="24"/>
              </w:rPr>
              <w:t xml:space="preserve">оминальное напряжение </w:t>
            </w:r>
            <w:r w:rsidR="0048524E">
              <w:rPr>
                <w:sz w:val="22"/>
                <w:szCs w:val="24"/>
              </w:rPr>
              <w:t xml:space="preserve">от внешнего источника </w:t>
            </w:r>
            <w:r w:rsidRPr="00FF62C4">
              <w:rPr>
                <w:sz w:val="22"/>
                <w:szCs w:val="24"/>
              </w:rPr>
              <w:t xml:space="preserve">питания постоянного тока </w:t>
            </w:r>
            <w:r>
              <w:rPr>
                <w:sz w:val="22"/>
                <w:szCs w:val="24"/>
              </w:rPr>
              <w:t>(</w:t>
            </w:r>
            <w:r w:rsidRPr="00463F6F">
              <w:rPr>
                <w:bCs/>
                <w:sz w:val="22"/>
                <w:szCs w:val="22"/>
                <w:lang w:eastAsia="en-US"/>
              </w:rPr>
              <w:t>USB</w:t>
            </w:r>
            <w:r>
              <w:rPr>
                <w:bCs/>
                <w:sz w:val="22"/>
                <w:szCs w:val="22"/>
                <w:lang w:eastAsia="en-US"/>
              </w:rPr>
              <w:t> </w:t>
            </w:r>
            <w:r w:rsidRPr="00463F6F">
              <w:rPr>
                <w:sz w:val="22"/>
                <w:szCs w:val="22"/>
                <w:lang w:val="en-US"/>
              </w:rPr>
              <w:t>Type</w:t>
            </w:r>
            <w:r>
              <w:rPr>
                <w:sz w:val="22"/>
                <w:szCs w:val="22"/>
              </w:rPr>
              <w:noBreakHyphen/>
            </w:r>
            <w:r w:rsidRPr="00463F6F">
              <w:rPr>
                <w:sz w:val="22"/>
                <w:szCs w:val="22"/>
                <w:lang w:val="en-US"/>
              </w:rPr>
              <w:t>C</w:t>
            </w:r>
            <w:r>
              <w:rPr>
                <w:bCs/>
                <w:sz w:val="22"/>
                <w:szCs w:val="22"/>
                <w:lang w:eastAsia="en-US"/>
              </w:rPr>
              <w:t> </w:t>
            </w:r>
            <w:r w:rsidR="0090210A">
              <w:rPr>
                <w:sz w:val="22"/>
                <w:szCs w:val="22"/>
                <w:lang w:val="en-US"/>
              </w:rPr>
              <w:t>PD</w:t>
            </w:r>
            <w:r>
              <w:rPr>
                <w:sz w:val="22"/>
                <w:szCs w:val="24"/>
              </w:rPr>
              <w:t xml:space="preserve">), </w:t>
            </w:r>
            <w:proofErr w:type="gramStart"/>
            <w:r>
              <w:rPr>
                <w:sz w:val="22"/>
                <w:szCs w:val="24"/>
              </w:rPr>
              <w:t>В</w:t>
            </w:r>
            <w:proofErr w:type="gramEnd"/>
          </w:p>
        </w:tc>
        <w:tc>
          <w:tcPr>
            <w:tcW w:w="1401" w:type="pct"/>
            <w:vAlign w:val="center"/>
          </w:tcPr>
          <w:p w14:paraId="17CD48EB" w14:textId="6A0B1429" w:rsidR="00AE39AA" w:rsidRPr="00463F6F" w:rsidRDefault="00694373" w:rsidP="005F07CD">
            <w:pPr>
              <w:spacing w:line="288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5/</w:t>
            </w:r>
            <w:r w:rsidR="00AE39AA" w:rsidRPr="00FF62C4">
              <w:rPr>
                <w:sz w:val="22"/>
                <w:szCs w:val="22"/>
              </w:rPr>
              <w:t>9/12/15</w:t>
            </w:r>
            <w:r w:rsidR="00AE39AA" w:rsidRPr="00FF62C4">
              <w:rPr>
                <w:sz w:val="22"/>
                <w:szCs w:val="22"/>
                <w:lang w:val="en-US"/>
              </w:rPr>
              <w:t>/20</w:t>
            </w:r>
            <w:r w:rsidR="000A38E5">
              <w:rPr>
                <w:sz w:val="22"/>
                <w:szCs w:val="22"/>
                <w:vertAlign w:val="superscript"/>
                <w:lang w:val="en-US"/>
              </w:rPr>
              <w:t>1</w:t>
            </w:r>
            <w:r w:rsidR="00AE39AA">
              <w:rPr>
                <w:sz w:val="22"/>
                <w:szCs w:val="22"/>
                <w:vertAlign w:val="superscript"/>
              </w:rPr>
              <w:t>)</w:t>
            </w:r>
          </w:p>
        </w:tc>
      </w:tr>
      <w:tr w:rsidR="007A3A68" w:rsidRPr="00463F6F" w14:paraId="189B7C5B" w14:textId="77777777" w:rsidTr="005B7DA3">
        <w:trPr>
          <w:trHeight w:val="471"/>
        </w:trPr>
        <w:tc>
          <w:tcPr>
            <w:tcW w:w="3599" w:type="pct"/>
            <w:vAlign w:val="center"/>
          </w:tcPr>
          <w:p w14:paraId="493D5C7D" w14:textId="77777777" w:rsidR="007A3A68" w:rsidRPr="00463F6F" w:rsidRDefault="007A3A68" w:rsidP="00EC6DF5">
            <w:pPr>
              <w:numPr>
                <w:ilvl w:val="0"/>
                <w:numId w:val="12"/>
              </w:numPr>
              <w:spacing w:line="288" w:lineRule="auto"/>
              <w:ind w:left="0" w:firstLine="0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 xml:space="preserve">Нижняя граница </w:t>
            </w:r>
            <w:r w:rsidRPr="00463F6F">
              <w:rPr>
                <w:sz w:val="22"/>
                <w:szCs w:val="22"/>
                <w:lang w:eastAsia="en-US"/>
              </w:rPr>
              <w:t xml:space="preserve">рабочего диапазона </w:t>
            </w:r>
            <w:r w:rsidRPr="00463F6F">
              <w:rPr>
                <w:sz w:val="22"/>
                <w:szCs w:val="22"/>
              </w:rPr>
              <w:t xml:space="preserve">напряжения входных дискретных сигналов, </w:t>
            </w:r>
            <w:proofErr w:type="gramStart"/>
            <w:r w:rsidRPr="00463F6F">
              <w:rPr>
                <w:sz w:val="22"/>
                <w:szCs w:val="22"/>
              </w:rPr>
              <w:t>В</w:t>
            </w:r>
            <w:proofErr w:type="gramEnd"/>
          </w:p>
        </w:tc>
        <w:tc>
          <w:tcPr>
            <w:tcW w:w="1401" w:type="pct"/>
            <w:tcBorders>
              <w:top w:val="nil"/>
            </w:tcBorders>
            <w:vAlign w:val="center"/>
          </w:tcPr>
          <w:p w14:paraId="521206CB" w14:textId="77777777" w:rsidR="007A3A68" w:rsidRPr="00463F6F" w:rsidRDefault="007A3A68" w:rsidP="00EC6DF5">
            <w:pPr>
              <w:spacing w:line="288" w:lineRule="auto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463F6F">
              <w:rPr>
                <w:color w:val="000000"/>
                <w:sz w:val="22"/>
                <w:szCs w:val="22"/>
                <w:lang w:val="en-US"/>
              </w:rPr>
              <w:t>12</w:t>
            </w:r>
          </w:p>
        </w:tc>
      </w:tr>
      <w:tr w:rsidR="007A3A68" w:rsidRPr="00463F6F" w14:paraId="12065542" w14:textId="77777777" w:rsidTr="005B7DA3">
        <w:trPr>
          <w:trHeight w:val="471"/>
        </w:trPr>
        <w:tc>
          <w:tcPr>
            <w:tcW w:w="3599" w:type="pct"/>
            <w:vAlign w:val="center"/>
          </w:tcPr>
          <w:p w14:paraId="1FFE6409" w14:textId="77777777" w:rsidR="007A3A68" w:rsidRPr="00463F6F" w:rsidRDefault="007A3A68" w:rsidP="00EC6DF5">
            <w:pPr>
              <w:numPr>
                <w:ilvl w:val="0"/>
                <w:numId w:val="12"/>
              </w:numPr>
              <w:spacing w:line="288" w:lineRule="auto"/>
              <w:ind w:left="0" w:firstLine="0"/>
              <w:rPr>
                <w:sz w:val="22"/>
                <w:szCs w:val="22"/>
              </w:rPr>
            </w:pPr>
            <w:r w:rsidRPr="00463F6F">
              <w:rPr>
                <w:rStyle w:val="aff4"/>
                <w:sz w:val="22"/>
                <w:szCs w:val="22"/>
                <w:lang w:eastAsia="en-US"/>
              </w:rPr>
              <w:t>В</w:t>
            </w:r>
            <w:r w:rsidRPr="00463F6F">
              <w:rPr>
                <w:sz w:val="22"/>
                <w:szCs w:val="22"/>
              </w:rPr>
              <w:t xml:space="preserve">ерхняя граница </w:t>
            </w:r>
            <w:r w:rsidRPr="00463F6F">
              <w:rPr>
                <w:sz w:val="22"/>
                <w:szCs w:val="22"/>
                <w:lang w:eastAsia="en-US"/>
              </w:rPr>
              <w:t xml:space="preserve">рабочего диапазона </w:t>
            </w:r>
            <w:r w:rsidRPr="00463F6F">
              <w:rPr>
                <w:sz w:val="22"/>
                <w:szCs w:val="22"/>
              </w:rPr>
              <w:t xml:space="preserve">напряжения входных дискретных сигналов, </w:t>
            </w:r>
            <w:proofErr w:type="gramStart"/>
            <w:r w:rsidRPr="00463F6F">
              <w:rPr>
                <w:sz w:val="22"/>
                <w:szCs w:val="22"/>
              </w:rPr>
              <w:t>В</w:t>
            </w:r>
            <w:proofErr w:type="gramEnd"/>
          </w:p>
        </w:tc>
        <w:tc>
          <w:tcPr>
            <w:tcW w:w="1401" w:type="pct"/>
            <w:tcBorders>
              <w:top w:val="nil"/>
            </w:tcBorders>
            <w:vAlign w:val="center"/>
          </w:tcPr>
          <w:p w14:paraId="7D5070DA" w14:textId="77777777" w:rsidR="007A3A68" w:rsidRPr="00463F6F" w:rsidRDefault="007A3A68" w:rsidP="00EC6DF5">
            <w:pPr>
              <w:spacing w:line="288" w:lineRule="auto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463F6F">
              <w:rPr>
                <w:color w:val="000000"/>
                <w:sz w:val="22"/>
                <w:szCs w:val="22"/>
                <w:lang w:val="en-US"/>
              </w:rPr>
              <w:t>30</w:t>
            </w:r>
          </w:p>
        </w:tc>
      </w:tr>
      <w:tr w:rsidR="007A3A68" w:rsidRPr="00463F6F" w14:paraId="249B6DDC" w14:textId="77777777" w:rsidTr="005B7DA3">
        <w:trPr>
          <w:trHeight w:val="20"/>
        </w:trPr>
        <w:tc>
          <w:tcPr>
            <w:tcW w:w="3599" w:type="pct"/>
            <w:vAlign w:val="center"/>
          </w:tcPr>
          <w:p w14:paraId="18017469" w14:textId="421ED85B" w:rsidR="007A3A68" w:rsidRPr="00463F6F" w:rsidRDefault="007A3A68" w:rsidP="00FC26B1">
            <w:pPr>
              <w:numPr>
                <w:ilvl w:val="0"/>
                <w:numId w:val="12"/>
              </w:numPr>
              <w:spacing w:line="288" w:lineRule="auto"/>
              <w:ind w:left="0" w:firstLine="0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>Максимальная</w:t>
            </w:r>
            <w:r>
              <w:rPr>
                <w:sz w:val="22"/>
                <w:szCs w:val="22"/>
              </w:rPr>
              <w:t xml:space="preserve"> </w:t>
            </w:r>
            <w:r w:rsidR="0048524E">
              <w:rPr>
                <w:sz w:val="22"/>
                <w:szCs w:val="22"/>
              </w:rPr>
              <w:t xml:space="preserve">активная </w:t>
            </w:r>
            <w:r w:rsidRPr="00463F6F">
              <w:rPr>
                <w:sz w:val="22"/>
                <w:szCs w:val="22"/>
              </w:rPr>
              <w:t xml:space="preserve">потребляемая мощность, </w:t>
            </w:r>
            <w:proofErr w:type="gramStart"/>
            <w:r w:rsidRPr="00A53F50">
              <w:rPr>
                <w:sz w:val="22"/>
                <w:szCs w:val="22"/>
              </w:rPr>
              <w:t>В</w:t>
            </w:r>
            <w:r w:rsidRPr="00B977CE">
              <w:rPr>
                <w:bCs/>
                <w:sz w:val="22"/>
                <w:szCs w:val="22"/>
              </w:rPr>
              <w:t>т</w:t>
            </w:r>
            <w:proofErr w:type="gramEnd"/>
            <w:r w:rsidRPr="00463F6F">
              <w:rPr>
                <w:sz w:val="22"/>
                <w:szCs w:val="22"/>
              </w:rPr>
              <w:t>, не более</w:t>
            </w:r>
          </w:p>
        </w:tc>
        <w:tc>
          <w:tcPr>
            <w:tcW w:w="1401" w:type="pct"/>
            <w:tcBorders>
              <w:top w:val="nil"/>
            </w:tcBorders>
            <w:vAlign w:val="center"/>
          </w:tcPr>
          <w:p w14:paraId="0ADB92CD" w14:textId="5E6CF87F" w:rsidR="007A3A68" w:rsidRPr="00463F6F" w:rsidRDefault="007A3A68" w:rsidP="00FC26B1">
            <w:pPr>
              <w:spacing w:line="288" w:lineRule="auto"/>
              <w:jc w:val="center"/>
              <w:rPr>
                <w:sz w:val="22"/>
                <w:szCs w:val="22"/>
                <w:lang w:eastAsia="x-none"/>
              </w:rPr>
            </w:pPr>
            <w:r w:rsidRPr="00463F6F">
              <w:rPr>
                <w:sz w:val="22"/>
                <w:szCs w:val="22"/>
              </w:rPr>
              <w:t>20</w:t>
            </w:r>
            <w:r w:rsidR="000A38E5">
              <w:rPr>
                <w:sz w:val="22"/>
                <w:szCs w:val="22"/>
                <w:vertAlign w:val="superscript"/>
                <w:lang w:val="en-US"/>
              </w:rPr>
              <w:t>2</w:t>
            </w:r>
            <w:r w:rsidRPr="00463F6F">
              <w:rPr>
                <w:sz w:val="22"/>
                <w:szCs w:val="22"/>
                <w:vertAlign w:val="superscript"/>
              </w:rPr>
              <w:t>)</w:t>
            </w:r>
          </w:p>
        </w:tc>
      </w:tr>
      <w:tr w:rsidR="007A3A68" w:rsidRPr="00463F6F" w14:paraId="38738B86" w14:textId="77777777" w:rsidTr="005B7DA3">
        <w:trPr>
          <w:trHeight w:val="20"/>
        </w:trPr>
        <w:tc>
          <w:tcPr>
            <w:tcW w:w="3599" w:type="pct"/>
            <w:vAlign w:val="center"/>
          </w:tcPr>
          <w:p w14:paraId="79D24AEA" w14:textId="77777777" w:rsidR="007A3A68" w:rsidRPr="00463F6F" w:rsidRDefault="007A3A68" w:rsidP="00FC26B1">
            <w:pPr>
              <w:numPr>
                <w:ilvl w:val="0"/>
                <w:numId w:val="12"/>
              </w:numPr>
              <w:spacing w:line="288" w:lineRule="auto"/>
              <w:ind w:left="0" w:firstLine="0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 xml:space="preserve">Емкость аккумулятора, </w:t>
            </w:r>
            <w:proofErr w:type="spellStart"/>
            <w:r w:rsidRPr="00463F6F">
              <w:rPr>
                <w:sz w:val="22"/>
                <w:szCs w:val="22"/>
              </w:rPr>
              <w:t>мАч</w:t>
            </w:r>
            <w:proofErr w:type="spellEnd"/>
          </w:p>
        </w:tc>
        <w:tc>
          <w:tcPr>
            <w:tcW w:w="1401" w:type="pct"/>
            <w:tcBorders>
              <w:top w:val="nil"/>
            </w:tcBorders>
            <w:vAlign w:val="center"/>
          </w:tcPr>
          <w:p w14:paraId="1390E37A" w14:textId="77777777" w:rsidR="007A3A68" w:rsidRPr="00463F6F" w:rsidRDefault="007A3A68" w:rsidP="00FC26B1">
            <w:pPr>
              <w:spacing w:line="288" w:lineRule="auto"/>
              <w:jc w:val="center"/>
              <w:rPr>
                <w:sz w:val="22"/>
                <w:szCs w:val="22"/>
                <w:lang w:eastAsia="x-none"/>
              </w:rPr>
            </w:pPr>
            <w:r w:rsidRPr="00463F6F">
              <w:rPr>
                <w:sz w:val="22"/>
                <w:szCs w:val="22"/>
              </w:rPr>
              <w:t>8800</w:t>
            </w:r>
          </w:p>
        </w:tc>
      </w:tr>
      <w:tr w:rsidR="0070704C" w:rsidRPr="00463F6F" w14:paraId="10A13C80" w14:textId="77777777" w:rsidTr="005B7DA3">
        <w:tc>
          <w:tcPr>
            <w:tcW w:w="3599" w:type="pct"/>
          </w:tcPr>
          <w:p w14:paraId="43BC631B" w14:textId="2E066EF1" w:rsidR="0070704C" w:rsidRPr="007A3A68" w:rsidRDefault="007A3A68" w:rsidP="00B507FF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</w:t>
            </w:r>
            <w:r w:rsidRPr="005E6C5F">
              <w:rPr>
                <w:sz w:val="22"/>
                <w:szCs w:val="22"/>
              </w:rPr>
              <w:t xml:space="preserve">корость обмена </w:t>
            </w:r>
            <w:r w:rsidR="00B507FF">
              <w:rPr>
                <w:sz w:val="22"/>
                <w:szCs w:val="22"/>
              </w:rPr>
              <w:t xml:space="preserve">по </w:t>
            </w:r>
            <w:r>
              <w:rPr>
                <w:sz w:val="22"/>
                <w:szCs w:val="22"/>
              </w:rPr>
              <w:t>ОВИ</w:t>
            </w:r>
            <w:r w:rsidR="00B507FF">
              <w:rPr>
                <w:sz w:val="22"/>
                <w:szCs w:val="22"/>
              </w:rPr>
              <w:t xml:space="preserve"> и по </w:t>
            </w:r>
            <w:r w:rsidR="00B62410" w:rsidRPr="00B62410">
              <w:rPr>
                <w:sz w:val="22"/>
                <w:szCs w:val="22"/>
                <w:lang w:val="en-US"/>
              </w:rPr>
              <w:t>RS</w:t>
            </w:r>
            <w:r w:rsidR="00B62410" w:rsidRPr="00B62410">
              <w:rPr>
                <w:sz w:val="22"/>
                <w:szCs w:val="22"/>
              </w:rPr>
              <w:t>-485</w:t>
            </w:r>
            <w:r>
              <w:rPr>
                <w:sz w:val="22"/>
                <w:szCs w:val="22"/>
              </w:rPr>
              <w:t>, Бод</w:t>
            </w:r>
          </w:p>
        </w:tc>
        <w:tc>
          <w:tcPr>
            <w:tcW w:w="1401" w:type="pct"/>
            <w:tcBorders>
              <w:bottom w:val="single" w:sz="4" w:space="0" w:color="auto"/>
            </w:tcBorders>
            <w:vAlign w:val="bottom"/>
          </w:tcPr>
          <w:p w14:paraId="2D32CAF7" w14:textId="77777777" w:rsidR="0070704C" w:rsidRPr="00463F6F" w:rsidRDefault="004114DB" w:rsidP="00D25BA8">
            <w:pPr>
              <w:spacing w:line="288" w:lineRule="auto"/>
              <w:jc w:val="center"/>
              <w:rPr>
                <w:sz w:val="22"/>
                <w:szCs w:val="22"/>
                <w:lang w:eastAsia="x-none"/>
              </w:rPr>
            </w:pPr>
            <w:r w:rsidRPr="00463F6F">
              <w:rPr>
                <w:sz w:val="22"/>
                <w:szCs w:val="22"/>
              </w:rPr>
              <w:t>2097152</w:t>
            </w:r>
          </w:p>
        </w:tc>
      </w:tr>
      <w:tr w:rsidR="005B7DA3" w:rsidRPr="00463F6F" w14:paraId="25EFF964" w14:textId="77777777" w:rsidTr="005B7DA3">
        <w:trPr>
          <w:trHeight w:val="320"/>
        </w:trPr>
        <w:tc>
          <w:tcPr>
            <w:tcW w:w="3599" w:type="pct"/>
            <w:vMerge w:val="restart"/>
            <w:tcBorders>
              <w:right w:val="single" w:sz="4" w:space="0" w:color="auto"/>
            </w:tcBorders>
            <w:vAlign w:val="center"/>
          </w:tcPr>
          <w:p w14:paraId="02FA5D9A" w14:textId="65514F36" w:rsidR="005B7DA3" w:rsidRPr="005B7DA3" w:rsidRDefault="005B7DA3" w:rsidP="005021DC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5B7DA3">
              <w:rPr>
                <w:sz w:val="22"/>
                <w:szCs w:val="22"/>
              </w:rPr>
              <w:t xml:space="preserve">Частота дискретизации, </w:t>
            </w:r>
            <w:proofErr w:type="gramStart"/>
            <w:r w:rsidRPr="005B7DA3">
              <w:rPr>
                <w:sz w:val="22"/>
                <w:szCs w:val="22"/>
              </w:rPr>
              <w:t>Гц</w:t>
            </w:r>
            <w:proofErr w:type="gramEnd"/>
          </w:p>
          <w:p w14:paraId="654221FD" w14:textId="70F05B38" w:rsidR="005B7DA3" w:rsidRPr="005B7DA3" w:rsidRDefault="005B7DA3" w:rsidP="005021DC">
            <w:pPr>
              <w:pStyle w:val="af7"/>
              <w:numPr>
                <w:ilvl w:val="0"/>
                <w:numId w:val="63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5B7DA3">
              <w:rPr>
                <w:sz w:val="22"/>
                <w:szCs w:val="22"/>
                <w:lang w:val="en-US"/>
              </w:rPr>
              <w:t>SV</w:t>
            </w:r>
            <w:r w:rsidRPr="005B7DA3">
              <w:rPr>
                <w:sz w:val="22"/>
                <w:szCs w:val="22"/>
              </w:rPr>
              <w:t>-потоков</w:t>
            </w:r>
          </w:p>
          <w:p w14:paraId="4199E61A" w14:textId="1C8D17E4" w:rsidR="005B7DA3" w:rsidRPr="005021DC" w:rsidRDefault="005B7DA3" w:rsidP="005021DC">
            <w:pPr>
              <w:pStyle w:val="af7"/>
              <w:numPr>
                <w:ilvl w:val="0"/>
                <w:numId w:val="63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5B7DA3">
              <w:rPr>
                <w:color w:val="000000"/>
                <w:sz w:val="22"/>
                <w:szCs w:val="22"/>
                <w:lang w:val="en-US"/>
              </w:rPr>
              <w:t>SV</w:t>
            </w:r>
            <w:r w:rsidRPr="005B7DA3">
              <w:rPr>
                <w:color w:val="000000"/>
                <w:sz w:val="22"/>
                <w:szCs w:val="22"/>
              </w:rPr>
              <w:t>-</w:t>
            </w:r>
            <w:proofErr w:type="spellStart"/>
            <w:r w:rsidRPr="005B7DA3">
              <w:rPr>
                <w:color w:val="000000"/>
                <w:sz w:val="22"/>
                <w:szCs w:val="22"/>
                <w:lang w:val="en-US"/>
              </w:rPr>
              <w:t>RiM</w:t>
            </w:r>
            <w:proofErr w:type="spellEnd"/>
            <w:r w:rsidRPr="005B7DA3">
              <w:rPr>
                <w:color w:val="000000"/>
                <w:sz w:val="22"/>
                <w:szCs w:val="22"/>
              </w:rPr>
              <w:t>-потоков</w:t>
            </w:r>
          </w:p>
        </w:tc>
        <w:tc>
          <w:tcPr>
            <w:tcW w:w="14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1D4514" w14:textId="7A43BD6F" w:rsidR="005B7DA3" w:rsidRPr="00463F6F" w:rsidRDefault="005B7DA3" w:rsidP="00D25BA8">
            <w:pPr>
              <w:spacing w:line="288" w:lineRule="auto"/>
              <w:jc w:val="center"/>
              <w:rPr>
                <w:sz w:val="22"/>
                <w:szCs w:val="22"/>
              </w:rPr>
            </w:pPr>
          </w:p>
        </w:tc>
      </w:tr>
      <w:tr w:rsidR="005B7DA3" w:rsidRPr="00463F6F" w14:paraId="5BBA9D8B" w14:textId="77777777" w:rsidTr="005B7DA3">
        <w:trPr>
          <w:trHeight w:val="320"/>
        </w:trPr>
        <w:tc>
          <w:tcPr>
            <w:tcW w:w="3599" w:type="pct"/>
            <w:vMerge/>
            <w:tcBorders>
              <w:right w:val="single" w:sz="4" w:space="0" w:color="auto"/>
            </w:tcBorders>
            <w:vAlign w:val="center"/>
          </w:tcPr>
          <w:p w14:paraId="4614A133" w14:textId="77777777" w:rsidR="005B7DA3" w:rsidRDefault="005B7DA3" w:rsidP="005021DC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14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78F779" w14:textId="0ED1D285" w:rsidR="005B7DA3" w:rsidRPr="005B7DA3" w:rsidRDefault="005B7DA3" w:rsidP="00D25BA8">
            <w:pPr>
              <w:spacing w:line="288" w:lineRule="auto"/>
              <w:jc w:val="center"/>
              <w:rPr>
                <w:sz w:val="22"/>
                <w:szCs w:val="22"/>
              </w:rPr>
            </w:pPr>
            <w:r w:rsidRPr="005B7DA3">
              <w:rPr>
                <w:sz w:val="22"/>
                <w:szCs w:val="22"/>
              </w:rPr>
              <w:t>4000, 4800, 12800, 14400</w:t>
            </w:r>
          </w:p>
        </w:tc>
      </w:tr>
      <w:tr w:rsidR="005B7DA3" w:rsidRPr="00463F6F" w14:paraId="62509940" w14:textId="77777777" w:rsidTr="005B7DA3">
        <w:trPr>
          <w:trHeight w:val="320"/>
        </w:trPr>
        <w:tc>
          <w:tcPr>
            <w:tcW w:w="3599" w:type="pct"/>
            <w:vMerge/>
            <w:tcBorders>
              <w:right w:val="single" w:sz="4" w:space="0" w:color="auto"/>
            </w:tcBorders>
            <w:vAlign w:val="center"/>
          </w:tcPr>
          <w:p w14:paraId="213ACD5E" w14:textId="77777777" w:rsidR="005B7DA3" w:rsidRDefault="005B7DA3" w:rsidP="005021DC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</w:p>
        </w:tc>
        <w:tc>
          <w:tcPr>
            <w:tcW w:w="14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549E4" w14:textId="58622A1D" w:rsidR="005B7DA3" w:rsidRPr="005B7DA3" w:rsidRDefault="005B7DA3" w:rsidP="005B7DA3">
            <w:pPr>
              <w:spacing w:line="288" w:lineRule="auto"/>
              <w:jc w:val="center"/>
              <w:rPr>
                <w:sz w:val="22"/>
                <w:szCs w:val="22"/>
              </w:rPr>
            </w:pPr>
            <w:r w:rsidRPr="005B7DA3">
              <w:rPr>
                <w:sz w:val="22"/>
                <w:szCs w:val="22"/>
              </w:rPr>
              <w:t>4000, 4096</w:t>
            </w:r>
          </w:p>
        </w:tc>
      </w:tr>
      <w:tr w:rsidR="0070704C" w:rsidRPr="00463F6F" w14:paraId="591AB123" w14:textId="77777777" w:rsidTr="005B7DA3">
        <w:tc>
          <w:tcPr>
            <w:tcW w:w="3599" w:type="pct"/>
          </w:tcPr>
          <w:p w14:paraId="149ABB04" w14:textId="48F6A173" w:rsidR="0070704C" w:rsidRPr="00463F6F" w:rsidRDefault="004114DB" w:rsidP="005F07CD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>Относительная погрешность эмуляции параметров электроэнергетического режима (RMS зна</w:t>
            </w:r>
            <w:r w:rsidR="00FC26B1">
              <w:rPr>
                <w:sz w:val="22"/>
                <w:szCs w:val="22"/>
              </w:rPr>
              <w:t>чения тока и напряжения), %, не </w:t>
            </w:r>
            <w:r w:rsidRPr="00463F6F">
              <w:rPr>
                <w:sz w:val="22"/>
                <w:szCs w:val="22"/>
              </w:rPr>
              <w:t>более</w:t>
            </w:r>
          </w:p>
        </w:tc>
        <w:tc>
          <w:tcPr>
            <w:tcW w:w="1401" w:type="pct"/>
            <w:tcBorders>
              <w:top w:val="single" w:sz="4" w:space="0" w:color="auto"/>
            </w:tcBorders>
            <w:vAlign w:val="center"/>
          </w:tcPr>
          <w:p w14:paraId="0F054AFE" w14:textId="77777777" w:rsidR="0070704C" w:rsidRPr="00463F6F" w:rsidRDefault="004114DB" w:rsidP="005F07CD">
            <w:pPr>
              <w:spacing w:line="288" w:lineRule="auto"/>
              <w:jc w:val="center"/>
              <w:rPr>
                <w:sz w:val="22"/>
                <w:szCs w:val="22"/>
                <w:lang w:eastAsia="x-none"/>
              </w:rPr>
            </w:pPr>
            <w:r w:rsidRPr="00463F6F">
              <w:rPr>
                <w:sz w:val="22"/>
                <w:szCs w:val="22"/>
              </w:rPr>
              <w:t>0,5</w:t>
            </w:r>
          </w:p>
        </w:tc>
      </w:tr>
      <w:tr w:rsidR="004114DB" w:rsidRPr="00463F6F" w14:paraId="77C0173E" w14:textId="77777777" w:rsidTr="005B7DA3">
        <w:tc>
          <w:tcPr>
            <w:tcW w:w="3599" w:type="pct"/>
          </w:tcPr>
          <w:p w14:paraId="700A74C3" w14:textId="35900CC7" w:rsidR="004114DB" w:rsidRPr="00463F6F" w:rsidRDefault="004114DB" w:rsidP="002B4A68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 xml:space="preserve">Относительная погрешность расчетов в режиме </w:t>
            </w:r>
            <w:r w:rsidR="002B4A68">
              <w:rPr>
                <w:sz w:val="22"/>
                <w:szCs w:val="22"/>
              </w:rPr>
              <w:t>ВАФ</w:t>
            </w:r>
            <w:r w:rsidRPr="00463F6F">
              <w:rPr>
                <w:sz w:val="22"/>
                <w:szCs w:val="22"/>
              </w:rPr>
              <w:t xml:space="preserve"> (RMS значения тока и напряжения, активной мощнос</w:t>
            </w:r>
            <w:r w:rsidR="005B7DA3">
              <w:rPr>
                <w:sz w:val="22"/>
                <w:szCs w:val="22"/>
              </w:rPr>
              <w:t>ти, реактивной мощности), %, не </w:t>
            </w:r>
            <w:r w:rsidRPr="00463F6F">
              <w:rPr>
                <w:sz w:val="22"/>
                <w:szCs w:val="22"/>
              </w:rPr>
              <w:t>более</w:t>
            </w:r>
          </w:p>
        </w:tc>
        <w:tc>
          <w:tcPr>
            <w:tcW w:w="1401" w:type="pct"/>
            <w:vAlign w:val="center"/>
          </w:tcPr>
          <w:p w14:paraId="5C2E5001" w14:textId="77777777" w:rsidR="004114DB" w:rsidRPr="00463F6F" w:rsidRDefault="004114DB" w:rsidP="005F07CD">
            <w:pPr>
              <w:spacing w:line="288" w:lineRule="auto"/>
              <w:jc w:val="center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>0,5</w:t>
            </w:r>
          </w:p>
        </w:tc>
      </w:tr>
      <w:tr w:rsidR="004114DB" w:rsidRPr="00463F6F" w14:paraId="3A779FAD" w14:textId="77777777" w:rsidTr="005B7DA3">
        <w:tc>
          <w:tcPr>
            <w:tcW w:w="3599" w:type="pct"/>
          </w:tcPr>
          <w:p w14:paraId="1F48A068" w14:textId="77777777" w:rsidR="004114DB" w:rsidRPr="00463F6F" w:rsidRDefault="004114DB" w:rsidP="005F07CD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 xml:space="preserve">Масса, </w:t>
            </w:r>
            <w:proofErr w:type="gramStart"/>
            <w:r w:rsidRPr="00463F6F">
              <w:rPr>
                <w:sz w:val="22"/>
                <w:szCs w:val="22"/>
              </w:rPr>
              <w:t>кг</w:t>
            </w:r>
            <w:proofErr w:type="gramEnd"/>
            <w:r w:rsidRPr="00463F6F">
              <w:rPr>
                <w:sz w:val="22"/>
                <w:szCs w:val="22"/>
              </w:rPr>
              <w:t>, не более</w:t>
            </w:r>
          </w:p>
        </w:tc>
        <w:tc>
          <w:tcPr>
            <w:tcW w:w="1401" w:type="pct"/>
            <w:vAlign w:val="center"/>
          </w:tcPr>
          <w:p w14:paraId="403E8B6D" w14:textId="77777777" w:rsidR="004114DB" w:rsidRPr="00463F6F" w:rsidRDefault="004114DB" w:rsidP="005F07CD">
            <w:pPr>
              <w:spacing w:line="288" w:lineRule="auto"/>
              <w:jc w:val="center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>2</w:t>
            </w:r>
          </w:p>
        </w:tc>
      </w:tr>
      <w:tr w:rsidR="004114DB" w:rsidRPr="00463F6F" w14:paraId="77616BD7" w14:textId="77777777" w:rsidTr="005B7DA3">
        <w:tc>
          <w:tcPr>
            <w:tcW w:w="3599" w:type="pct"/>
          </w:tcPr>
          <w:p w14:paraId="1A3589D7" w14:textId="77777777" w:rsidR="004114DB" w:rsidRPr="00463F6F" w:rsidRDefault="004114DB" w:rsidP="005F07CD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 xml:space="preserve">Габаритные размеры, </w:t>
            </w:r>
            <w:proofErr w:type="gramStart"/>
            <w:r w:rsidRPr="00463F6F">
              <w:rPr>
                <w:sz w:val="22"/>
                <w:szCs w:val="22"/>
              </w:rPr>
              <w:t>мм</w:t>
            </w:r>
            <w:proofErr w:type="gramEnd"/>
            <w:r w:rsidRPr="00463F6F">
              <w:rPr>
                <w:sz w:val="22"/>
                <w:szCs w:val="22"/>
              </w:rPr>
              <w:t>, не более</w:t>
            </w:r>
          </w:p>
        </w:tc>
        <w:tc>
          <w:tcPr>
            <w:tcW w:w="1401" w:type="pct"/>
            <w:vAlign w:val="center"/>
          </w:tcPr>
          <w:p w14:paraId="12F5B65B" w14:textId="4EF9F8EB" w:rsidR="004114DB" w:rsidRPr="00463F6F" w:rsidRDefault="004114DB" w:rsidP="0005397F">
            <w:pPr>
              <w:spacing w:line="288" w:lineRule="auto"/>
              <w:jc w:val="center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 xml:space="preserve">см. </w:t>
            </w:r>
            <w:r w:rsidR="002E31FB" w:rsidRPr="00463F6F">
              <w:rPr>
                <w:sz w:val="22"/>
                <w:szCs w:val="22"/>
              </w:rPr>
              <w:t>рисунок А.</w:t>
            </w:r>
            <w:r w:rsidR="0005397F">
              <w:rPr>
                <w:sz w:val="22"/>
                <w:szCs w:val="22"/>
              </w:rPr>
              <w:t>4</w:t>
            </w:r>
          </w:p>
        </w:tc>
      </w:tr>
      <w:tr w:rsidR="004114DB" w:rsidRPr="00463F6F" w14:paraId="487BF292" w14:textId="77777777" w:rsidTr="005B7DA3">
        <w:tc>
          <w:tcPr>
            <w:tcW w:w="3599" w:type="pct"/>
          </w:tcPr>
          <w:p w14:paraId="6F730C71" w14:textId="1437178C" w:rsidR="004114DB" w:rsidRPr="00463F6F" w:rsidRDefault="004114DB" w:rsidP="0034026E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 xml:space="preserve">Степень защиты </w:t>
            </w:r>
            <w:r w:rsidR="0034026E">
              <w:rPr>
                <w:sz w:val="22"/>
                <w:szCs w:val="22"/>
              </w:rPr>
              <w:t xml:space="preserve">корпуса </w:t>
            </w:r>
            <w:r w:rsidR="00EF2B1D">
              <w:rPr>
                <w:sz w:val="22"/>
                <w:szCs w:val="22"/>
              </w:rPr>
              <w:t>по ГОСТ </w:t>
            </w:r>
            <w:r w:rsidR="00730997" w:rsidRPr="00463F6F">
              <w:rPr>
                <w:sz w:val="22"/>
                <w:szCs w:val="22"/>
              </w:rPr>
              <w:t>14254-2015</w:t>
            </w:r>
          </w:p>
        </w:tc>
        <w:tc>
          <w:tcPr>
            <w:tcW w:w="1401" w:type="pct"/>
            <w:vAlign w:val="center"/>
          </w:tcPr>
          <w:p w14:paraId="2BB13646" w14:textId="77777777" w:rsidR="004114DB" w:rsidRPr="00463F6F" w:rsidRDefault="004114DB" w:rsidP="00502160">
            <w:pPr>
              <w:spacing w:line="288" w:lineRule="auto"/>
              <w:jc w:val="center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  <w:lang w:val="en-US"/>
              </w:rPr>
              <w:t>IP</w:t>
            </w:r>
            <w:r w:rsidR="00502160" w:rsidRPr="00463F6F">
              <w:rPr>
                <w:sz w:val="22"/>
                <w:szCs w:val="22"/>
              </w:rPr>
              <w:t>40</w:t>
            </w:r>
          </w:p>
        </w:tc>
      </w:tr>
      <w:tr w:rsidR="009E4CFD" w:rsidRPr="00463F6F" w14:paraId="61911565" w14:textId="77777777" w:rsidTr="005B7DA3">
        <w:tc>
          <w:tcPr>
            <w:tcW w:w="3599" w:type="pct"/>
          </w:tcPr>
          <w:p w14:paraId="4C3FDDFB" w14:textId="26401940" w:rsidR="009E4CFD" w:rsidRPr="00463F6F" w:rsidRDefault="009E4CFD" w:rsidP="00D41FF1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9E4CFD">
              <w:rPr>
                <w:sz w:val="22"/>
                <w:szCs w:val="22"/>
              </w:rPr>
              <w:t>Время непрерывной работы от полност</w:t>
            </w:r>
            <w:r w:rsidR="00FC26B1">
              <w:rPr>
                <w:sz w:val="22"/>
                <w:szCs w:val="22"/>
              </w:rPr>
              <w:t>ью заряженного аккумулятора (на </w:t>
            </w:r>
            <w:r w:rsidRPr="009E4CFD">
              <w:rPr>
                <w:sz w:val="22"/>
                <w:szCs w:val="22"/>
              </w:rPr>
              <w:t>уровне яркости 25 %)</w:t>
            </w:r>
            <w:r w:rsidRPr="00463F6F"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ч,</w:t>
            </w:r>
            <w:r w:rsidRPr="00463F6F">
              <w:rPr>
                <w:sz w:val="22"/>
                <w:szCs w:val="22"/>
              </w:rPr>
              <w:t xml:space="preserve"> не менее</w:t>
            </w:r>
          </w:p>
        </w:tc>
        <w:tc>
          <w:tcPr>
            <w:tcW w:w="1401" w:type="pct"/>
            <w:vAlign w:val="center"/>
          </w:tcPr>
          <w:p w14:paraId="4933C172" w14:textId="6C96A65B" w:rsidR="009E4CFD" w:rsidRPr="00463F6F" w:rsidRDefault="009E4CFD" w:rsidP="00502160">
            <w:pPr>
              <w:spacing w:line="288" w:lineRule="auto"/>
              <w:jc w:val="center"/>
              <w:rPr>
                <w:sz w:val="22"/>
                <w:szCs w:val="22"/>
                <w:lang w:val="en-US"/>
              </w:rPr>
            </w:pPr>
            <w:r w:rsidRPr="00463F6F">
              <w:rPr>
                <w:sz w:val="22"/>
                <w:szCs w:val="22"/>
              </w:rPr>
              <w:t>10</w:t>
            </w:r>
          </w:p>
        </w:tc>
      </w:tr>
      <w:tr w:rsidR="00C21058" w:rsidRPr="00463F6F" w14:paraId="055AA6A7" w14:textId="77777777" w:rsidTr="005B7DA3">
        <w:tc>
          <w:tcPr>
            <w:tcW w:w="3599" w:type="pct"/>
          </w:tcPr>
          <w:p w14:paraId="5615AE65" w14:textId="42420117" w:rsidR="00C21058" w:rsidRPr="00463F6F" w:rsidRDefault="000F50EC" w:rsidP="005C5EA1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Средняя наработка до</w:t>
            </w:r>
            <w:r w:rsidR="00C21058" w:rsidRPr="00463F6F">
              <w:rPr>
                <w:sz w:val="22"/>
                <w:szCs w:val="22"/>
              </w:rPr>
              <w:t xml:space="preserve"> отказ</w:t>
            </w:r>
            <w:r>
              <w:rPr>
                <w:sz w:val="22"/>
                <w:szCs w:val="22"/>
              </w:rPr>
              <w:t>а</w:t>
            </w:r>
            <w:r w:rsidR="00C21058" w:rsidRPr="00463F6F">
              <w:rPr>
                <w:sz w:val="22"/>
                <w:szCs w:val="22"/>
              </w:rPr>
              <w:t xml:space="preserve">, </w:t>
            </w:r>
            <w:proofErr w:type="spellStart"/>
            <w:r w:rsidR="00C21058" w:rsidRPr="00463F6F">
              <w:rPr>
                <w:sz w:val="22"/>
                <w:szCs w:val="22"/>
              </w:rPr>
              <w:t>Т</w:t>
            </w:r>
            <w:r>
              <w:rPr>
                <w:sz w:val="22"/>
                <w:szCs w:val="22"/>
                <w:vertAlign w:val="subscript"/>
              </w:rPr>
              <w:t>ср</w:t>
            </w:r>
            <w:proofErr w:type="spellEnd"/>
            <w:r w:rsidR="00C21058" w:rsidRPr="00463F6F">
              <w:rPr>
                <w:sz w:val="22"/>
                <w:szCs w:val="22"/>
              </w:rPr>
              <w:t>, ч, не менее</w:t>
            </w:r>
          </w:p>
        </w:tc>
        <w:tc>
          <w:tcPr>
            <w:tcW w:w="1401" w:type="pct"/>
            <w:vAlign w:val="center"/>
          </w:tcPr>
          <w:p w14:paraId="18D02CFD" w14:textId="2252DE93" w:rsidR="00C21058" w:rsidRPr="00463F6F" w:rsidRDefault="002E3FC9" w:rsidP="00D37B5F">
            <w:pPr>
              <w:spacing w:line="288" w:lineRule="auto"/>
              <w:jc w:val="center"/>
              <w:rPr>
                <w:sz w:val="22"/>
                <w:szCs w:val="22"/>
                <w:lang w:val="en-US"/>
              </w:rPr>
            </w:pPr>
            <w:r w:rsidRPr="00D0579A">
              <w:rPr>
                <w:sz w:val="22"/>
                <w:szCs w:val="22"/>
              </w:rPr>
              <w:t>1</w:t>
            </w:r>
            <w:r w:rsidR="00E814E0" w:rsidRPr="00D0579A">
              <w:rPr>
                <w:sz w:val="22"/>
                <w:szCs w:val="22"/>
              </w:rPr>
              <w:t>0</w:t>
            </w:r>
            <w:r w:rsidRPr="00D0579A">
              <w:rPr>
                <w:sz w:val="22"/>
                <w:szCs w:val="22"/>
              </w:rPr>
              <w:t>0 000</w:t>
            </w:r>
          </w:p>
        </w:tc>
      </w:tr>
      <w:tr w:rsidR="00A5417B" w:rsidRPr="00463F6F" w14:paraId="0C8B7769" w14:textId="77777777" w:rsidTr="005B7DA3">
        <w:tc>
          <w:tcPr>
            <w:tcW w:w="3599" w:type="pct"/>
          </w:tcPr>
          <w:p w14:paraId="5787C50C" w14:textId="58FE2156" w:rsidR="00A5417B" w:rsidRPr="00463F6F" w:rsidRDefault="00A5417B" w:rsidP="005C5EA1">
            <w:pPr>
              <w:numPr>
                <w:ilvl w:val="0"/>
                <w:numId w:val="12"/>
              </w:numPr>
              <w:spacing w:line="288" w:lineRule="auto"/>
              <w:ind w:left="0" w:firstLine="0"/>
              <w:jc w:val="both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 xml:space="preserve">Средний срок службы, </w:t>
            </w:r>
            <w:proofErr w:type="spellStart"/>
            <w:r w:rsidR="000F50EC" w:rsidRPr="00D374F4">
              <w:rPr>
                <w:sz w:val="22"/>
                <w:szCs w:val="22"/>
              </w:rPr>
              <w:t>Т</w:t>
            </w:r>
            <w:r w:rsidR="000F50EC" w:rsidRPr="00D374F4">
              <w:rPr>
                <w:sz w:val="22"/>
                <w:szCs w:val="22"/>
                <w:vertAlign w:val="subscript"/>
              </w:rPr>
              <w:t>сл</w:t>
            </w:r>
            <w:proofErr w:type="spellEnd"/>
            <w:r w:rsidR="000F50EC" w:rsidRPr="00D374F4">
              <w:rPr>
                <w:sz w:val="22"/>
                <w:szCs w:val="22"/>
                <w:vertAlign w:val="subscript"/>
              </w:rPr>
              <w:t>.</w:t>
            </w:r>
            <w:r w:rsidR="000F50EC">
              <w:rPr>
                <w:sz w:val="22"/>
                <w:szCs w:val="22"/>
                <w:vertAlign w:val="subscript"/>
              </w:rPr>
              <w:t xml:space="preserve"> </w:t>
            </w:r>
            <w:r w:rsidR="000F50EC" w:rsidRPr="003B52F5">
              <w:rPr>
                <w:sz w:val="22"/>
                <w:szCs w:val="22"/>
                <w:vertAlign w:val="subscript"/>
              </w:rPr>
              <w:t>ср</w:t>
            </w:r>
            <w:r w:rsidRPr="00463F6F">
              <w:rPr>
                <w:sz w:val="22"/>
                <w:szCs w:val="22"/>
              </w:rPr>
              <w:t>, лет, не менее</w:t>
            </w:r>
          </w:p>
        </w:tc>
        <w:tc>
          <w:tcPr>
            <w:tcW w:w="1401" w:type="pct"/>
            <w:vAlign w:val="center"/>
          </w:tcPr>
          <w:p w14:paraId="0E9F339B" w14:textId="4ABCB383" w:rsidR="00A5417B" w:rsidRPr="00463F6F" w:rsidRDefault="00A5417B" w:rsidP="00D37B5F">
            <w:pPr>
              <w:spacing w:line="288" w:lineRule="auto"/>
              <w:jc w:val="center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>10</w:t>
            </w:r>
          </w:p>
        </w:tc>
      </w:tr>
      <w:tr w:rsidR="00A5417B" w:rsidRPr="00463F6F" w14:paraId="293D82A0" w14:textId="77777777" w:rsidTr="005B7DA3">
        <w:tc>
          <w:tcPr>
            <w:tcW w:w="5000" w:type="pct"/>
            <w:gridSpan w:val="2"/>
          </w:tcPr>
          <w:p w14:paraId="4A5F027D" w14:textId="77777777" w:rsidR="00A5417B" w:rsidRDefault="00A5417B" w:rsidP="00A5417B">
            <w:pPr>
              <w:numPr>
                <w:ilvl w:val="0"/>
                <w:numId w:val="41"/>
              </w:numPr>
              <w:spacing w:line="288" w:lineRule="auto"/>
              <w:ind w:left="0" w:hanging="11"/>
              <w:rPr>
                <w:sz w:val="22"/>
                <w:szCs w:val="22"/>
              </w:rPr>
            </w:pPr>
            <w:r w:rsidRPr="00463F6F">
              <w:rPr>
                <w:sz w:val="22"/>
                <w:szCs w:val="22"/>
              </w:rPr>
              <w:t xml:space="preserve">Значение </w:t>
            </w:r>
            <w:r>
              <w:rPr>
                <w:sz w:val="22"/>
                <w:szCs w:val="22"/>
              </w:rPr>
              <w:t>зависит от внешнего источника питания.</w:t>
            </w:r>
          </w:p>
          <w:p w14:paraId="47231DDD" w14:textId="39EF4ECD" w:rsidR="00A5417B" w:rsidRPr="00A5417B" w:rsidRDefault="00A5417B" w:rsidP="00A5417B">
            <w:pPr>
              <w:numPr>
                <w:ilvl w:val="0"/>
                <w:numId w:val="41"/>
              </w:numPr>
              <w:spacing w:line="288" w:lineRule="auto"/>
              <w:ind w:left="0" w:hanging="11"/>
              <w:rPr>
                <w:sz w:val="22"/>
                <w:szCs w:val="22"/>
              </w:rPr>
            </w:pPr>
            <w:r w:rsidRPr="00A5417B">
              <w:rPr>
                <w:sz w:val="22"/>
                <w:szCs w:val="22"/>
              </w:rPr>
              <w:t>Значение указано для режима работы при полностью разряженных аккумуляторах.</w:t>
            </w:r>
          </w:p>
        </w:tc>
      </w:tr>
    </w:tbl>
    <w:p w14:paraId="2CBCD96F" w14:textId="21BB90BF" w:rsidR="000214DA" w:rsidRPr="0005397F" w:rsidRDefault="000214DA" w:rsidP="00687E4C">
      <w:pPr>
        <w:numPr>
          <w:ilvl w:val="2"/>
          <w:numId w:val="11"/>
        </w:numPr>
        <w:spacing w:before="120" w:line="288" w:lineRule="auto"/>
        <w:ind w:left="0" w:firstLine="851"/>
        <w:jc w:val="both"/>
        <w:rPr>
          <w:sz w:val="24"/>
          <w:szCs w:val="24"/>
          <w:lang w:eastAsia="x-none"/>
        </w:rPr>
      </w:pPr>
      <w:r w:rsidRPr="0005397F">
        <w:rPr>
          <w:sz w:val="24"/>
          <w:szCs w:val="24"/>
          <w:lang w:eastAsia="x-none"/>
        </w:rPr>
        <w:t>Требования к электропитанию</w:t>
      </w:r>
    </w:p>
    <w:p w14:paraId="63EE5056" w14:textId="5E21770F" w:rsidR="001C0DA1" w:rsidRPr="0005397F" w:rsidRDefault="00B52202" w:rsidP="001C0DA1">
      <w:pPr>
        <w:numPr>
          <w:ilvl w:val="3"/>
          <w:numId w:val="13"/>
        </w:numPr>
        <w:spacing w:line="288" w:lineRule="auto"/>
        <w:ind w:left="0" w:firstLine="851"/>
        <w:jc w:val="both"/>
        <w:rPr>
          <w:color w:val="000000"/>
          <w:sz w:val="24"/>
          <w:szCs w:val="24"/>
          <w:lang w:eastAsia="x-none"/>
        </w:rPr>
      </w:pPr>
      <w:r w:rsidRPr="0005397F">
        <w:rPr>
          <w:sz w:val="24"/>
          <w:szCs w:val="24"/>
          <w:lang w:eastAsia="x-none"/>
        </w:rPr>
        <w:t>Заряд</w:t>
      </w:r>
      <w:r w:rsidR="001C0DA1" w:rsidRPr="0005397F">
        <w:rPr>
          <w:color w:val="000000"/>
          <w:sz w:val="24"/>
          <w:szCs w:val="24"/>
          <w:lang w:eastAsia="x-none"/>
        </w:rPr>
        <w:t xml:space="preserve"> аккумуляторов осуществляется от</w:t>
      </w:r>
      <w:r w:rsidR="0083205A" w:rsidRPr="0005397F">
        <w:rPr>
          <w:color w:val="000000"/>
          <w:sz w:val="24"/>
          <w:szCs w:val="24"/>
          <w:lang w:eastAsia="x-none"/>
        </w:rPr>
        <w:t xml:space="preserve"> </w:t>
      </w:r>
      <w:r w:rsidR="0005397F">
        <w:rPr>
          <w:color w:val="000000"/>
          <w:sz w:val="24"/>
          <w:szCs w:val="24"/>
          <w:lang w:eastAsia="x-none"/>
        </w:rPr>
        <w:t xml:space="preserve">внешнего </w:t>
      </w:r>
      <w:r w:rsidR="0083205A" w:rsidRPr="0005397F">
        <w:rPr>
          <w:color w:val="000000"/>
          <w:sz w:val="24"/>
          <w:szCs w:val="24"/>
          <w:lang w:eastAsia="x-none"/>
        </w:rPr>
        <w:t>источника</w:t>
      </w:r>
      <w:r w:rsidR="00807C80" w:rsidRPr="0005397F">
        <w:rPr>
          <w:color w:val="000000"/>
          <w:sz w:val="24"/>
          <w:szCs w:val="24"/>
          <w:lang w:eastAsia="x-none"/>
        </w:rPr>
        <w:t xml:space="preserve"> </w:t>
      </w:r>
      <w:r w:rsidR="0083205A" w:rsidRPr="0005397F">
        <w:rPr>
          <w:color w:val="000000"/>
          <w:sz w:val="24"/>
          <w:szCs w:val="24"/>
          <w:lang w:eastAsia="x-none"/>
        </w:rPr>
        <w:t xml:space="preserve">питания постоянного тока, либо через разъем USB </w:t>
      </w:r>
      <w:r w:rsidR="002B4A68" w:rsidRPr="0005397F">
        <w:rPr>
          <w:sz w:val="24"/>
          <w:szCs w:val="24"/>
        </w:rPr>
        <w:t>(см. таблицу 2)</w:t>
      </w:r>
      <w:r w:rsidR="0083205A" w:rsidRPr="0005397F">
        <w:rPr>
          <w:rStyle w:val="aff4"/>
          <w:sz w:val="24"/>
          <w:szCs w:val="24"/>
          <w:lang w:eastAsia="en-US"/>
        </w:rPr>
        <w:t xml:space="preserve">. </w:t>
      </w:r>
      <w:r w:rsidR="007C5C4D">
        <w:rPr>
          <w:rStyle w:val="aff4"/>
          <w:sz w:val="24"/>
          <w:szCs w:val="24"/>
          <w:lang w:eastAsia="en-US"/>
        </w:rPr>
        <w:t xml:space="preserve"> </w:t>
      </w:r>
    </w:p>
    <w:p w14:paraId="488CEB5A" w14:textId="77777777" w:rsidR="001D2E93" w:rsidRPr="0005397F" w:rsidRDefault="00994702" w:rsidP="001D2E93">
      <w:pPr>
        <w:numPr>
          <w:ilvl w:val="3"/>
          <w:numId w:val="13"/>
        </w:numPr>
        <w:spacing w:line="288" w:lineRule="auto"/>
        <w:ind w:left="0" w:firstLine="851"/>
        <w:jc w:val="both"/>
        <w:rPr>
          <w:sz w:val="24"/>
          <w:szCs w:val="24"/>
          <w:lang w:eastAsia="x-none"/>
        </w:rPr>
      </w:pPr>
      <w:r w:rsidRPr="0005397F">
        <w:rPr>
          <w:sz w:val="24"/>
          <w:szCs w:val="24"/>
          <w:lang w:eastAsia="x-none"/>
        </w:rPr>
        <w:t xml:space="preserve">В </w:t>
      </w:r>
      <w:r w:rsidR="002247F2" w:rsidRPr="0005397F">
        <w:rPr>
          <w:sz w:val="24"/>
          <w:szCs w:val="24"/>
          <w:lang w:eastAsia="x-none"/>
        </w:rPr>
        <w:t xml:space="preserve">автономном </w:t>
      </w:r>
      <w:r w:rsidRPr="0005397F">
        <w:rPr>
          <w:sz w:val="24"/>
          <w:szCs w:val="24"/>
          <w:lang w:eastAsia="x-none"/>
        </w:rPr>
        <w:t xml:space="preserve">режиме электропитание </w:t>
      </w:r>
      <w:proofErr w:type="spellStart"/>
      <w:r w:rsidR="00B07A9D" w:rsidRPr="0005397F">
        <w:rPr>
          <w:sz w:val="24"/>
          <w:szCs w:val="24"/>
          <w:lang w:eastAsia="x-none"/>
        </w:rPr>
        <w:t>РиМ</w:t>
      </w:r>
      <w:proofErr w:type="spellEnd"/>
      <w:r w:rsidR="00B07A9D" w:rsidRPr="0005397F">
        <w:rPr>
          <w:sz w:val="24"/>
          <w:szCs w:val="24"/>
          <w:lang w:eastAsia="x-none"/>
        </w:rPr>
        <w:t xml:space="preserve"> Монитор</w:t>
      </w:r>
      <w:r w:rsidRPr="0005397F">
        <w:rPr>
          <w:sz w:val="24"/>
          <w:szCs w:val="24"/>
          <w:lang w:eastAsia="x-none"/>
        </w:rPr>
        <w:t xml:space="preserve"> осуществляется от встроенных гальванических элементов </w:t>
      </w:r>
      <w:r w:rsidR="001C0DA1" w:rsidRPr="0005397F">
        <w:rPr>
          <w:sz w:val="24"/>
          <w:szCs w:val="24"/>
        </w:rPr>
        <w:t xml:space="preserve">– </w:t>
      </w:r>
      <w:proofErr w:type="spellStart"/>
      <w:r w:rsidRPr="0005397F">
        <w:rPr>
          <w:sz w:val="24"/>
          <w:szCs w:val="24"/>
          <w:lang w:eastAsia="x-none"/>
        </w:rPr>
        <w:t>Li-ion</w:t>
      </w:r>
      <w:proofErr w:type="spellEnd"/>
      <w:r w:rsidRPr="0005397F">
        <w:rPr>
          <w:sz w:val="24"/>
          <w:szCs w:val="24"/>
          <w:lang w:eastAsia="x-none"/>
        </w:rPr>
        <w:t xml:space="preserve"> аккумуляторов.</w:t>
      </w:r>
    </w:p>
    <w:p w14:paraId="5A56B334" w14:textId="34698870" w:rsidR="0005397F" w:rsidRDefault="0005397F" w:rsidP="0005397F">
      <w:pPr>
        <w:numPr>
          <w:ilvl w:val="2"/>
          <w:numId w:val="11"/>
        </w:numPr>
        <w:spacing w:line="288" w:lineRule="auto"/>
        <w:ind w:left="0" w:firstLine="851"/>
        <w:jc w:val="both"/>
        <w:rPr>
          <w:sz w:val="24"/>
          <w:lang w:eastAsia="x-none"/>
        </w:rPr>
      </w:pPr>
      <w:r w:rsidRPr="0005397F">
        <w:rPr>
          <w:sz w:val="24"/>
          <w:lang w:eastAsia="x-none"/>
        </w:rPr>
        <w:lastRenderedPageBreak/>
        <w:t xml:space="preserve">Перечень величин, измеряемых </w:t>
      </w:r>
      <w:proofErr w:type="spellStart"/>
      <w:r w:rsidRPr="0005397F">
        <w:rPr>
          <w:sz w:val="24"/>
          <w:lang w:eastAsia="x-none"/>
        </w:rPr>
        <w:t>РиМ</w:t>
      </w:r>
      <w:proofErr w:type="spellEnd"/>
      <w:r w:rsidRPr="0005397F">
        <w:rPr>
          <w:sz w:val="24"/>
          <w:lang w:eastAsia="x-none"/>
        </w:rPr>
        <w:t xml:space="preserve"> Монитор в ре</w:t>
      </w:r>
      <w:r w:rsidR="00D34DB3">
        <w:rPr>
          <w:sz w:val="24"/>
          <w:lang w:eastAsia="x-none"/>
        </w:rPr>
        <w:t xml:space="preserve">жиме ВАФ КДТН </w:t>
      </w:r>
      <w:r w:rsidRPr="0005397F">
        <w:rPr>
          <w:sz w:val="24"/>
          <w:lang w:eastAsia="x-none"/>
        </w:rPr>
        <w:t xml:space="preserve">и ТОУ, приведен в таблице 3. </w:t>
      </w:r>
    </w:p>
    <w:p w14:paraId="6EE12E8D" w14:textId="77777777" w:rsidR="0005397F" w:rsidRPr="0005397F" w:rsidRDefault="0005397F" w:rsidP="0005397F">
      <w:pPr>
        <w:pStyle w:val="af5"/>
        <w:keepNext/>
        <w:spacing w:line="288" w:lineRule="auto"/>
        <w:rPr>
          <w:b w:val="0"/>
          <w:sz w:val="24"/>
          <w:szCs w:val="24"/>
        </w:rPr>
      </w:pPr>
      <w:r w:rsidRPr="0005397F">
        <w:rPr>
          <w:b w:val="0"/>
          <w:sz w:val="24"/>
          <w:szCs w:val="24"/>
        </w:rPr>
        <w:t xml:space="preserve">Таблица </w:t>
      </w:r>
      <w:r w:rsidRPr="0005397F">
        <w:rPr>
          <w:b w:val="0"/>
          <w:sz w:val="24"/>
          <w:szCs w:val="24"/>
        </w:rPr>
        <w:fldChar w:fldCharType="begin"/>
      </w:r>
      <w:r w:rsidRPr="0005397F">
        <w:rPr>
          <w:b w:val="0"/>
          <w:sz w:val="24"/>
          <w:szCs w:val="24"/>
        </w:rPr>
        <w:instrText xml:space="preserve"> SEQ Таблица \* ARABIC </w:instrText>
      </w:r>
      <w:r w:rsidRPr="0005397F">
        <w:rPr>
          <w:b w:val="0"/>
          <w:sz w:val="24"/>
          <w:szCs w:val="24"/>
        </w:rPr>
        <w:fldChar w:fldCharType="separate"/>
      </w:r>
      <w:r w:rsidRPr="0005397F">
        <w:rPr>
          <w:b w:val="0"/>
          <w:noProof/>
          <w:sz w:val="24"/>
          <w:szCs w:val="24"/>
        </w:rPr>
        <w:t>3</w:t>
      </w:r>
      <w:r w:rsidRPr="0005397F">
        <w:rPr>
          <w:b w:val="0"/>
          <w:sz w:val="24"/>
          <w:szCs w:val="24"/>
        </w:rPr>
        <w:fldChar w:fldCharType="end"/>
      </w:r>
      <w:r w:rsidRPr="0005397F">
        <w:rPr>
          <w:sz w:val="24"/>
          <w:szCs w:val="24"/>
        </w:rPr>
        <w:t xml:space="preserve"> </w:t>
      </w:r>
      <w:r w:rsidRPr="0005397F">
        <w:rPr>
          <w:b w:val="0"/>
          <w:sz w:val="24"/>
          <w:szCs w:val="24"/>
        </w:rPr>
        <w:sym w:font="Symbol" w:char="F02D"/>
      </w:r>
      <w:r w:rsidRPr="0005397F">
        <w:rPr>
          <w:b w:val="0"/>
          <w:sz w:val="24"/>
          <w:szCs w:val="24"/>
        </w:rPr>
        <w:t xml:space="preserve"> Перечень величин, измеряемых </w:t>
      </w:r>
      <w:proofErr w:type="spellStart"/>
      <w:r w:rsidRPr="0005397F">
        <w:rPr>
          <w:b w:val="0"/>
          <w:sz w:val="24"/>
          <w:szCs w:val="24"/>
        </w:rPr>
        <w:t>РиМ</w:t>
      </w:r>
      <w:proofErr w:type="spellEnd"/>
      <w:r w:rsidRPr="0005397F">
        <w:rPr>
          <w:b w:val="0"/>
          <w:sz w:val="24"/>
          <w:szCs w:val="24"/>
        </w:rPr>
        <w:t xml:space="preserve"> Монитор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96"/>
      </w:tblGrid>
      <w:tr w:rsidR="0005397F" w:rsidRPr="005F07CD" w14:paraId="23A88AC0" w14:textId="77777777" w:rsidTr="005816E8">
        <w:trPr>
          <w:trHeight w:val="454"/>
        </w:trPr>
        <w:tc>
          <w:tcPr>
            <w:tcW w:w="9996" w:type="dxa"/>
            <w:vAlign w:val="center"/>
          </w:tcPr>
          <w:p w14:paraId="4FC3BFF9" w14:textId="77777777" w:rsidR="0005397F" w:rsidRPr="005F07CD" w:rsidRDefault="0005397F" w:rsidP="005816E8">
            <w:pPr>
              <w:spacing w:line="288" w:lineRule="auto"/>
              <w:ind w:left="360"/>
              <w:jc w:val="center"/>
              <w:rPr>
                <w:sz w:val="24"/>
                <w:szCs w:val="22"/>
              </w:rPr>
            </w:pPr>
            <w:r w:rsidRPr="005F07CD">
              <w:rPr>
                <w:b/>
                <w:sz w:val="24"/>
                <w:lang w:eastAsia="x-none"/>
              </w:rPr>
              <w:t>Наименование измеряемой величины</w:t>
            </w:r>
          </w:p>
        </w:tc>
      </w:tr>
      <w:tr w:rsidR="0005397F" w:rsidRPr="005F07CD" w14:paraId="07D68944" w14:textId="77777777" w:rsidTr="005816E8">
        <w:trPr>
          <w:trHeight w:val="113"/>
        </w:trPr>
        <w:tc>
          <w:tcPr>
            <w:tcW w:w="9996" w:type="dxa"/>
          </w:tcPr>
          <w:p w14:paraId="13DFB2AE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lang w:eastAsia="x-none"/>
              </w:rPr>
            </w:pPr>
            <w:r w:rsidRPr="005F07CD">
              <w:rPr>
                <w:sz w:val="24"/>
                <w:szCs w:val="22"/>
              </w:rPr>
              <w:t>Фазные токи</w:t>
            </w:r>
            <w:r w:rsidRPr="007B5656">
              <w:rPr>
                <w:sz w:val="24"/>
                <w:szCs w:val="22"/>
              </w:rPr>
              <w:t>,</w:t>
            </w:r>
            <w:r w:rsidRPr="00994FC8">
              <w:rPr>
                <w:sz w:val="24"/>
                <w:szCs w:val="22"/>
              </w:rPr>
              <w:t xml:space="preserve"> </w:t>
            </w:r>
            <w:r w:rsidRPr="005F07CD">
              <w:rPr>
                <w:sz w:val="24"/>
                <w:szCs w:val="22"/>
              </w:rPr>
              <w:t>А</w:t>
            </w:r>
          </w:p>
        </w:tc>
      </w:tr>
      <w:tr w:rsidR="0005397F" w:rsidRPr="005F07CD" w14:paraId="1BECA334" w14:textId="77777777" w:rsidTr="005816E8">
        <w:trPr>
          <w:trHeight w:val="113"/>
        </w:trPr>
        <w:tc>
          <w:tcPr>
            <w:tcW w:w="9996" w:type="dxa"/>
          </w:tcPr>
          <w:p w14:paraId="4C5CB731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Фазные напряжения</w:t>
            </w:r>
            <w:r w:rsidRPr="007B5656">
              <w:rPr>
                <w:sz w:val="24"/>
                <w:szCs w:val="22"/>
              </w:rPr>
              <w:t>,</w:t>
            </w:r>
            <w:r w:rsidRPr="005F07CD">
              <w:rPr>
                <w:sz w:val="24"/>
                <w:szCs w:val="22"/>
              </w:rPr>
              <w:t xml:space="preserve"> </w:t>
            </w:r>
            <w:proofErr w:type="gramStart"/>
            <w:r w:rsidRPr="005F07CD">
              <w:rPr>
                <w:sz w:val="24"/>
                <w:szCs w:val="22"/>
              </w:rPr>
              <w:t>В</w:t>
            </w:r>
            <w:proofErr w:type="gramEnd"/>
          </w:p>
        </w:tc>
      </w:tr>
      <w:tr w:rsidR="0005397F" w:rsidRPr="005F07CD" w14:paraId="39D10F6B" w14:textId="77777777" w:rsidTr="005816E8">
        <w:trPr>
          <w:trHeight w:val="113"/>
        </w:trPr>
        <w:tc>
          <w:tcPr>
            <w:tcW w:w="9996" w:type="dxa"/>
            <w:vAlign w:val="center"/>
          </w:tcPr>
          <w:p w14:paraId="603DB18B" w14:textId="5BDE0F3E" w:rsidR="0005397F" w:rsidRPr="00D86B62" w:rsidRDefault="007C422F" w:rsidP="005816E8">
            <w:pPr>
              <w:pStyle w:val="af7"/>
              <w:numPr>
                <w:ilvl w:val="0"/>
                <w:numId w:val="14"/>
              </w:numPr>
              <w:tabs>
                <w:tab w:val="left" w:pos="284"/>
                <w:tab w:val="left" w:pos="426"/>
              </w:tabs>
              <w:spacing w:line="288" w:lineRule="auto"/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Углы фазового сдвига </w:t>
            </w:r>
            <w:r w:rsidR="0005397F">
              <w:rPr>
                <w:sz w:val="24"/>
                <w:szCs w:val="24"/>
              </w:rPr>
              <w:t>токов</w:t>
            </w:r>
            <w:r w:rsidR="0005397F">
              <w:rPr>
                <w:sz w:val="24"/>
                <w:szCs w:val="22"/>
              </w:rPr>
              <w:t>,</w:t>
            </w:r>
            <w:r w:rsidR="0005397F" w:rsidRPr="00D86B62">
              <w:rPr>
                <w:sz w:val="24"/>
                <w:szCs w:val="24"/>
              </w:rPr>
              <w:t xml:space="preserve"> °</w:t>
            </w:r>
          </w:p>
        </w:tc>
      </w:tr>
      <w:tr w:rsidR="0005397F" w:rsidRPr="005F07CD" w14:paraId="29593C19" w14:textId="77777777" w:rsidTr="005816E8">
        <w:trPr>
          <w:trHeight w:val="113"/>
        </w:trPr>
        <w:tc>
          <w:tcPr>
            <w:tcW w:w="9996" w:type="dxa"/>
            <w:vAlign w:val="center"/>
          </w:tcPr>
          <w:p w14:paraId="24494142" w14:textId="77777777" w:rsidR="0005397F" w:rsidRPr="00D86B62" w:rsidRDefault="0005397F" w:rsidP="005816E8">
            <w:pPr>
              <w:pStyle w:val="af7"/>
              <w:numPr>
                <w:ilvl w:val="0"/>
                <w:numId w:val="14"/>
              </w:numPr>
              <w:tabs>
                <w:tab w:val="left" w:pos="284"/>
                <w:tab w:val="left" w:pos="426"/>
              </w:tabs>
              <w:spacing w:line="288" w:lineRule="auto"/>
              <w:ind w:left="0" w:firstLine="0"/>
              <w:rPr>
                <w:rFonts w:eastAsia="Calibri"/>
                <w:sz w:val="24"/>
                <w:szCs w:val="24"/>
              </w:rPr>
            </w:pPr>
            <w:r w:rsidRPr="00D86B62">
              <w:rPr>
                <w:sz w:val="24"/>
                <w:szCs w:val="24"/>
              </w:rPr>
              <w:t>Углы фазового сдвига напряжений</w:t>
            </w:r>
            <w:r>
              <w:rPr>
                <w:sz w:val="24"/>
                <w:szCs w:val="24"/>
              </w:rPr>
              <w:t xml:space="preserve">, </w:t>
            </w:r>
            <w:r w:rsidRPr="00D86B62">
              <w:rPr>
                <w:sz w:val="24"/>
                <w:szCs w:val="24"/>
              </w:rPr>
              <w:t>°</w:t>
            </w:r>
          </w:p>
        </w:tc>
      </w:tr>
      <w:tr w:rsidR="0005397F" w:rsidRPr="005F07CD" w14:paraId="7F3290CC" w14:textId="77777777" w:rsidTr="005816E8">
        <w:trPr>
          <w:trHeight w:val="113"/>
        </w:trPr>
        <w:tc>
          <w:tcPr>
            <w:tcW w:w="9996" w:type="dxa"/>
          </w:tcPr>
          <w:p w14:paraId="5F634A9F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 w:rsidRPr="005F07CD">
              <w:rPr>
                <w:sz w:val="24"/>
                <w:szCs w:val="22"/>
              </w:rPr>
              <w:t>Частота сети</w:t>
            </w:r>
            <w:r>
              <w:rPr>
                <w:sz w:val="24"/>
                <w:szCs w:val="22"/>
                <w:lang w:val="en-US"/>
              </w:rPr>
              <w:t>,</w:t>
            </w:r>
            <w:r w:rsidRPr="005F07CD">
              <w:rPr>
                <w:sz w:val="24"/>
                <w:szCs w:val="22"/>
              </w:rPr>
              <w:t xml:space="preserve"> </w:t>
            </w:r>
            <w:proofErr w:type="gramStart"/>
            <w:r w:rsidRPr="005F07CD">
              <w:rPr>
                <w:sz w:val="24"/>
                <w:szCs w:val="22"/>
              </w:rPr>
              <w:t>Гц</w:t>
            </w:r>
            <w:proofErr w:type="gramEnd"/>
          </w:p>
        </w:tc>
      </w:tr>
      <w:tr w:rsidR="0005397F" w:rsidRPr="005F07CD" w14:paraId="12D89D0B" w14:textId="77777777" w:rsidTr="005816E8">
        <w:trPr>
          <w:trHeight w:val="113"/>
        </w:trPr>
        <w:tc>
          <w:tcPr>
            <w:tcW w:w="9996" w:type="dxa"/>
          </w:tcPr>
          <w:p w14:paraId="51E9D68C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 w:rsidRPr="005F07CD">
              <w:rPr>
                <w:sz w:val="24"/>
                <w:szCs w:val="22"/>
              </w:rPr>
              <w:t>Линейные токи, А</w:t>
            </w:r>
          </w:p>
        </w:tc>
      </w:tr>
      <w:tr w:rsidR="0005397F" w:rsidRPr="005F07CD" w14:paraId="6AAFF753" w14:textId="77777777" w:rsidTr="005816E8">
        <w:trPr>
          <w:trHeight w:val="113"/>
        </w:trPr>
        <w:tc>
          <w:tcPr>
            <w:tcW w:w="9996" w:type="dxa"/>
          </w:tcPr>
          <w:p w14:paraId="1B0D5CDB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 w:rsidRPr="005F07CD">
              <w:rPr>
                <w:sz w:val="24"/>
                <w:szCs w:val="22"/>
              </w:rPr>
              <w:t xml:space="preserve">Линейные напряжения, </w:t>
            </w:r>
            <w:proofErr w:type="gramStart"/>
            <w:r w:rsidRPr="005F07CD">
              <w:rPr>
                <w:sz w:val="24"/>
                <w:szCs w:val="22"/>
              </w:rPr>
              <w:t>В</w:t>
            </w:r>
            <w:proofErr w:type="gramEnd"/>
          </w:p>
        </w:tc>
      </w:tr>
      <w:tr w:rsidR="0005397F" w:rsidRPr="005F07CD" w14:paraId="30BE30C2" w14:textId="77777777" w:rsidTr="005816E8">
        <w:trPr>
          <w:trHeight w:val="113"/>
        </w:trPr>
        <w:tc>
          <w:tcPr>
            <w:tcW w:w="9996" w:type="dxa"/>
          </w:tcPr>
          <w:p w14:paraId="7BB02D13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 w:rsidRPr="005F07CD">
              <w:rPr>
                <w:sz w:val="24"/>
                <w:szCs w:val="22"/>
              </w:rPr>
              <w:t>Активная мощность</w:t>
            </w:r>
            <w:r>
              <w:rPr>
                <w:sz w:val="24"/>
                <w:szCs w:val="22"/>
                <w:lang w:val="en-US"/>
              </w:rPr>
              <w:t xml:space="preserve">, </w:t>
            </w:r>
            <w:r w:rsidRPr="005F07CD">
              <w:rPr>
                <w:sz w:val="24"/>
                <w:szCs w:val="22"/>
              </w:rPr>
              <w:t>кВт</w:t>
            </w:r>
          </w:p>
        </w:tc>
      </w:tr>
      <w:tr w:rsidR="0005397F" w:rsidRPr="005F07CD" w14:paraId="2E5C40EA" w14:textId="77777777" w:rsidTr="005816E8">
        <w:trPr>
          <w:trHeight w:val="113"/>
        </w:trPr>
        <w:tc>
          <w:tcPr>
            <w:tcW w:w="9996" w:type="dxa"/>
          </w:tcPr>
          <w:p w14:paraId="0B6149E3" w14:textId="77777777" w:rsidR="0005397F" w:rsidRPr="00C21058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 w:rsidRPr="00C21058">
              <w:rPr>
                <w:sz w:val="24"/>
                <w:szCs w:val="22"/>
              </w:rPr>
              <w:t>Реактивная мощность,</w:t>
            </w:r>
            <w:r>
              <w:rPr>
                <w:sz w:val="24"/>
                <w:szCs w:val="22"/>
                <w:lang w:val="en-US"/>
              </w:rPr>
              <w:t xml:space="preserve"> </w:t>
            </w:r>
            <w:proofErr w:type="spellStart"/>
            <w:r w:rsidRPr="00C21058">
              <w:rPr>
                <w:sz w:val="24"/>
                <w:szCs w:val="22"/>
              </w:rPr>
              <w:t>квар</w:t>
            </w:r>
            <w:proofErr w:type="spellEnd"/>
          </w:p>
        </w:tc>
      </w:tr>
      <w:tr w:rsidR="0005397F" w:rsidRPr="005F07CD" w14:paraId="56A13F4D" w14:textId="77777777" w:rsidTr="005816E8">
        <w:trPr>
          <w:trHeight w:val="113"/>
        </w:trPr>
        <w:tc>
          <w:tcPr>
            <w:tcW w:w="9996" w:type="dxa"/>
          </w:tcPr>
          <w:p w14:paraId="2433145F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 w:rsidRPr="005F07CD">
              <w:rPr>
                <w:sz w:val="24"/>
                <w:szCs w:val="22"/>
              </w:rPr>
              <w:t>Полная мощность</w:t>
            </w:r>
            <w:r>
              <w:rPr>
                <w:sz w:val="24"/>
                <w:szCs w:val="22"/>
              </w:rPr>
              <w:t>,</w:t>
            </w:r>
            <w:r w:rsidRPr="005F07CD">
              <w:rPr>
                <w:sz w:val="24"/>
                <w:szCs w:val="22"/>
              </w:rPr>
              <w:t xml:space="preserve"> </w:t>
            </w:r>
            <w:proofErr w:type="spellStart"/>
            <w:r w:rsidRPr="005F07CD">
              <w:rPr>
                <w:sz w:val="24"/>
                <w:szCs w:val="22"/>
              </w:rPr>
              <w:t>кВ</w:t>
            </w:r>
            <w:r w:rsidRPr="00197C90">
              <w:t>·</w:t>
            </w:r>
            <w:r w:rsidRPr="005F07CD">
              <w:rPr>
                <w:sz w:val="24"/>
                <w:szCs w:val="22"/>
              </w:rPr>
              <w:t>А</w:t>
            </w:r>
            <w:proofErr w:type="spellEnd"/>
          </w:p>
        </w:tc>
      </w:tr>
      <w:tr w:rsidR="0005397F" w:rsidRPr="005F07CD" w14:paraId="24139D03" w14:textId="77777777" w:rsidTr="005816E8">
        <w:trPr>
          <w:trHeight w:val="113"/>
        </w:trPr>
        <w:tc>
          <w:tcPr>
            <w:tcW w:w="9996" w:type="dxa"/>
          </w:tcPr>
          <w:p w14:paraId="03064F0F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 w:rsidRPr="005F07CD">
              <w:rPr>
                <w:sz w:val="24"/>
                <w:szCs w:val="22"/>
              </w:rPr>
              <w:t>Активное сопротивление</w:t>
            </w:r>
            <w:r w:rsidRPr="00C4479A">
              <w:rPr>
                <w:sz w:val="24"/>
                <w:szCs w:val="22"/>
              </w:rPr>
              <w:t>,</w:t>
            </w:r>
            <w:r w:rsidRPr="005F07CD">
              <w:rPr>
                <w:sz w:val="24"/>
                <w:szCs w:val="22"/>
              </w:rPr>
              <w:t xml:space="preserve"> Ом</w:t>
            </w:r>
          </w:p>
        </w:tc>
      </w:tr>
      <w:tr w:rsidR="0005397F" w:rsidRPr="005F07CD" w14:paraId="54D9AAF8" w14:textId="77777777" w:rsidTr="005816E8">
        <w:trPr>
          <w:trHeight w:val="113"/>
        </w:trPr>
        <w:tc>
          <w:tcPr>
            <w:tcW w:w="9996" w:type="dxa"/>
          </w:tcPr>
          <w:p w14:paraId="1F7B362A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 w:rsidRPr="005F07CD">
              <w:rPr>
                <w:sz w:val="24"/>
                <w:szCs w:val="22"/>
              </w:rPr>
              <w:t>Реактивное сопротивление</w:t>
            </w:r>
            <w:r w:rsidRPr="001D2E93">
              <w:rPr>
                <w:sz w:val="24"/>
                <w:szCs w:val="22"/>
              </w:rPr>
              <w:t>,</w:t>
            </w:r>
            <w:r w:rsidRPr="005F07CD">
              <w:rPr>
                <w:sz w:val="24"/>
                <w:szCs w:val="22"/>
              </w:rPr>
              <w:t xml:space="preserve"> Ом</w:t>
            </w:r>
          </w:p>
        </w:tc>
      </w:tr>
      <w:tr w:rsidR="0005397F" w:rsidRPr="005F07CD" w14:paraId="11EDFFB6" w14:textId="77777777" w:rsidTr="005816E8">
        <w:trPr>
          <w:trHeight w:val="113"/>
        </w:trPr>
        <w:tc>
          <w:tcPr>
            <w:tcW w:w="9996" w:type="dxa"/>
          </w:tcPr>
          <w:p w14:paraId="3D80D166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 w:rsidRPr="005F07CD">
              <w:rPr>
                <w:sz w:val="24"/>
                <w:szCs w:val="22"/>
              </w:rPr>
              <w:t>Полное сопротивление</w:t>
            </w:r>
            <w:r w:rsidRPr="001D2E93">
              <w:rPr>
                <w:sz w:val="24"/>
                <w:szCs w:val="22"/>
              </w:rPr>
              <w:t>,</w:t>
            </w:r>
            <w:r w:rsidRPr="005F07CD">
              <w:rPr>
                <w:sz w:val="24"/>
                <w:szCs w:val="22"/>
              </w:rPr>
              <w:t xml:space="preserve"> Ом</w:t>
            </w:r>
          </w:p>
        </w:tc>
      </w:tr>
      <w:tr w:rsidR="0005397F" w:rsidRPr="005F07CD" w14:paraId="74ECC04A" w14:textId="77777777" w:rsidTr="005816E8">
        <w:trPr>
          <w:trHeight w:val="113"/>
        </w:trPr>
        <w:tc>
          <w:tcPr>
            <w:tcW w:w="9996" w:type="dxa"/>
          </w:tcPr>
          <w:p w14:paraId="7277B1CB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 w:rsidRPr="005F07CD">
              <w:rPr>
                <w:sz w:val="24"/>
                <w:szCs w:val="22"/>
              </w:rPr>
              <w:t>Коэффициент мощности</w:t>
            </w:r>
            <w:r w:rsidRPr="007110F2">
              <w:rPr>
                <w:sz w:val="24"/>
                <w:szCs w:val="22"/>
              </w:rPr>
              <w:t xml:space="preserve"> </w:t>
            </w:r>
            <w:proofErr w:type="spellStart"/>
            <w:r w:rsidRPr="005F07CD">
              <w:rPr>
                <w:sz w:val="24"/>
                <w:szCs w:val="22"/>
              </w:rPr>
              <w:t>cos</w:t>
            </w:r>
            <w:proofErr w:type="spellEnd"/>
            <w:r w:rsidRPr="005F07CD">
              <w:rPr>
                <w:sz w:val="24"/>
                <w:szCs w:val="22"/>
              </w:rPr>
              <w:t>(φ)</w:t>
            </w:r>
            <w:r w:rsidRPr="00C344DD">
              <w:rPr>
                <w:sz w:val="24"/>
                <w:szCs w:val="22"/>
              </w:rPr>
              <w:t xml:space="preserve">, </w:t>
            </w:r>
            <w:proofErr w:type="spellStart"/>
            <w:r w:rsidRPr="00C344DD">
              <w:rPr>
                <w:sz w:val="24"/>
                <w:szCs w:val="22"/>
              </w:rPr>
              <w:t>отн.ед</w:t>
            </w:r>
            <w:proofErr w:type="spellEnd"/>
            <w:r w:rsidRPr="00C344DD">
              <w:rPr>
                <w:sz w:val="24"/>
                <w:szCs w:val="22"/>
              </w:rPr>
              <w:t>.</w:t>
            </w:r>
          </w:p>
        </w:tc>
      </w:tr>
      <w:tr w:rsidR="0005397F" w:rsidRPr="005F07CD" w14:paraId="5B8193E5" w14:textId="77777777" w:rsidTr="005816E8">
        <w:trPr>
          <w:trHeight w:val="106"/>
        </w:trPr>
        <w:tc>
          <w:tcPr>
            <w:tcW w:w="9996" w:type="dxa"/>
          </w:tcPr>
          <w:p w14:paraId="3999C75A" w14:textId="77777777" w:rsidR="0005397F" w:rsidRPr="005F07CD" w:rsidRDefault="0005397F" w:rsidP="005816E8">
            <w:pPr>
              <w:numPr>
                <w:ilvl w:val="0"/>
                <w:numId w:val="14"/>
              </w:numPr>
              <w:spacing w:line="288" w:lineRule="auto"/>
              <w:jc w:val="both"/>
              <w:rPr>
                <w:sz w:val="24"/>
                <w:szCs w:val="22"/>
              </w:rPr>
            </w:pPr>
            <w:r w:rsidRPr="005F07CD">
              <w:rPr>
                <w:sz w:val="24"/>
                <w:szCs w:val="22"/>
              </w:rPr>
              <w:t>Коэффициент реактивной мощности</w:t>
            </w:r>
            <w:r w:rsidRPr="007110F2">
              <w:rPr>
                <w:sz w:val="24"/>
                <w:szCs w:val="22"/>
              </w:rPr>
              <w:t xml:space="preserve"> </w:t>
            </w:r>
            <w:proofErr w:type="spellStart"/>
            <w:r w:rsidRPr="005F07CD">
              <w:rPr>
                <w:sz w:val="24"/>
                <w:szCs w:val="22"/>
              </w:rPr>
              <w:t>tg</w:t>
            </w:r>
            <w:proofErr w:type="spellEnd"/>
            <w:r w:rsidRPr="005F07CD">
              <w:rPr>
                <w:sz w:val="24"/>
                <w:szCs w:val="22"/>
              </w:rPr>
              <w:t>(φ)</w:t>
            </w:r>
            <w:r w:rsidRPr="00C344DD">
              <w:rPr>
                <w:sz w:val="24"/>
                <w:szCs w:val="22"/>
              </w:rPr>
              <w:t xml:space="preserve">, </w:t>
            </w:r>
            <w:proofErr w:type="spellStart"/>
            <w:r w:rsidRPr="00C344DD">
              <w:rPr>
                <w:sz w:val="24"/>
                <w:szCs w:val="22"/>
              </w:rPr>
              <w:t>отн.ед</w:t>
            </w:r>
            <w:proofErr w:type="spellEnd"/>
            <w:r w:rsidRPr="00C344DD">
              <w:rPr>
                <w:sz w:val="24"/>
                <w:szCs w:val="22"/>
              </w:rPr>
              <w:t>.</w:t>
            </w:r>
          </w:p>
        </w:tc>
      </w:tr>
    </w:tbl>
    <w:p w14:paraId="56EF4B89" w14:textId="64E07D53" w:rsidR="00AF721D" w:rsidRDefault="00AF721D" w:rsidP="0005397F">
      <w:pPr>
        <w:numPr>
          <w:ilvl w:val="2"/>
          <w:numId w:val="11"/>
        </w:numPr>
        <w:spacing w:before="120" w:line="288" w:lineRule="auto"/>
        <w:ind w:left="0" w:firstLine="851"/>
        <w:jc w:val="both"/>
        <w:rPr>
          <w:sz w:val="24"/>
          <w:lang w:eastAsia="x-none"/>
        </w:rPr>
      </w:pPr>
      <w:r>
        <w:rPr>
          <w:sz w:val="24"/>
          <w:lang w:eastAsia="x-none"/>
        </w:rPr>
        <w:t xml:space="preserve">Перечень величин, эмулируемых </w:t>
      </w:r>
      <w:proofErr w:type="spellStart"/>
      <w:r w:rsidR="00B07A9D">
        <w:rPr>
          <w:sz w:val="24"/>
          <w:lang w:eastAsia="x-none"/>
        </w:rPr>
        <w:t>РиМ</w:t>
      </w:r>
      <w:proofErr w:type="spellEnd"/>
      <w:r w:rsidR="00B07A9D">
        <w:rPr>
          <w:sz w:val="24"/>
          <w:lang w:eastAsia="x-none"/>
        </w:rPr>
        <w:t xml:space="preserve"> Монитор</w:t>
      </w:r>
      <w:r w:rsidR="00B52202">
        <w:rPr>
          <w:sz w:val="24"/>
          <w:lang w:eastAsia="x-none"/>
        </w:rPr>
        <w:t xml:space="preserve"> в режиме эмулятора КДТН</w:t>
      </w:r>
      <w:r w:rsidR="00D34DB3">
        <w:rPr>
          <w:sz w:val="24"/>
          <w:lang w:eastAsia="x-none"/>
        </w:rPr>
        <w:t xml:space="preserve"> </w:t>
      </w:r>
      <w:r w:rsidR="00B52202" w:rsidRPr="00E72F94">
        <w:rPr>
          <w:sz w:val="24"/>
          <w:lang w:eastAsia="x-none"/>
        </w:rPr>
        <w:t>и ТОУ</w:t>
      </w:r>
      <w:r>
        <w:rPr>
          <w:sz w:val="24"/>
          <w:lang w:eastAsia="x-none"/>
        </w:rPr>
        <w:t xml:space="preserve">, приведен в таблице </w:t>
      </w:r>
      <w:r w:rsidR="00351BC4">
        <w:rPr>
          <w:sz w:val="24"/>
          <w:lang w:eastAsia="x-none"/>
        </w:rPr>
        <w:t>4</w:t>
      </w:r>
      <w:r w:rsidR="00CF469A">
        <w:rPr>
          <w:sz w:val="24"/>
          <w:lang w:eastAsia="x-none"/>
        </w:rPr>
        <w:t>.</w:t>
      </w:r>
    </w:p>
    <w:p w14:paraId="35319B4A" w14:textId="77777777" w:rsidR="00C344DD" w:rsidRPr="00C344DD" w:rsidRDefault="00C344DD" w:rsidP="00C344DD">
      <w:pPr>
        <w:pStyle w:val="af5"/>
        <w:keepNext/>
        <w:spacing w:line="288" w:lineRule="auto"/>
        <w:rPr>
          <w:b w:val="0"/>
          <w:sz w:val="24"/>
        </w:rPr>
      </w:pPr>
      <w:r w:rsidRPr="00C344DD">
        <w:rPr>
          <w:b w:val="0"/>
          <w:sz w:val="24"/>
          <w:szCs w:val="24"/>
        </w:rPr>
        <w:t xml:space="preserve">Таблица </w:t>
      </w:r>
      <w:r w:rsidRPr="00C344DD">
        <w:rPr>
          <w:b w:val="0"/>
          <w:sz w:val="24"/>
          <w:szCs w:val="24"/>
        </w:rPr>
        <w:fldChar w:fldCharType="begin"/>
      </w:r>
      <w:r w:rsidRPr="00C344DD">
        <w:rPr>
          <w:b w:val="0"/>
          <w:sz w:val="24"/>
          <w:szCs w:val="24"/>
        </w:rPr>
        <w:instrText xml:space="preserve"> SEQ Таблица \* ARABIC </w:instrText>
      </w:r>
      <w:r w:rsidRPr="00C344DD">
        <w:rPr>
          <w:b w:val="0"/>
          <w:sz w:val="24"/>
          <w:szCs w:val="24"/>
        </w:rPr>
        <w:fldChar w:fldCharType="separate"/>
      </w:r>
      <w:r w:rsidR="00091EB4">
        <w:rPr>
          <w:b w:val="0"/>
          <w:noProof/>
          <w:sz w:val="24"/>
          <w:szCs w:val="24"/>
        </w:rPr>
        <w:t>4</w:t>
      </w:r>
      <w:r w:rsidRPr="00C344DD">
        <w:rPr>
          <w:b w:val="0"/>
          <w:sz w:val="24"/>
          <w:szCs w:val="24"/>
        </w:rPr>
        <w:fldChar w:fldCharType="end"/>
      </w:r>
      <w:r w:rsidRPr="00C344DD">
        <w:rPr>
          <w:b w:val="0"/>
          <w:sz w:val="24"/>
          <w:szCs w:val="24"/>
        </w:rPr>
        <w:t xml:space="preserve"> </w:t>
      </w:r>
      <w:r w:rsidRPr="00AF721D">
        <w:rPr>
          <w:b w:val="0"/>
          <w:sz w:val="24"/>
        </w:rPr>
        <w:sym w:font="Symbol" w:char="F02D"/>
      </w:r>
      <w:r w:rsidRPr="00AF721D">
        <w:rPr>
          <w:b w:val="0"/>
          <w:sz w:val="24"/>
        </w:rPr>
        <w:t xml:space="preserve"> Перечень величин, эмулируемых </w:t>
      </w:r>
      <w:proofErr w:type="spellStart"/>
      <w:r w:rsidR="00B07A9D">
        <w:rPr>
          <w:b w:val="0"/>
          <w:sz w:val="24"/>
        </w:rPr>
        <w:t>РиМ</w:t>
      </w:r>
      <w:proofErr w:type="spellEnd"/>
      <w:r w:rsidR="00B07A9D">
        <w:rPr>
          <w:b w:val="0"/>
          <w:sz w:val="24"/>
        </w:rPr>
        <w:t xml:space="preserve"> Монитор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96"/>
      </w:tblGrid>
      <w:tr w:rsidR="004B3422" w:rsidRPr="005F07CD" w14:paraId="083B7520" w14:textId="77777777" w:rsidTr="00C86F4A">
        <w:trPr>
          <w:trHeight w:val="454"/>
        </w:trPr>
        <w:tc>
          <w:tcPr>
            <w:tcW w:w="9996" w:type="dxa"/>
            <w:vAlign w:val="center"/>
          </w:tcPr>
          <w:p w14:paraId="4B1F3B87" w14:textId="1C1AA0C5" w:rsidR="004B3422" w:rsidRPr="005F07CD" w:rsidRDefault="004B3422" w:rsidP="008B703A">
            <w:pPr>
              <w:spacing w:line="288" w:lineRule="auto"/>
              <w:jc w:val="center"/>
              <w:rPr>
                <w:sz w:val="24"/>
                <w:lang w:eastAsia="x-none"/>
              </w:rPr>
            </w:pPr>
            <w:r w:rsidRPr="005F07CD">
              <w:rPr>
                <w:rFonts w:eastAsia="Calibri"/>
                <w:b/>
                <w:sz w:val="24"/>
                <w:szCs w:val="22"/>
              </w:rPr>
              <w:t xml:space="preserve">Наименование </w:t>
            </w:r>
            <w:r w:rsidR="00E72F94">
              <w:rPr>
                <w:rFonts w:eastAsia="Calibri"/>
                <w:b/>
                <w:sz w:val="24"/>
                <w:szCs w:val="22"/>
              </w:rPr>
              <w:t>эмулир</w:t>
            </w:r>
            <w:r w:rsidR="008B703A">
              <w:rPr>
                <w:rFonts w:eastAsia="Calibri"/>
                <w:b/>
                <w:sz w:val="24"/>
                <w:szCs w:val="22"/>
              </w:rPr>
              <w:t>уемой</w:t>
            </w:r>
            <w:r w:rsidR="00E72F94">
              <w:rPr>
                <w:rFonts w:eastAsia="Calibri"/>
                <w:b/>
                <w:sz w:val="24"/>
                <w:szCs w:val="22"/>
              </w:rPr>
              <w:t xml:space="preserve"> </w:t>
            </w:r>
            <w:r w:rsidRPr="005F07CD">
              <w:rPr>
                <w:rFonts w:eastAsia="Calibri"/>
                <w:b/>
                <w:sz w:val="24"/>
                <w:szCs w:val="22"/>
              </w:rPr>
              <w:t>величины</w:t>
            </w:r>
          </w:p>
        </w:tc>
      </w:tr>
      <w:tr w:rsidR="004B3422" w:rsidRPr="005F07CD" w14:paraId="305B76DC" w14:textId="77777777" w:rsidTr="00C86F4A">
        <w:trPr>
          <w:trHeight w:val="244"/>
        </w:trPr>
        <w:tc>
          <w:tcPr>
            <w:tcW w:w="9996" w:type="dxa"/>
            <w:vAlign w:val="center"/>
          </w:tcPr>
          <w:p w14:paraId="6C090040" w14:textId="77777777" w:rsidR="004B3422" w:rsidRPr="009E3EB9" w:rsidRDefault="004B3422" w:rsidP="006A544F">
            <w:pPr>
              <w:numPr>
                <w:ilvl w:val="0"/>
                <w:numId w:val="43"/>
              </w:numPr>
              <w:tabs>
                <w:tab w:val="left" w:pos="284"/>
              </w:tabs>
              <w:spacing w:line="288" w:lineRule="auto"/>
              <w:rPr>
                <w:sz w:val="24"/>
                <w:szCs w:val="24"/>
                <w:lang w:val="en-US"/>
              </w:rPr>
            </w:pPr>
            <w:r w:rsidRPr="009E3EB9">
              <w:rPr>
                <w:sz w:val="24"/>
                <w:szCs w:val="24"/>
              </w:rPr>
              <w:t>Фазные токи, А</w:t>
            </w:r>
          </w:p>
        </w:tc>
      </w:tr>
      <w:tr w:rsidR="004B3422" w:rsidRPr="005F07CD" w14:paraId="4E752C83" w14:textId="77777777" w:rsidTr="00C86F4A">
        <w:trPr>
          <w:trHeight w:val="244"/>
        </w:trPr>
        <w:tc>
          <w:tcPr>
            <w:tcW w:w="9996" w:type="dxa"/>
            <w:vAlign w:val="center"/>
          </w:tcPr>
          <w:p w14:paraId="3FEBA712" w14:textId="77777777" w:rsidR="004B3422" w:rsidRPr="009E3EB9" w:rsidRDefault="004B3422" w:rsidP="006A544F">
            <w:pPr>
              <w:numPr>
                <w:ilvl w:val="0"/>
                <w:numId w:val="43"/>
              </w:numPr>
              <w:tabs>
                <w:tab w:val="left" w:pos="284"/>
              </w:tabs>
              <w:spacing w:line="288" w:lineRule="auto"/>
              <w:ind w:left="0" w:firstLine="0"/>
              <w:rPr>
                <w:sz w:val="24"/>
                <w:szCs w:val="24"/>
              </w:rPr>
            </w:pPr>
            <w:r w:rsidRPr="009E3EB9">
              <w:rPr>
                <w:sz w:val="24"/>
                <w:szCs w:val="24"/>
              </w:rPr>
              <w:t xml:space="preserve">Фазные напряжения, </w:t>
            </w:r>
            <w:proofErr w:type="gramStart"/>
            <w:r w:rsidRPr="009E3EB9">
              <w:rPr>
                <w:sz w:val="24"/>
                <w:szCs w:val="24"/>
              </w:rPr>
              <w:t>В</w:t>
            </w:r>
            <w:proofErr w:type="gramEnd"/>
          </w:p>
        </w:tc>
      </w:tr>
      <w:tr w:rsidR="004B3422" w:rsidRPr="005F07CD" w14:paraId="3A3CAAE3" w14:textId="77777777" w:rsidTr="00C86F4A">
        <w:trPr>
          <w:trHeight w:val="244"/>
        </w:trPr>
        <w:tc>
          <w:tcPr>
            <w:tcW w:w="9996" w:type="dxa"/>
            <w:vAlign w:val="center"/>
          </w:tcPr>
          <w:p w14:paraId="003988AB" w14:textId="77777777" w:rsidR="004B3422" w:rsidRPr="00C15D90" w:rsidRDefault="008A6F6B" w:rsidP="006A544F">
            <w:pPr>
              <w:pStyle w:val="af7"/>
              <w:numPr>
                <w:ilvl w:val="0"/>
                <w:numId w:val="43"/>
              </w:numPr>
              <w:tabs>
                <w:tab w:val="left" w:pos="284"/>
                <w:tab w:val="left" w:pos="426"/>
              </w:tabs>
              <w:spacing w:line="288" w:lineRule="auto"/>
              <w:ind w:left="0" w:firstLine="0"/>
              <w:rPr>
                <w:rFonts w:eastAsia="Calibri"/>
                <w:sz w:val="24"/>
                <w:szCs w:val="24"/>
              </w:rPr>
            </w:pPr>
            <w:r w:rsidRPr="00C15D90">
              <w:rPr>
                <w:sz w:val="24"/>
                <w:szCs w:val="24"/>
              </w:rPr>
              <w:t>Углы фазового сдвига силы токов</w:t>
            </w:r>
            <w:r w:rsidR="004B3422" w:rsidRPr="00C15D90">
              <w:rPr>
                <w:sz w:val="24"/>
                <w:szCs w:val="24"/>
              </w:rPr>
              <w:t>, °</w:t>
            </w:r>
          </w:p>
        </w:tc>
      </w:tr>
      <w:tr w:rsidR="004B3422" w:rsidRPr="005F07CD" w14:paraId="4AD49DC5" w14:textId="77777777" w:rsidTr="00C86F4A">
        <w:trPr>
          <w:trHeight w:val="244"/>
        </w:trPr>
        <w:tc>
          <w:tcPr>
            <w:tcW w:w="9996" w:type="dxa"/>
            <w:vAlign w:val="center"/>
          </w:tcPr>
          <w:p w14:paraId="4474AB18" w14:textId="77777777" w:rsidR="004B3422" w:rsidRPr="00C15D90" w:rsidRDefault="008A6F6B" w:rsidP="006A544F">
            <w:pPr>
              <w:pStyle w:val="af7"/>
              <w:numPr>
                <w:ilvl w:val="0"/>
                <w:numId w:val="43"/>
              </w:numPr>
              <w:tabs>
                <w:tab w:val="left" w:pos="284"/>
                <w:tab w:val="left" w:pos="426"/>
              </w:tabs>
              <w:spacing w:line="288" w:lineRule="auto"/>
              <w:ind w:left="0" w:firstLine="0"/>
              <w:rPr>
                <w:rFonts w:eastAsia="Calibri"/>
                <w:sz w:val="24"/>
                <w:szCs w:val="24"/>
              </w:rPr>
            </w:pPr>
            <w:r w:rsidRPr="00C15D90">
              <w:rPr>
                <w:sz w:val="24"/>
                <w:szCs w:val="24"/>
              </w:rPr>
              <w:t xml:space="preserve">Углы фазового сдвига </w:t>
            </w:r>
            <w:r w:rsidR="004B3422" w:rsidRPr="00C15D90">
              <w:rPr>
                <w:sz w:val="24"/>
                <w:szCs w:val="24"/>
              </w:rPr>
              <w:t>напряжен</w:t>
            </w:r>
            <w:r w:rsidRPr="00C15D90">
              <w:rPr>
                <w:sz w:val="24"/>
                <w:szCs w:val="24"/>
              </w:rPr>
              <w:t>ий</w:t>
            </w:r>
            <w:r w:rsidR="004B3422" w:rsidRPr="00C15D90">
              <w:rPr>
                <w:sz w:val="24"/>
                <w:szCs w:val="24"/>
              </w:rPr>
              <w:t>, °</w:t>
            </w:r>
          </w:p>
        </w:tc>
      </w:tr>
      <w:tr w:rsidR="004B3422" w:rsidRPr="005F07CD" w14:paraId="21B7D555" w14:textId="77777777" w:rsidTr="00C86F4A">
        <w:trPr>
          <w:trHeight w:val="244"/>
        </w:trPr>
        <w:tc>
          <w:tcPr>
            <w:tcW w:w="9996" w:type="dxa"/>
            <w:vAlign w:val="center"/>
          </w:tcPr>
          <w:p w14:paraId="59B5778A" w14:textId="77777777" w:rsidR="004B3422" w:rsidRPr="009E3EB9" w:rsidRDefault="004B3422" w:rsidP="006A544F">
            <w:pPr>
              <w:pStyle w:val="af7"/>
              <w:numPr>
                <w:ilvl w:val="0"/>
                <w:numId w:val="43"/>
              </w:numPr>
              <w:tabs>
                <w:tab w:val="left" w:pos="284"/>
                <w:tab w:val="left" w:pos="426"/>
              </w:tabs>
              <w:spacing w:line="288" w:lineRule="auto"/>
              <w:ind w:left="0" w:firstLine="0"/>
              <w:rPr>
                <w:rFonts w:eastAsia="Calibri"/>
                <w:sz w:val="24"/>
                <w:szCs w:val="24"/>
              </w:rPr>
            </w:pPr>
            <w:r w:rsidRPr="009E3EB9">
              <w:rPr>
                <w:sz w:val="24"/>
                <w:szCs w:val="24"/>
              </w:rPr>
              <w:t xml:space="preserve">Частота сети, </w:t>
            </w:r>
            <w:proofErr w:type="gramStart"/>
            <w:r w:rsidRPr="009E3EB9">
              <w:rPr>
                <w:sz w:val="24"/>
                <w:szCs w:val="24"/>
              </w:rPr>
              <w:t>Гц</w:t>
            </w:r>
            <w:proofErr w:type="gramEnd"/>
          </w:p>
        </w:tc>
      </w:tr>
    </w:tbl>
    <w:p w14:paraId="247FDC72" w14:textId="77777777" w:rsidR="005579A4" w:rsidRPr="00870E5B" w:rsidRDefault="00AF721D" w:rsidP="0077582E">
      <w:pPr>
        <w:pStyle w:val="20"/>
        <w:spacing w:before="240" w:line="288" w:lineRule="auto"/>
        <w:ind w:left="822" w:firstLine="28"/>
        <w:rPr>
          <w:bCs/>
          <w:lang w:eastAsia="x-none"/>
        </w:rPr>
      </w:pPr>
      <w:bookmarkStart w:id="6" w:name="_Toc207812739"/>
      <w:r w:rsidRPr="00870E5B">
        <w:rPr>
          <w:bCs/>
          <w:lang w:eastAsia="x-none"/>
        </w:rPr>
        <w:t>Устройство и работа</w:t>
      </w:r>
      <w:bookmarkEnd w:id="6"/>
    </w:p>
    <w:p w14:paraId="5838CE97" w14:textId="77777777" w:rsidR="005579A4" w:rsidRPr="003D341F" w:rsidRDefault="005579A4" w:rsidP="003D5A96">
      <w:pPr>
        <w:pStyle w:val="aff7"/>
        <w:numPr>
          <w:ilvl w:val="2"/>
          <w:numId w:val="16"/>
        </w:numPr>
        <w:ind w:hanging="373"/>
        <w:rPr>
          <w:sz w:val="24"/>
        </w:rPr>
      </w:pPr>
      <w:bookmarkStart w:id="7" w:name="_Toc124325279"/>
      <w:bookmarkStart w:id="8" w:name="_Toc124346298"/>
      <w:bookmarkStart w:id="9" w:name="_Toc124427249"/>
      <w:bookmarkStart w:id="10" w:name="_Toc129777003"/>
      <w:bookmarkStart w:id="11" w:name="_Toc138858790"/>
      <w:bookmarkStart w:id="12" w:name="_Toc138939752"/>
      <w:bookmarkStart w:id="13" w:name="_Toc139469122"/>
      <w:bookmarkStart w:id="14" w:name="_Toc139563455"/>
      <w:bookmarkStart w:id="15" w:name="_Toc152328573"/>
      <w:bookmarkStart w:id="16" w:name="_Toc179453783"/>
      <w:r w:rsidRPr="003D341F">
        <w:rPr>
          <w:sz w:val="24"/>
        </w:rPr>
        <w:t>Конструктивное исполнение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rPr>
          <w:sz w:val="24"/>
        </w:rPr>
        <w:t xml:space="preserve"> </w:t>
      </w:r>
    </w:p>
    <w:p w14:paraId="165A5425" w14:textId="77777777" w:rsidR="005579A4" w:rsidRDefault="00F04C9B" w:rsidP="003D5A96">
      <w:pPr>
        <w:numPr>
          <w:ilvl w:val="3"/>
          <w:numId w:val="15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Корпус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="009E3EB9">
        <w:rPr>
          <w:sz w:val="24"/>
          <w:szCs w:val="24"/>
        </w:rPr>
        <w:t xml:space="preserve"> </w:t>
      </w:r>
      <w:r w:rsidR="005579A4" w:rsidRPr="005579A4">
        <w:rPr>
          <w:sz w:val="24"/>
          <w:szCs w:val="24"/>
        </w:rPr>
        <w:t>выполн</w:t>
      </w:r>
      <w:r w:rsidR="005C3837">
        <w:rPr>
          <w:sz w:val="24"/>
          <w:szCs w:val="24"/>
        </w:rPr>
        <w:t>ен</w:t>
      </w:r>
      <w:r w:rsidR="005579A4" w:rsidRPr="005579A4">
        <w:rPr>
          <w:sz w:val="24"/>
          <w:szCs w:val="24"/>
        </w:rPr>
        <w:t xml:space="preserve"> из </w:t>
      </w:r>
      <w:r w:rsidR="002D3F37" w:rsidRPr="00D44190">
        <w:rPr>
          <w:sz w:val="24"/>
          <w:szCs w:val="24"/>
        </w:rPr>
        <w:t>металла</w:t>
      </w:r>
      <w:r w:rsidR="005579A4" w:rsidRPr="00D44190">
        <w:rPr>
          <w:sz w:val="24"/>
          <w:szCs w:val="24"/>
        </w:rPr>
        <w:t>.</w:t>
      </w:r>
    </w:p>
    <w:p w14:paraId="225AC864" w14:textId="172B9433" w:rsidR="005579A4" w:rsidRDefault="005579A4" w:rsidP="00CC4422">
      <w:pPr>
        <w:keepLines/>
        <w:numPr>
          <w:ilvl w:val="3"/>
          <w:numId w:val="15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На </w:t>
      </w:r>
      <w:r w:rsidRPr="005579A4">
        <w:rPr>
          <w:sz w:val="24"/>
          <w:szCs w:val="24"/>
        </w:rPr>
        <w:t>лицевой панели расположен сенсорный дисплей. На верхней стороне корпуса расп</w:t>
      </w:r>
      <w:r w:rsidR="00AD1054">
        <w:rPr>
          <w:sz w:val="24"/>
          <w:szCs w:val="24"/>
        </w:rPr>
        <w:t>о</w:t>
      </w:r>
      <w:r w:rsidRPr="005579A4">
        <w:rPr>
          <w:sz w:val="24"/>
          <w:szCs w:val="24"/>
        </w:rPr>
        <w:t xml:space="preserve">ложены: </w:t>
      </w:r>
      <w:r w:rsidR="00EC2E31" w:rsidRPr="00AA17E3">
        <w:rPr>
          <w:color w:val="000000"/>
          <w:sz w:val="24"/>
          <w:szCs w:val="24"/>
        </w:rPr>
        <w:t>кнопка включения</w:t>
      </w:r>
      <w:r w:rsidR="00F46177" w:rsidRPr="00F46177">
        <w:rPr>
          <w:color w:val="000000"/>
          <w:sz w:val="24"/>
          <w:szCs w:val="24"/>
        </w:rPr>
        <w:t>/</w:t>
      </w:r>
      <w:r w:rsidR="00F46177">
        <w:rPr>
          <w:color w:val="000000"/>
          <w:sz w:val="24"/>
          <w:szCs w:val="24"/>
        </w:rPr>
        <w:t>выключения</w:t>
      </w:r>
      <w:r w:rsidR="00CF469A" w:rsidRPr="00AA17E3">
        <w:rPr>
          <w:color w:val="000000"/>
          <w:sz w:val="24"/>
          <w:szCs w:val="24"/>
        </w:rPr>
        <w:t>,</w:t>
      </w:r>
      <w:r w:rsidR="00F46177">
        <w:rPr>
          <w:color w:val="000000"/>
          <w:sz w:val="24"/>
          <w:szCs w:val="24"/>
        </w:rPr>
        <w:t xml:space="preserve"> интерфейс</w:t>
      </w:r>
      <w:r w:rsidR="00CF469A" w:rsidRPr="00AA17E3">
        <w:rPr>
          <w:color w:val="000000"/>
          <w:sz w:val="24"/>
          <w:szCs w:val="24"/>
        </w:rPr>
        <w:t xml:space="preserve"> </w:t>
      </w:r>
      <w:r w:rsidRPr="00AA17E3">
        <w:rPr>
          <w:color w:val="000000"/>
          <w:sz w:val="24"/>
          <w:szCs w:val="24"/>
          <w:lang w:val="en-US"/>
        </w:rPr>
        <w:t>RS</w:t>
      </w:r>
      <w:r w:rsidRPr="00AA17E3">
        <w:rPr>
          <w:color w:val="000000"/>
          <w:sz w:val="24"/>
          <w:szCs w:val="24"/>
        </w:rPr>
        <w:t>-485,</w:t>
      </w:r>
      <w:r w:rsidR="00CF469A" w:rsidRPr="00AA17E3">
        <w:rPr>
          <w:color w:val="000000"/>
          <w:sz w:val="24"/>
          <w:szCs w:val="24"/>
        </w:rPr>
        <w:t xml:space="preserve"> </w:t>
      </w:r>
      <w:r w:rsidR="00EC2E31" w:rsidRPr="00AA17E3">
        <w:rPr>
          <w:color w:val="000000"/>
          <w:sz w:val="24"/>
          <w:szCs w:val="24"/>
        </w:rPr>
        <w:t>дискретные входы</w:t>
      </w:r>
      <w:r w:rsidR="00EC2E31">
        <w:rPr>
          <w:sz w:val="24"/>
          <w:szCs w:val="24"/>
        </w:rPr>
        <w:t xml:space="preserve">, </w:t>
      </w:r>
      <w:r w:rsidRPr="005579A4">
        <w:rPr>
          <w:sz w:val="24"/>
          <w:szCs w:val="24"/>
          <w:lang w:val="en-US"/>
        </w:rPr>
        <w:t>Ethernet</w:t>
      </w:r>
      <w:r w:rsidRPr="005579A4">
        <w:rPr>
          <w:sz w:val="24"/>
          <w:szCs w:val="24"/>
        </w:rPr>
        <w:t xml:space="preserve"> и </w:t>
      </w:r>
      <w:r w:rsidR="00CF469A">
        <w:rPr>
          <w:sz w:val="24"/>
          <w:szCs w:val="24"/>
        </w:rPr>
        <w:t>ОВИ</w:t>
      </w:r>
      <w:r w:rsidR="0089081D">
        <w:rPr>
          <w:sz w:val="24"/>
          <w:szCs w:val="24"/>
        </w:rPr>
        <w:t xml:space="preserve"> </w:t>
      </w:r>
      <w:r w:rsidR="0089081D" w:rsidRPr="00C86F4A">
        <w:rPr>
          <w:color w:val="000000"/>
          <w:sz w:val="24"/>
          <w:szCs w:val="24"/>
        </w:rPr>
        <w:t>(см. рисунок А.3)</w:t>
      </w:r>
      <w:r w:rsidR="00CF469A" w:rsidRPr="00C86F4A">
        <w:rPr>
          <w:color w:val="000000"/>
          <w:sz w:val="24"/>
          <w:szCs w:val="24"/>
        </w:rPr>
        <w:t>.</w:t>
      </w:r>
      <w:r w:rsidR="003252AD" w:rsidRPr="00C86F4A">
        <w:rPr>
          <w:color w:val="000000"/>
          <w:sz w:val="24"/>
          <w:szCs w:val="24"/>
        </w:rPr>
        <w:t xml:space="preserve"> </w:t>
      </w:r>
      <w:r w:rsidR="003252AD" w:rsidRPr="00CC4422">
        <w:rPr>
          <w:color w:val="000000"/>
          <w:sz w:val="24"/>
          <w:szCs w:val="24"/>
        </w:rPr>
        <w:t xml:space="preserve">На нижней панели </w:t>
      </w:r>
      <w:r w:rsidR="00F46177">
        <w:rPr>
          <w:color w:val="000000"/>
          <w:sz w:val="24"/>
          <w:szCs w:val="24"/>
        </w:rPr>
        <w:t>расположены</w:t>
      </w:r>
      <w:r w:rsidRPr="00CC4422">
        <w:rPr>
          <w:color w:val="000000"/>
          <w:sz w:val="24"/>
          <w:szCs w:val="24"/>
        </w:rPr>
        <w:t xml:space="preserve"> разъем </w:t>
      </w:r>
      <w:r w:rsidR="00E07CED" w:rsidRPr="00CC4422">
        <w:rPr>
          <w:color w:val="000000"/>
          <w:sz w:val="24"/>
          <w:szCs w:val="24"/>
        </w:rPr>
        <w:t xml:space="preserve">источника </w:t>
      </w:r>
      <w:r w:rsidR="00994702" w:rsidRPr="00CC4422">
        <w:rPr>
          <w:color w:val="000000"/>
          <w:sz w:val="24"/>
          <w:szCs w:val="24"/>
        </w:rPr>
        <w:t>питания</w:t>
      </w:r>
      <w:r w:rsidR="00F46177">
        <w:rPr>
          <w:color w:val="000000"/>
          <w:sz w:val="24"/>
          <w:szCs w:val="24"/>
        </w:rPr>
        <w:t xml:space="preserve"> постоянного тока</w:t>
      </w:r>
      <w:r w:rsidR="00EC2E31" w:rsidRPr="00CC4422">
        <w:rPr>
          <w:color w:val="000000"/>
          <w:sz w:val="24"/>
          <w:szCs w:val="24"/>
        </w:rPr>
        <w:t>,</w:t>
      </w:r>
      <w:r w:rsidR="00F46177">
        <w:rPr>
          <w:color w:val="000000"/>
          <w:sz w:val="24"/>
          <w:szCs w:val="24"/>
        </w:rPr>
        <w:t xml:space="preserve"> </w:t>
      </w:r>
      <w:r w:rsidR="00F46177" w:rsidRPr="00CC4422">
        <w:rPr>
          <w:color w:val="000000"/>
          <w:sz w:val="24"/>
          <w:szCs w:val="24"/>
        </w:rPr>
        <w:t>разъем</w:t>
      </w:r>
      <w:r w:rsidR="00EC2E31" w:rsidRPr="00CC4422">
        <w:rPr>
          <w:color w:val="000000"/>
          <w:sz w:val="24"/>
          <w:szCs w:val="24"/>
        </w:rPr>
        <w:t xml:space="preserve"> </w:t>
      </w:r>
      <w:r w:rsidRPr="00CC4422">
        <w:rPr>
          <w:color w:val="000000"/>
          <w:sz w:val="24"/>
          <w:szCs w:val="24"/>
          <w:lang w:val="en-US"/>
        </w:rPr>
        <w:t>USB</w:t>
      </w:r>
      <w:bookmarkStart w:id="17" w:name="_Toc124325280"/>
      <w:bookmarkStart w:id="18" w:name="_Toc124346299"/>
      <w:bookmarkStart w:id="19" w:name="_Toc124427250"/>
      <w:bookmarkStart w:id="20" w:name="_Toc129777004"/>
      <w:bookmarkStart w:id="21" w:name="_Toc138858791"/>
      <w:bookmarkStart w:id="22" w:name="_Toc138939753"/>
      <w:bookmarkStart w:id="23" w:name="_Toc139469123"/>
      <w:bookmarkStart w:id="24" w:name="_Toc139563456"/>
      <w:bookmarkStart w:id="25" w:name="_Toc152328574"/>
      <w:bookmarkStart w:id="26" w:name="_Toc179453784"/>
      <w:r w:rsidR="00C73FAC" w:rsidRPr="00CC4422">
        <w:rPr>
          <w:color w:val="000000"/>
          <w:sz w:val="24"/>
          <w:szCs w:val="24"/>
        </w:rPr>
        <w:t xml:space="preserve">, разъем </w:t>
      </w:r>
      <w:proofErr w:type="spellStart"/>
      <w:r w:rsidR="00C73E73">
        <w:rPr>
          <w:color w:val="000000"/>
          <w:sz w:val="24"/>
          <w:szCs w:val="24"/>
          <w:lang w:val="en-US"/>
        </w:rPr>
        <w:t>micro</w:t>
      </w:r>
      <w:r w:rsidR="00C73FAC" w:rsidRPr="00CC4422">
        <w:rPr>
          <w:color w:val="000000"/>
          <w:sz w:val="24"/>
          <w:szCs w:val="24"/>
          <w:lang w:val="en-US"/>
        </w:rPr>
        <w:t>SD</w:t>
      </w:r>
      <w:proofErr w:type="spellEnd"/>
      <w:r w:rsidR="00C73FAC" w:rsidRPr="00CC4422">
        <w:rPr>
          <w:color w:val="000000"/>
          <w:sz w:val="24"/>
          <w:szCs w:val="24"/>
        </w:rPr>
        <w:t>-карты</w:t>
      </w:r>
      <w:r w:rsidR="0089081D" w:rsidRPr="00CC4422">
        <w:rPr>
          <w:color w:val="000000"/>
          <w:sz w:val="24"/>
          <w:szCs w:val="24"/>
        </w:rPr>
        <w:t xml:space="preserve"> (см. рисунок А.2)</w:t>
      </w:r>
      <w:r w:rsidR="00C73FAC" w:rsidRPr="00CC4422">
        <w:rPr>
          <w:color w:val="000000"/>
          <w:sz w:val="24"/>
          <w:szCs w:val="24"/>
        </w:rPr>
        <w:t>.</w:t>
      </w:r>
    </w:p>
    <w:p w14:paraId="0FC6599B" w14:textId="77777777" w:rsidR="005579A4" w:rsidRDefault="00EE33B9" w:rsidP="00F46177">
      <w:pPr>
        <w:numPr>
          <w:ilvl w:val="3"/>
          <w:numId w:val="15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РиМ</w:t>
      </w:r>
      <w:proofErr w:type="spellEnd"/>
      <w:r>
        <w:rPr>
          <w:sz w:val="24"/>
          <w:szCs w:val="24"/>
        </w:rPr>
        <w:t> Монитор</w:t>
      </w:r>
      <w:r w:rsidR="005579A4" w:rsidRPr="005579A4">
        <w:rPr>
          <w:sz w:val="24"/>
          <w:szCs w:val="24"/>
        </w:rPr>
        <w:t xml:space="preserve"> имеет</w:t>
      </w:r>
      <w:r w:rsidR="00AD1054">
        <w:rPr>
          <w:sz w:val="24"/>
          <w:szCs w:val="24"/>
        </w:rPr>
        <w:t xml:space="preserve"> </w:t>
      </w:r>
      <w:r w:rsidR="005579A4" w:rsidRPr="005579A4">
        <w:rPr>
          <w:sz w:val="24"/>
          <w:szCs w:val="24"/>
        </w:rPr>
        <w:t>откидную подставку.</w:t>
      </w:r>
    </w:p>
    <w:p w14:paraId="47684867" w14:textId="08ED0F23" w:rsidR="00B543B6" w:rsidRPr="00D44190" w:rsidRDefault="00B543B6" w:rsidP="003D5A96">
      <w:pPr>
        <w:numPr>
          <w:ilvl w:val="3"/>
          <w:numId w:val="15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D44190">
        <w:rPr>
          <w:sz w:val="24"/>
          <w:szCs w:val="24"/>
        </w:rPr>
        <w:t xml:space="preserve">Габаритные размеры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D44190">
        <w:rPr>
          <w:sz w:val="24"/>
          <w:szCs w:val="24"/>
        </w:rPr>
        <w:t xml:space="preserve"> представлены </w:t>
      </w:r>
      <w:r w:rsidR="00994702">
        <w:rPr>
          <w:sz w:val="24"/>
          <w:szCs w:val="24"/>
        </w:rPr>
        <w:t>на</w:t>
      </w:r>
      <w:r w:rsidR="00994702" w:rsidRPr="005F07CD">
        <w:rPr>
          <w:sz w:val="24"/>
          <w:szCs w:val="24"/>
        </w:rPr>
        <w:t xml:space="preserve"> </w:t>
      </w:r>
      <w:r w:rsidR="00994702">
        <w:rPr>
          <w:sz w:val="24"/>
          <w:szCs w:val="24"/>
        </w:rPr>
        <w:t>рисун</w:t>
      </w:r>
      <w:r w:rsidR="00994702" w:rsidRPr="002E31FB">
        <w:rPr>
          <w:sz w:val="24"/>
          <w:szCs w:val="24"/>
        </w:rPr>
        <w:t>к</w:t>
      </w:r>
      <w:r w:rsidR="00994702">
        <w:rPr>
          <w:sz w:val="24"/>
          <w:szCs w:val="24"/>
        </w:rPr>
        <w:t>е</w:t>
      </w:r>
      <w:r w:rsidR="00994702" w:rsidRPr="002E31FB">
        <w:rPr>
          <w:sz w:val="24"/>
          <w:szCs w:val="24"/>
        </w:rPr>
        <w:t xml:space="preserve"> А.</w:t>
      </w:r>
      <w:r w:rsidR="0005397F">
        <w:rPr>
          <w:sz w:val="24"/>
          <w:szCs w:val="24"/>
        </w:rPr>
        <w:t>4</w:t>
      </w:r>
      <w:r w:rsidR="00994702">
        <w:rPr>
          <w:sz w:val="24"/>
          <w:szCs w:val="24"/>
        </w:rPr>
        <w:t>.</w:t>
      </w:r>
    </w:p>
    <w:p w14:paraId="06AE80FF" w14:textId="28572D46" w:rsidR="005C5C70" w:rsidRPr="00D25BA8" w:rsidRDefault="00B543B6" w:rsidP="00C34F3E">
      <w:pPr>
        <w:numPr>
          <w:ilvl w:val="3"/>
          <w:numId w:val="15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Масса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>
        <w:rPr>
          <w:sz w:val="24"/>
          <w:szCs w:val="24"/>
        </w:rPr>
        <w:t xml:space="preserve"> соответствует</w:t>
      </w:r>
      <w:r w:rsidR="00734713">
        <w:rPr>
          <w:sz w:val="24"/>
          <w:szCs w:val="24"/>
        </w:rPr>
        <w:t xml:space="preserve"> приведенной в</w:t>
      </w:r>
      <w:r>
        <w:rPr>
          <w:sz w:val="24"/>
          <w:szCs w:val="24"/>
        </w:rPr>
        <w:t xml:space="preserve"> п</w:t>
      </w:r>
      <w:r w:rsidR="00EA59FC" w:rsidRPr="00EA59FC">
        <w:rPr>
          <w:sz w:val="24"/>
          <w:szCs w:val="24"/>
        </w:rPr>
        <w:t>.</w:t>
      </w:r>
      <w:r w:rsidR="00EA59FC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 w:rsidR="009965F6">
        <w:rPr>
          <w:sz w:val="24"/>
          <w:szCs w:val="24"/>
        </w:rPr>
        <w:t>4</w:t>
      </w:r>
      <w:r w:rsidR="00AD1054">
        <w:rPr>
          <w:sz w:val="24"/>
          <w:szCs w:val="24"/>
        </w:rPr>
        <w:t xml:space="preserve"> </w:t>
      </w:r>
      <w:r>
        <w:rPr>
          <w:sz w:val="24"/>
          <w:szCs w:val="24"/>
        </w:rPr>
        <w:t>таблицы 2.</w:t>
      </w:r>
    </w:p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p w14:paraId="6F97677D" w14:textId="77777777" w:rsidR="00CE3B25" w:rsidRPr="00B2732E" w:rsidRDefault="00A67C1E" w:rsidP="00A5417B">
      <w:pPr>
        <w:pStyle w:val="aff7"/>
        <w:keepNext/>
        <w:numPr>
          <w:ilvl w:val="2"/>
          <w:numId w:val="16"/>
        </w:numPr>
        <w:spacing w:before="120"/>
        <w:ind w:left="1225" w:hanging="374"/>
        <w:rPr>
          <w:sz w:val="24"/>
          <w:szCs w:val="24"/>
        </w:rPr>
      </w:pPr>
      <w:r w:rsidRPr="00B2732E">
        <w:rPr>
          <w:sz w:val="24"/>
          <w:szCs w:val="24"/>
        </w:rPr>
        <w:lastRenderedPageBreak/>
        <w:t>Описание работы</w:t>
      </w:r>
    </w:p>
    <w:p w14:paraId="6610CC8B" w14:textId="42D027AA" w:rsidR="00CE3B25" w:rsidRDefault="00CE3B25" w:rsidP="00C34F3E">
      <w:pPr>
        <w:numPr>
          <w:ilvl w:val="3"/>
          <w:numId w:val="17"/>
        </w:numPr>
        <w:tabs>
          <w:tab w:val="left" w:pos="993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322AF6">
        <w:rPr>
          <w:sz w:val="24"/>
          <w:szCs w:val="24"/>
        </w:rPr>
        <w:t>Перед использование</w:t>
      </w:r>
      <w:r w:rsidR="00A67C1E" w:rsidRPr="00322AF6">
        <w:rPr>
          <w:sz w:val="24"/>
          <w:szCs w:val="24"/>
        </w:rPr>
        <w:t xml:space="preserve">м необходимо зарядить </w:t>
      </w:r>
      <w:proofErr w:type="spellStart"/>
      <w:r w:rsidR="00EE33B9">
        <w:rPr>
          <w:sz w:val="24"/>
          <w:szCs w:val="24"/>
        </w:rPr>
        <w:t>РиМ</w:t>
      </w:r>
      <w:proofErr w:type="spellEnd"/>
      <w:r w:rsidR="00EE33B9">
        <w:rPr>
          <w:sz w:val="24"/>
          <w:szCs w:val="24"/>
        </w:rPr>
        <w:t> Монитор</w:t>
      </w:r>
      <w:r w:rsidR="00C34F3E">
        <w:rPr>
          <w:sz w:val="24"/>
          <w:szCs w:val="24"/>
        </w:rPr>
        <w:t xml:space="preserve"> (</w:t>
      </w:r>
      <w:r w:rsidR="00117EA2" w:rsidRPr="00C34F3E">
        <w:rPr>
          <w:sz w:val="24"/>
          <w:szCs w:val="24"/>
        </w:rPr>
        <w:t>с</w:t>
      </w:r>
      <w:r w:rsidR="009F200D">
        <w:rPr>
          <w:sz w:val="24"/>
          <w:szCs w:val="24"/>
        </w:rPr>
        <w:t>м. п.</w:t>
      </w:r>
      <w:r w:rsidR="00117EA2" w:rsidRPr="00C34F3E">
        <w:rPr>
          <w:sz w:val="24"/>
          <w:szCs w:val="24"/>
        </w:rPr>
        <w:t xml:space="preserve"> 1.2.2</w:t>
      </w:r>
      <w:r w:rsidR="00C34F3E">
        <w:rPr>
          <w:sz w:val="24"/>
          <w:szCs w:val="24"/>
        </w:rPr>
        <w:t>).</w:t>
      </w:r>
    </w:p>
    <w:p w14:paraId="2D83DEF1" w14:textId="5464650B" w:rsidR="002D3F37" w:rsidRPr="00E545D4" w:rsidRDefault="00CE3B25" w:rsidP="003D5A96">
      <w:pPr>
        <w:numPr>
          <w:ilvl w:val="3"/>
          <w:numId w:val="17"/>
        </w:numPr>
        <w:tabs>
          <w:tab w:val="left" w:pos="993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2D3F37">
        <w:rPr>
          <w:sz w:val="24"/>
          <w:szCs w:val="24"/>
        </w:rPr>
        <w:t xml:space="preserve">Для </w:t>
      </w:r>
      <w:r w:rsidR="00322AF6">
        <w:rPr>
          <w:sz w:val="24"/>
          <w:szCs w:val="24"/>
        </w:rPr>
        <w:t>запуска</w:t>
      </w:r>
      <w:r w:rsidRPr="002D3F37">
        <w:rPr>
          <w:sz w:val="24"/>
          <w:szCs w:val="24"/>
        </w:rPr>
        <w:t xml:space="preserve">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2D3F37">
        <w:rPr>
          <w:sz w:val="24"/>
          <w:szCs w:val="24"/>
        </w:rPr>
        <w:t xml:space="preserve"> нужно нажать на кнопку</w:t>
      </w:r>
      <w:r w:rsidR="0050711D" w:rsidRPr="002D3F37">
        <w:rPr>
          <w:sz w:val="24"/>
          <w:szCs w:val="24"/>
        </w:rPr>
        <w:t xml:space="preserve"> </w:t>
      </w:r>
      <w:r w:rsidR="00531768">
        <w:rPr>
          <w:sz w:val="24"/>
          <w:szCs w:val="24"/>
        </w:rPr>
        <w:t>в</w:t>
      </w:r>
      <w:r w:rsidR="00AD1054">
        <w:rPr>
          <w:sz w:val="24"/>
          <w:szCs w:val="24"/>
        </w:rPr>
        <w:t>ключения</w:t>
      </w:r>
      <w:r w:rsidR="00C473E4" w:rsidRPr="00C473E4">
        <w:rPr>
          <w:sz w:val="24"/>
          <w:szCs w:val="24"/>
        </w:rPr>
        <w:t>/</w:t>
      </w:r>
      <w:r w:rsidR="00C473E4">
        <w:rPr>
          <w:sz w:val="24"/>
          <w:szCs w:val="24"/>
        </w:rPr>
        <w:t>выключения</w:t>
      </w:r>
      <w:r w:rsidR="0050711D" w:rsidRPr="002D3F37">
        <w:rPr>
          <w:sz w:val="24"/>
          <w:szCs w:val="24"/>
        </w:rPr>
        <w:t xml:space="preserve"> (с</w:t>
      </w:r>
      <w:r w:rsidR="00531768">
        <w:rPr>
          <w:sz w:val="24"/>
          <w:szCs w:val="24"/>
        </w:rPr>
        <w:t>м. рисунок </w:t>
      </w:r>
      <w:r w:rsidR="00C62228" w:rsidRPr="002D3F37">
        <w:rPr>
          <w:sz w:val="24"/>
          <w:szCs w:val="24"/>
        </w:rPr>
        <w:t>А.</w:t>
      </w:r>
      <w:r w:rsidR="00017D03">
        <w:rPr>
          <w:sz w:val="24"/>
          <w:szCs w:val="24"/>
        </w:rPr>
        <w:t>3</w:t>
      </w:r>
      <w:r w:rsidR="0050711D" w:rsidRPr="002D3F37">
        <w:rPr>
          <w:sz w:val="24"/>
          <w:szCs w:val="24"/>
        </w:rPr>
        <w:t>)</w:t>
      </w:r>
      <w:r w:rsidRPr="002D3F37">
        <w:rPr>
          <w:sz w:val="24"/>
          <w:szCs w:val="24"/>
        </w:rPr>
        <w:t xml:space="preserve"> на верхней панели корпуса</w:t>
      </w:r>
      <w:r w:rsidR="00C62228" w:rsidRPr="002D3F37">
        <w:rPr>
          <w:sz w:val="24"/>
          <w:szCs w:val="24"/>
        </w:rPr>
        <w:t xml:space="preserve">. </w:t>
      </w:r>
      <w:r w:rsidRPr="002D3F37">
        <w:rPr>
          <w:sz w:val="24"/>
          <w:szCs w:val="24"/>
        </w:rPr>
        <w:t>На дисплее отобраз</w:t>
      </w:r>
      <w:r w:rsidR="00200F5A">
        <w:rPr>
          <w:sz w:val="24"/>
          <w:szCs w:val="24"/>
        </w:rPr>
        <w:t>я</w:t>
      </w:r>
      <w:r w:rsidRPr="002D3F37">
        <w:rPr>
          <w:sz w:val="24"/>
          <w:szCs w:val="24"/>
        </w:rPr>
        <w:t>тся наименование устройства и строка состояния процесса загрузки</w:t>
      </w:r>
      <w:r w:rsidR="00914448">
        <w:rPr>
          <w:sz w:val="24"/>
          <w:szCs w:val="24"/>
        </w:rPr>
        <w:t xml:space="preserve"> (см. рисунок 1</w:t>
      </w:r>
      <w:r w:rsidR="009073E5">
        <w:rPr>
          <w:sz w:val="24"/>
          <w:szCs w:val="24"/>
        </w:rPr>
        <w:t>)</w:t>
      </w:r>
      <w:r w:rsidRPr="002D3F37">
        <w:rPr>
          <w:sz w:val="24"/>
          <w:szCs w:val="24"/>
        </w:rPr>
        <w:t xml:space="preserve">. </w:t>
      </w:r>
    </w:p>
    <w:p w14:paraId="370C935A" w14:textId="77777777" w:rsidR="00D5571B" w:rsidRDefault="00823B86" w:rsidP="003834E4">
      <w:pPr>
        <w:keepNext/>
        <w:tabs>
          <w:tab w:val="left" w:pos="567"/>
        </w:tabs>
        <w:spacing w:line="288" w:lineRule="auto"/>
        <w:jc w:val="center"/>
      </w:pPr>
      <w:r>
        <w:rPr>
          <w:noProof/>
        </w:rPr>
        <w:drawing>
          <wp:inline distT="0" distB="0" distL="0" distR="0" wp14:anchorId="5B63C703" wp14:editId="1DD69B87">
            <wp:extent cx="5857875" cy="3514725"/>
            <wp:effectExtent l="0" t="0" r="0" b="0"/>
            <wp:docPr id="43" name="Рисунок 1" descr="Монито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Монитор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A854" w14:textId="77777777" w:rsidR="00E545D4" w:rsidRPr="00AE4C64" w:rsidRDefault="00AE4C64" w:rsidP="00C702DD">
      <w:pPr>
        <w:pStyle w:val="af5"/>
        <w:spacing w:after="120"/>
        <w:jc w:val="center"/>
        <w:rPr>
          <w:b w:val="0"/>
          <w:sz w:val="24"/>
          <w:szCs w:val="24"/>
        </w:rPr>
      </w:pPr>
      <w:r w:rsidRPr="00AE4C64">
        <w:rPr>
          <w:b w:val="0"/>
          <w:sz w:val="24"/>
          <w:szCs w:val="24"/>
        </w:rPr>
        <w:t xml:space="preserve">Рисунок </w:t>
      </w:r>
      <w:r w:rsidRPr="00AE4C64">
        <w:rPr>
          <w:b w:val="0"/>
          <w:sz w:val="24"/>
          <w:szCs w:val="24"/>
        </w:rPr>
        <w:fldChar w:fldCharType="begin"/>
      </w:r>
      <w:r w:rsidRPr="00AE4C64">
        <w:rPr>
          <w:b w:val="0"/>
          <w:sz w:val="24"/>
          <w:szCs w:val="24"/>
        </w:rPr>
        <w:instrText xml:space="preserve"> SEQ Рисунок \* ARABIC </w:instrText>
      </w:r>
      <w:r w:rsidRPr="00AE4C64">
        <w:rPr>
          <w:b w:val="0"/>
          <w:sz w:val="24"/>
          <w:szCs w:val="24"/>
        </w:rPr>
        <w:fldChar w:fldCharType="separate"/>
      </w:r>
      <w:r w:rsidR="00091EB4">
        <w:rPr>
          <w:b w:val="0"/>
          <w:noProof/>
          <w:sz w:val="24"/>
          <w:szCs w:val="24"/>
        </w:rPr>
        <w:t>1</w:t>
      </w:r>
      <w:r w:rsidRPr="00AE4C64">
        <w:rPr>
          <w:b w:val="0"/>
          <w:sz w:val="24"/>
          <w:szCs w:val="24"/>
        </w:rPr>
        <w:fldChar w:fldCharType="end"/>
      </w:r>
      <w:r w:rsidRPr="00AE4C64">
        <w:rPr>
          <w:b w:val="0"/>
          <w:sz w:val="24"/>
          <w:szCs w:val="24"/>
        </w:rPr>
        <w:t xml:space="preserve"> </w:t>
      </w:r>
      <w:r w:rsidRPr="00C62228">
        <w:rPr>
          <w:b w:val="0"/>
          <w:sz w:val="24"/>
          <w:szCs w:val="24"/>
        </w:rPr>
        <w:sym w:font="Symbol" w:char="F02D"/>
      </w:r>
      <w:r>
        <w:rPr>
          <w:b w:val="0"/>
          <w:sz w:val="24"/>
          <w:szCs w:val="24"/>
        </w:rPr>
        <w:t xml:space="preserve"> </w:t>
      </w:r>
      <w:r w:rsidR="00B657D3" w:rsidRPr="00C867EA">
        <w:rPr>
          <w:b w:val="0"/>
          <w:sz w:val="24"/>
          <w:szCs w:val="24"/>
        </w:rPr>
        <w:t>Страница загрузки</w:t>
      </w:r>
      <w:r w:rsidR="009073E5">
        <w:rPr>
          <w:b w:val="0"/>
          <w:sz w:val="24"/>
          <w:szCs w:val="24"/>
        </w:rPr>
        <w:t xml:space="preserve"> </w:t>
      </w:r>
      <w:proofErr w:type="spellStart"/>
      <w:r w:rsidR="00B07A9D">
        <w:rPr>
          <w:b w:val="0"/>
          <w:sz w:val="24"/>
          <w:szCs w:val="24"/>
        </w:rPr>
        <w:t>РиМ</w:t>
      </w:r>
      <w:proofErr w:type="spellEnd"/>
      <w:r w:rsidR="00B07A9D">
        <w:rPr>
          <w:b w:val="0"/>
          <w:sz w:val="24"/>
          <w:szCs w:val="24"/>
        </w:rPr>
        <w:t xml:space="preserve"> Монитор</w:t>
      </w:r>
      <w:r w:rsidR="00C93FB2">
        <w:rPr>
          <w:b w:val="0"/>
          <w:sz w:val="24"/>
          <w:szCs w:val="24"/>
        </w:rPr>
        <w:t xml:space="preserve"> </w:t>
      </w:r>
    </w:p>
    <w:p w14:paraId="07AF870B" w14:textId="441AA20F" w:rsidR="00CE3B25" w:rsidRPr="002D3F37" w:rsidRDefault="00CE3B25" w:rsidP="001C0DA1">
      <w:pPr>
        <w:keepLines/>
        <w:tabs>
          <w:tab w:val="left" w:pos="993"/>
        </w:tabs>
        <w:spacing w:line="288" w:lineRule="auto"/>
        <w:ind w:firstLine="851"/>
        <w:jc w:val="both"/>
        <w:rPr>
          <w:sz w:val="24"/>
          <w:szCs w:val="24"/>
        </w:rPr>
      </w:pPr>
      <w:r w:rsidRPr="001C0DA1">
        <w:rPr>
          <w:sz w:val="24"/>
          <w:szCs w:val="24"/>
        </w:rPr>
        <w:t xml:space="preserve">На </w:t>
      </w:r>
      <w:r w:rsidR="002B1B69" w:rsidRPr="00AE4C64">
        <w:rPr>
          <w:sz w:val="24"/>
          <w:szCs w:val="24"/>
        </w:rPr>
        <w:t>главно</w:t>
      </w:r>
      <w:r w:rsidR="00012B8A" w:rsidRPr="00AE4C64">
        <w:rPr>
          <w:sz w:val="24"/>
          <w:szCs w:val="24"/>
        </w:rPr>
        <w:t>й</w:t>
      </w:r>
      <w:r w:rsidR="002B1B69" w:rsidRPr="00AE4C64">
        <w:rPr>
          <w:sz w:val="24"/>
          <w:szCs w:val="24"/>
        </w:rPr>
        <w:t xml:space="preserve"> </w:t>
      </w:r>
      <w:r w:rsidR="00012B8A" w:rsidRPr="00AE4C64">
        <w:rPr>
          <w:sz w:val="24"/>
          <w:szCs w:val="24"/>
        </w:rPr>
        <w:t>странице</w:t>
      </w:r>
      <w:r w:rsidRPr="001C0DA1">
        <w:rPr>
          <w:sz w:val="24"/>
          <w:szCs w:val="24"/>
        </w:rPr>
        <w:t xml:space="preserve"> можно выбрать режим работы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1C0DA1">
        <w:rPr>
          <w:sz w:val="24"/>
          <w:szCs w:val="24"/>
        </w:rPr>
        <w:t xml:space="preserve">, а </w:t>
      </w:r>
      <w:r w:rsidR="001B1DB1">
        <w:rPr>
          <w:sz w:val="24"/>
          <w:szCs w:val="24"/>
        </w:rPr>
        <w:t>в левом нижнем углу</w:t>
      </w:r>
      <w:r w:rsidRPr="001C0DA1">
        <w:rPr>
          <w:sz w:val="24"/>
          <w:szCs w:val="24"/>
        </w:rPr>
        <w:t xml:space="preserve"> </w:t>
      </w:r>
      <w:r w:rsidR="00117EA2">
        <w:rPr>
          <w:sz w:val="24"/>
          <w:szCs w:val="24"/>
        </w:rPr>
        <w:t xml:space="preserve">главной </w:t>
      </w:r>
      <w:r w:rsidR="008F2B8C">
        <w:rPr>
          <w:sz w:val="24"/>
          <w:szCs w:val="24"/>
        </w:rPr>
        <w:t>страницы</w:t>
      </w:r>
      <w:r w:rsidRPr="001C0DA1">
        <w:rPr>
          <w:sz w:val="24"/>
          <w:szCs w:val="24"/>
        </w:rPr>
        <w:t xml:space="preserve"> </w:t>
      </w:r>
      <w:r w:rsidR="00117EA2" w:rsidRPr="00117EA2">
        <w:rPr>
          <w:sz w:val="24"/>
          <w:szCs w:val="24"/>
        </w:rPr>
        <w:t>расположена кнопка перехода в меню</w:t>
      </w:r>
      <w:r w:rsidR="00117EA2">
        <w:rPr>
          <w:sz w:val="24"/>
          <w:szCs w:val="24"/>
        </w:rPr>
        <w:t xml:space="preserve"> </w:t>
      </w:r>
      <w:r w:rsidR="0050711D" w:rsidRPr="001C0DA1">
        <w:rPr>
          <w:sz w:val="24"/>
          <w:szCs w:val="24"/>
        </w:rPr>
        <w:t>«Настройки».</w:t>
      </w:r>
      <w:r w:rsidR="001B1DB1">
        <w:rPr>
          <w:sz w:val="24"/>
          <w:szCs w:val="24"/>
        </w:rPr>
        <w:t xml:space="preserve"> На странице</w:t>
      </w:r>
      <w:r w:rsidR="00FB1FB0" w:rsidRPr="001C0DA1">
        <w:rPr>
          <w:sz w:val="24"/>
          <w:szCs w:val="24"/>
        </w:rPr>
        <w:t xml:space="preserve"> «Режим работы» </w:t>
      </w:r>
      <w:r w:rsidRPr="001C0DA1">
        <w:rPr>
          <w:sz w:val="24"/>
          <w:szCs w:val="24"/>
        </w:rPr>
        <w:t xml:space="preserve">для каждого </w:t>
      </w:r>
      <w:r w:rsidR="00FB1FB0" w:rsidRPr="001C0DA1">
        <w:rPr>
          <w:sz w:val="24"/>
          <w:szCs w:val="24"/>
        </w:rPr>
        <w:t>режима</w:t>
      </w:r>
      <w:r w:rsidRPr="001C0DA1">
        <w:rPr>
          <w:sz w:val="24"/>
          <w:szCs w:val="24"/>
        </w:rPr>
        <w:t xml:space="preserve"> присутствует краткое описание. Также на всех последующих </w:t>
      </w:r>
      <w:r w:rsidR="001B1DB1">
        <w:rPr>
          <w:sz w:val="24"/>
          <w:szCs w:val="24"/>
        </w:rPr>
        <w:t xml:space="preserve">страницах </w:t>
      </w:r>
      <w:r w:rsidRPr="001C0DA1">
        <w:rPr>
          <w:sz w:val="24"/>
          <w:szCs w:val="24"/>
        </w:rPr>
        <w:t xml:space="preserve">в правом верхнем углу расположен </w:t>
      </w:r>
      <w:r w:rsidRPr="00BE6287">
        <w:rPr>
          <w:sz w:val="24"/>
          <w:szCs w:val="24"/>
        </w:rPr>
        <w:t xml:space="preserve">индикатор </w:t>
      </w:r>
      <w:r w:rsidR="00117EA2">
        <w:rPr>
          <w:sz w:val="24"/>
          <w:szCs w:val="24"/>
        </w:rPr>
        <w:t xml:space="preserve">уровня </w:t>
      </w:r>
      <w:r w:rsidRPr="00BE6287">
        <w:rPr>
          <w:sz w:val="24"/>
          <w:szCs w:val="24"/>
        </w:rPr>
        <w:t xml:space="preserve">заряда </w:t>
      </w:r>
      <w:r w:rsidR="00531768" w:rsidRPr="00BE6287">
        <w:rPr>
          <w:sz w:val="24"/>
          <w:szCs w:val="24"/>
        </w:rPr>
        <w:t>аккумулятора</w:t>
      </w:r>
      <w:r w:rsidR="00531768" w:rsidRPr="001C0DA1">
        <w:rPr>
          <w:sz w:val="24"/>
          <w:szCs w:val="24"/>
        </w:rPr>
        <w:t xml:space="preserve"> </w:t>
      </w:r>
      <w:r w:rsidRPr="001C0DA1">
        <w:rPr>
          <w:sz w:val="24"/>
          <w:szCs w:val="24"/>
        </w:rPr>
        <w:t>(см. рис</w:t>
      </w:r>
      <w:r w:rsidR="009E3EB9" w:rsidRPr="001C0DA1">
        <w:rPr>
          <w:sz w:val="24"/>
          <w:szCs w:val="24"/>
        </w:rPr>
        <w:t xml:space="preserve">унок </w:t>
      </w:r>
      <w:r w:rsidR="00914448">
        <w:rPr>
          <w:sz w:val="24"/>
          <w:szCs w:val="24"/>
        </w:rPr>
        <w:t>2</w:t>
      </w:r>
      <w:r w:rsidRPr="001C0DA1">
        <w:rPr>
          <w:sz w:val="24"/>
          <w:szCs w:val="24"/>
        </w:rPr>
        <w:t>).</w:t>
      </w:r>
    </w:p>
    <w:p w14:paraId="73DC7374" w14:textId="77777777" w:rsidR="00C62228" w:rsidRDefault="00C62228" w:rsidP="0027794E">
      <w:pPr>
        <w:pStyle w:val="affb"/>
        <w:spacing w:before="0" w:beforeAutospacing="0" w:after="0" w:afterAutospacing="0"/>
        <w:jc w:val="center"/>
      </w:pPr>
    </w:p>
    <w:p w14:paraId="6B462DC3" w14:textId="44C8B934" w:rsidR="003834E4" w:rsidRDefault="003834E4" w:rsidP="0027794E">
      <w:pPr>
        <w:pStyle w:val="affb"/>
        <w:spacing w:before="0" w:beforeAutospacing="0" w:after="0" w:afterAutospacing="0"/>
        <w:jc w:val="center"/>
      </w:pPr>
    </w:p>
    <w:p w14:paraId="79307A07" w14:textId="23B2A934" w:rsidR="004D66B3" w:rsidRDefault="00080680" w:rsidP="0027794E">
      <w:pPr>
        <w:pStyle w:val="affb"/>
        <w:spacing w:before="0" w:beforeAutospacing="0" w:after="0" w:afterAutospacing="0"/>
        <w:jc w:val="center"/>
      </w:pPr>
      <w:r>
        <w:lastRenderedPageBreak/>
        <w:pict w14:anchorId="09A4AD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3pt;height:279.15pt">
            <v:imagedata r:id="rId13" o:title="1_v3"/>
          </v:shape>
        </w:pict>
      </w:r>
    </w:p>
    <w:p w14:paraId="7E567F28" w14:textId="59091C07" w:rsidR="007F73D0" w:rsidRPr="008B7C65" w:rsidRDefault="00C62228" w:rsidP="0027794E">
      <w:pPr>
        <w:pStyle w:val="af5"/>
        <w:spacing w:after="120" w:line="288" w:lineRule="auto"/>
        <w:jc w:val="center"/>
        <w:rPr>
          <w:b w:val="0"/>
          <w:sz w:val="24"/>
          <w:szCs w:val="24"/>
        </w:rPr>
      </w:pPr>
      <w:r w:rsidRPr="00C62228">
        <w:rPr>
          <w:b w:val="0"/>
          <w:sz w:val="24"/>
          <w:szCs w:val="24"/>
        </w:rPr>
        <w:t xml:space="preserve">Рисунок </w:t>
      </w:r>
      <w:r w:rsidRPr="00C62228">
        <w:rPr>
          <w:b w:val="0"/>
          <w:sz w:val="24"/>
          <w:szCs w:val="24"/>
        </w:rPr>
        <w:fldChar w:fldCharType="begin"/>
      </w:r>
      <w:r w:rsidRPr="00C62228">
        <w:rPr>
          <w:b w:val="0"/>
          <w:sz w:val="24"/>
          <w:szCs w:val="24"/>
        </w:rPr>
        <w:instrText xml:space="preserve"> SEQ Рисунок \* ARABIC </w:instrText>
      </w:r>
      <w:r w:rsidRPr="00C62228">
        <w:rPr>
          <w:b w:val="0"/>
          <w:sz w:val="24"/>
          <w:szCs w:val="24"/>
        </w:rPr>
        <w:fldChar w:fldCharType="separate"/>
      </w:r>
      <w:r w:rsidR="00091EB4">
        <w:rPr>
          <w:b w:val="0"/>
          <w:noProof/>
          <w:sz w:val="24"/>
          <w:szCs w:val="24"/>
        </w:rPr>
        <w:t>2</w:t>
      </w:r>
      <w:r w:rsidRPr="00C62228">
        <w:rPr>
          <w:b w:val="0"/>
          <w:sz w:val="24"/>
          <w:szCs w:val="24"/>
        </w:rPr>
        <w:fldChar w:fldCharType="end"/>
      </w:r>
      <w:r w:rsidR="00531768">
        <w:rPr>
          <w:b w:val="0"/>
          <w:sz w:val="24"/>
          <w:szCs w:val="24"/>
        </w:rPr>
        <w:t xml:space="preserve"> </w:t>
      </w:r>
      <w:r w:rsidRPr="00C62228">
        <w:rPr>
          <w:b w:val="0"/>
          <w:sz w:val="24"/>
          <w:szCs w:val="24"/>
        </w:rPr>
        <w:sym w:font="Symbol" w:char="F02D"/>
      </w:r>
      <w:r w:rsidRPr="00C62228">
        <w:rPr>
          <w:b w:val="0"/>
          <w:sz w:val="24"/>
          <w:szCs w:val="24"/>
        </w:rPr>
        <w:t xml:space="preserve"> </w:t>
      </w:r>
      <w:r w:rsidR="00117EA2">
        <w:rPr>
          <w:b w:val="0"/>
          <w:sz w:val="24"/>
          <w:szCs w:val="24"/>
        </w:rPr>
        <w:t>Главная с</w:t>
      </w:r>
      <w:r w:rsidR="00AE4C64">
        <w:rPr>
          <w:b w:val="0"/>
          <w:sz w:val="24"/>
          <w:szCs w:val="24"/>
        </w:rPr>
        <w:t>траница</w:t>
      </w:r>
      <w:r w:rsidRPr="00C62228">
        <w:rPr>
          <w:b w:val="0"/>
          <w:sz w:val="24"/>
          <w:szCs w:val="24"/>
        </w:rPr>
        <w:t xml:space="preserve"> «Режим работы»</w:t>
      </w:r>
    </w:p>
    <w:p w14:paraId="1186FA03" w14:textId="5BF1B0D2" w:rsidR="00B27F3F" w:rsidRPr="00724297" w:rsidRDefault="00143268" w:rsidP="00724297">
      <w:pPr>
        <w:numPr>
          <w:ilvl w:val="3"/>
          <w:numId w:val="17"/>
        </w:numPr>
        <w:tabs>
          <w:tab w:val="left" w:pos="993"/>
        </w:tabs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На странице</w:t>
      </w:r>
      <w:r w:rsidR="00C62228">
        <w:rPr>
          <w:sz w:val="24"/>
          <w:szCs w:val="24"/>
        </w:rPr>
        <w:t xml:space="preserve"> </w:t>
      </w:r>
      <w:r w:rsidR="00C62228" w:rsidRPr="00C62228">
        <w:rPr>
          <w:sz w:val="24"/>
          <w:szCs w:val="24"/>
        </w:rPr>
        <w:t>«Настройки»</w:t>
      </w:r>
      <w:r w:rsidR="00C62228">
        <w:rPr>
          <w:sz w:val="24"/>
          <w:szCs w:val="24"/>
        </w:rPr>
        <w:t xml:space="preserve"> </w:t>
      </w:r>
      <w:r w:rsidR="00CE3B25" w:rsidRPr="00CE3B25">
        <w:rPr>
          <w:sz w:val="24"/>
          <w:szCs w:val="24"/>
        </w:rPr>
        <w:t xml:space="preserve">можно изменить яркость дисплея, </w:t>
      </w:r>
      <w:r w:rsidR="00CE3B25" w:rsidRPr="00BE489D">
        <w:rPr>
          <w:sz w:val="24"/>
          <w:szCs w:val="24"/>
        </w:rPr>
        <w:t>узнать версию</w:t>
      </w:r>
      <w:r w:rsidR="00691557">
        <w:rPr>
          <w:sz w:val="24"/>
          <w:szCs w:val="24"/>
        </w:rPr>
        <w:t xml:space="preserve"> </w:t>
      </w:r>
      <w:r w:rsidR="00691557" w:rsidRPr="00CC1FB6">
        <w:rPr>
          <w:sz w:val="24"/>
          <w:szCs w:val="24"/>
        </w:rPr>
        <w:t>графического</w:t>
      </w:r>
      <w:r w:rsidR="00CE3B25" w:rsidRPr="00BE489D">
        <w:rPr>
          <w:sz w:val="24"/>
          <w:szCs w:val="24"/>
        </w:rPr>
        <w:t xml:space="preserve"> интерфейса и </w:t>
      </w:r>
      <w:r w:rsidR="00117EA2">
        <w:rPr>
          <w:sz w:val="24"/>
          <w:szCs w:val="24"/>
        </w:rPr>
        <w:t xml:space="preserve">встроенного </w:t>
      </w:r>
      <w:r w:rsidR="00CE3B25" w:rsidRPr="00BE489D">
        <w:rPr>
          <w:sz w:val="24"/>
          <w:szCs w:val="24"/>
        </w:rPr>
        <w:t>ПО</w:t>
      </w:r>
      <w:r w:rsidR="00117EA2">
        <w:rPr>
          <w:sz w:val="24"/>
          <w:szCs w:val="24"/>
        </w:rPr>
        <w:t xml:space="preserve"> </w:t>
      </w:r>
      <w:r w:rsidR="00CE3B25" w:rsidRPr="00BE489D">
        <w:rPr>
          <w:sz w:val="24"/>
          <w:szCs w:val="24"/>
        </w:rPr>
        <w:t>(см. рис</w:t>
      </w:r>
      <w:r w:rsidR="001D5AA0" w:rsidRPr="00BE489D">
        <w:rPr>
          <w:sz w:val="24"/>
          <w:szCs w:val="24"/>
        </w:rPr>
        <w:t xml:space="preserve">унок </w:t>
      </w:r>
      <w:r w:rsidR="00117EA2">
        <w:rPr>
          <w:sz w:val="24"/>
          <w:szCs w:val="24"/>
        </w:rPr>
        <w:t>3</w:t>
      </w:r>
      <w:r w:rsidR="00CE3B25" w:rsidRPr="00BE489D">
        <w:rPr>
          <w:sz w:val="24"/>
          <w:szCs w:val="24"/>
        </w:rPr>
        <w:t>).</w:t>
      </w:r>
      <w:r w:rsidR="00CE3B25" w:rsidRPr="00CE3B25">
        <w:rPr>
          <w:sz w:val="24"/>
          <w:szCs w:val="24"/>
        </w:rPr>
        <w:t xml:space="preserve"> При нажатии на кнопки</w:t>
      </w:r>
      <w:r w:rsidR="00C34F3E">
        <w:rPr>
          <w:sz w:val="24"/>
          <w:szCs w:val="24"/>
        </w:rPr>
        <w:t xml:space="preserve"> («Обновление графического интерфейса» и «Обновление программного обеспечения») </w:t>
      </w:r>
      <w:r w:rsidR="00CE3B25" w:rsidRPr="00CE3B25">
        <w:rPr>
          <w:sz w:val="24"/>
          <w:szCs w:val="24"/>
        </w:rPr>
        <w:t>открывается отдельн</w:t>
      </w:r>
      <w:r w:rsidR="00012B8A">
        <w:rPr>
          <w:sz w:val="24"/>
          <w:szCs w:val="24"/>
        </w:rPr>
        <w:t>ая страница</w:t>
      </w:r>
      <w:r w:rsidR="00701E0F" w:rsidRPr="00701E0F">
        <w:t xml:space="preserve"> </w:t>
      </w:r>
      <w:r w:rsidR="00701E0F">
        <w:rPr>
          <w:sz w:val="24"/>
          <w:szCs w:val="24"/>
        </w:rPr>
        <w:t>с</w:t>
      </w:r>
      <w:r w:rsidR="00701E0F" w:rsidRPr="00701E0F">
        <w:rPr>
          <w:sz w:val="24"/>
          <w:szCs w:val="24"/>
        </w:rPr>
        <w:t xml:space="preserve"> пошаговыми инструкциями для обновления </w:t>
      </w:r>
      <w:r w:rsidR="00C34F3E">
        <w:rPr>
          <w:sz w:val="24"/>
          <w:szCs w:val="24"/>
        </w:rPr>
        <w:t xml:space="preserve">графического интерфейса </w:t>
      </w:r>
      <w:r w:rsidR="00C473E4">
        <w:rPr>
          <w:sz w:val="24"/>
          <w:szCs w:val="24"/>
        </w:rPr>
        <w:t>или</w:t>
      </w:r>
      <w:r w:rsidR="00C34F3E">
        <w:rPr>
          <w:sz w:val="24"/>
          <w:szCs w:val="24"/>
        </w:rPr>
        <w:t xml:space="preserve"> </w:t>
      </w:r>
      <w:proofErr w:type="gramStart"/>
      <w:r w:rsidR="00C34F3E">
        <w:rPr>
          <w:sz w:val="24"/>
          <w:szCs w:val="24"/>
        </w:rPr>
        <w:t>ПО</w:t>
      </w:r>
      <w:proofErr w:type="gramEnd"/>
      <w:r w:rsidR="00CE3B25" w:rsidRPr="00CE3B25">
        <w:rPr>
          <w:sz w:val="24"/>
          <w:szCs w:val="24"/>
        </w:rPr>
        <w:t>.</w:t>
      </w:r>
    </w:p>
    <w:p w14:paraId="6375CECA" w14:textId="31594E32" w:rsidR="004D66B3" w:rsidRDefault="00080680" w:rsidP="00BE489D">
      <w:pPr>
        <w:pStyle w:val="affb"/>
        <w:spacing w:before="0" w:beforeAutospacing="0" w:after="0" w:afterAutospacing="0"/>
        <w:jc w:val="center"/>
      </w:pPr>
      <w:r>
        <w:pict w14:anchorId="07CEA7BF">
          <v:shape id="_x0000_i1026" type="#_x0000_t75" style="width:470.7pt;height:281.9pt">
            <v:imagedata r:id="rId14" o:title="4"/>
          </v:shape>
        </w:pict>
      </w:r>
    </w:p>
    <w:p w14:paraId="0232047C" w14:textId="77777777" w:rsidR="001D0EF2" w:rsidRPr="00C62228" w:rsidRDefault="00C62228" w:rsidP="00C62228">
      <w:pPr>
        <w:pStyle w:val="af5"/>
        <w:jc w:val="center"/>
        <w:rPr>
          <w:b w:val="0"/>
          <w:sz w:val="24"/>
          <w:szCs w:val="24"/>
        </w:rPr>
      </w:pPr>
      <w:r w:rsidRPr="00C62228">
        <w:rPr>
          <w:b w:val="0"/>
          <w:sz w:val="24"/>
          <w:szCs w:val="24"/>
        </w:rPr>
        <w:t xml:space="preserve">Рисунок </w:t>
      </w:r>
      <w:r w:rsidRPr="00C62228">
        <w:rPr>
          <w:b w:val="0"/>
          <w:sz w:val="24"/>
          <w:szCs w:val="24"/>
        </w:rPr>
        <w:fldChar w:fldCharType="begin"/>
      </w:r>
      <w:r w:rsidRPr="00C62228">
        <w:rPr>
          <w:b w:val="0"/>
          <w:sz w:val="24"/>
          <w:szCs w:val="24"/>
        </w:rPr>
        <w:instrText xml:space="preserve"> SEQ Рисунок \* ARABIC </w:instrText>
      </w:r>
      <w:r w:rsidRPr="00C62228">
        <w:rPr>
          <w:b w:val="0"/>
          <w:sz w:val="24"/>
          <w:szCs w:val="24"/>
        </w:rPr>
        <w:fldChar w:fldCharType="separate"/>
      </w:r>
      <w:r w:rsidR="00091EB4">
        <w:rPr>
          <w:b w:val="0"/>
          <w:noProof/>
          <w:sz w:val="24"/>
          <w:szCs w:val="24"/>
        </w:rPr>
        <w:t>3</w:t>
      </w:r>
      <w:r w:rsidRPr="00C62228">
        <w:rPr>
          <w:b w:val="0"/>
          <w:sz w:val="24"/>
          <w:szCs w:val="24"/>
        </w:rPr>
        <w:fldChar w:fldCharType="end"/>
      </w:r>
      <w:r w:rsidRPr="00C62228">
        <w:rPr>
          <w:b w:val="0"/>
          <w:sz w:val="24"/>
          <w:szCs w:val="24"/>
        </w:rPr>
        <w:t xml:space="preserve"> </w:t>
      </w:r>
      <w:r w:rsidRPr="00C62228">
        <w:rPr>
          <w:b w:val="0"/>
          <w:sz w:val="24"/>
          <w:szCs w:val="24"/>
        </w:rPr>
        <w:sym w:font="Symbol" w:char="F02D"/>
      </w:r>
      <w:r w:rsidRPr="00C62228">
        <w:rPr>
          <w:b w:val="0"/>
          <w:sz w:val="24"/>
          <w:szCs w:val="24"/>
        </w:rPr>
        <w:t xml:space="preserve"> </w:t>
      </w:r>
      <w:r w:rsidR="008F2B8C">
        <w:rPr>
          <w:b w:val="0"/>
          <w:color w:val="000000"/>
          <w:sz w:val="24"/>
          <w:szCs w:val="24"/>
        </w:rPr>
        <w:t>Страница</w:t>
      </w:r>
      <w:r w:rsidRPr="00C62228">
        <w:rPr>
          <w:b w:val="0"/>
          <w:color w:val="000000"/>
          <w:sz w:val="24"/>
          <w:szCs w:val="24"/>
        </w:rPr>
        <w:t xml:space="preserve"> «Настройки»</w:t>
      </w:r>
    </w:p>
    <w:p w14:paraId="53E2AFC9" w14:textId="77777777" w:rsidR="007D53C5" w:rsidRDefault="00667EAD" w:rsidP="000C7E88">
      <w:pPr>
        <w:keepLines/>
        <w:tabs>
          <w:tab w:val="left" w:pos="993"/>
        </w:tabs>
        <w:spacing w:before="120" w:line="288" w:lineRule="auto"/>
        <w:ind w:firstLine="851"/>
        <w:jc w:val="both"/>
        <w:rPr>
          <w:sz w:val="24"/>
          <w:szCs w:val="24"/>
        </w:rPr>
      </w:pPr>
      <w:r w:rsidRPr="00EE66BF">
        <w:rPr>
          <w:sz w:val="24"/>
          <w:szCs w:val="24"/>
        </w:rPr>
        <w:lastRenderedPageBreak/>
        <w:t>В левом верхнем углу экрана расположена кнопка «Назад» в виде стрелки, позволяющая вернуться на предыдущую страницу.</w:t>
      </w:r>
    </w:p>
    <w:p w14:paraId="3A7E8857" w14:textId="77777777" w:rsidR="004F0AF6" w:rsidRPr="000A63BB" w:rsidRDefault="004F0AF6" w:rsidP="003D5A96">
      <w:pPr>
        <w:keepLines/>
        <w:numPr>
          <w:ilvl w:val="3"/>
          <w:numId w:val="17"/>
        </w:numPr>
        <w:tabs>
          <w:tab w:val="left" w:pos="993"/>
        </w:tabs>
        <w:spacing w:before="120" w:line="288" w:lineRule="auto"/>
        <w:ind w:left="0" w:firstLine="851"/>
        <w:jc w:val="both"/>
        <w:rPr>
          <w:sz w:val="24"/>
          <w:szCs w:val="24"/>
        </w:rPr>
      </w:pPr>
      <w:r w:rsidRPr="000A63BB">
        <w:rPr>
          <w:sz w:val="24"/>
          <w:szCs w:val="24"/>
        </w:rPr>
        <w:t>Режим «Эмулятор измерений»</w:t>
      </w:r>
    </w:p>
    <w:p w14:paraId="1A1AD00C" w14:textId="12AE0663" w:rsidR="003834E4" w:rsidRPr="00801FBE" w:rsidRDefault="00FB1FB0" w:rsidP="00801FBE">
      <w:pPr>
        <w:keepNext/>
        <w:keepLines/>
        <w:tabs>
          <w:tab w:val="left" w:pos="993"/>
        </w:tabs>
        <w:spacing w:line="288" w:lineRule="auto"/>
        <w:ind w:firstLine="851"/>
        <w:jc w:val="both"/>
        <w:rPr>
          <w:sz w:val="24"/>
          <w:szCs w:val="24"/>
        </w:rPr>
      </w:pPr>
      <w:r w:rsidRPr="00FB1FB0">
        <w:rPr>
          <w:sz w:val="24"/>
          <w:szCs w:val="24"/>
        </w:rPr>
        <w:t xml:space="preserve">При выборе режима </w:t>
      </w:r>
      <w:r w:rsidR="004F0AF6" w:rsidRPr="004F0AF6">
        <w:rPr>
          <w:sz w:val="24"/>
          <w:szCs w:val="24"/>
        </w:rPr>
        <w:t xml:space="preserve">работы «Эмулятор измерений» </w:t>
      </w:r>
      <w:r w:rsidR="002B1B69" w:rsidRPr="002B1B69">
        <w:rPr>
          <w:sz w:val="24"/>
          <w:szCs w:val="24"/>
        </w:rPr>
        <w:t>на главно</w:t>
      </w:r>
      <w:r w:rsidR="00012B8A">
        <w:rPr>
          <w:sz w:val="24"/>
          <w:szCs w:val="24"/>
        </w:rPr>
        <w:t>й</w:t>
      </w:r>
      <w:r w:rsidR="002B1B69" w:rsidRPr="002B1B69">
        <w:rPr>
          <w:sz w:val="24"/>
          <w:szCs w:val="24"/>
        </w:rPr>
        <w:t xml:space="preserve"> </w:t>
      </w:r>
      <w:r w:rsidR="00012B8A">
        <w:rPr>
          <w:sz w:val="24"/>
          <w:szCs w:val="24"/>
        </w:rPr>
        <w:t>странице</w:t>
      </w:r>
      <w:r w:rsidR="002B1B69">
        <w:rPr>
          <w:sz w:val="24"/>
          <w:szCs w:val="24"/>
        </w:rPr>
        <w:t xml:space="preserve"> </w:t>
      </w:r>
      <w:r w:rsidR="004F0AF6" w:rsidRPr="004F0AF6">
        <w:rPr>
          <w:sz w:val="24"/>
          <w:szCs w:val="24"/>
        </w:rPr>
        <w:t>(с</w:t>
      </w:r>
      <w:r w:rsidR="00531768">
        <w:rPr>
          <w:sz w:val="24"/>
          <w:szCs w:val="24"/>
        </w:rPr>
        <w:t>м. </w:t>
      </w:r>
      <w:r w:rsidR="004F0AF6" w:rsidRPr="004F0AF6">
        <w:rPr>
          <w:sz w:val="24"/>
          <w:szCs w:val="24"/>
        </w:rPr>
        <w:t>рис</w:t>
      </w:r>
      <w:r w:rsidR="00531768">
        <w:rPr>
          <w:sz w:val="24"/>
          <w:szCs w:val="24"/>
        </w:rPr>
        <w:t>унок </w:t>
      </w:r>
      <w:r w:rsidR="00914448">
        <w:rPr>
          <w:sz w:val="24"/>
          <w:szCs w:val="24"/>
        </w:rPr>
        <w:t>2</w:t>
      </w:r>
      <w:r w:rsidR="004F0AF6" w:rsidRPr="004F0AF6">
        <w:rPr>
          <w:sz w:val="24"/>
          <w:szCs w:val="24"/>
        </w:rPr>
        <w:t xml:space="preserve">), появится </w:t>
      </w:r>
      <w:r w:rsidR="00B75881">
        <w:rPr>
          <w:sz w:val="24"/>
          <w:szCs w:val="24"/>
        </w:rPr>
        <w:t>страница</w:t>
      </w:r>
      <w:r w:rsidR="004F0AF6" w:rsidRPr="004F0AF6">
        <w:rPr>
          <w:sz w:val="24"/>
          <w:szCs w:val="24"/>
        </w:rPr>
        <w:t xml:space="preserve"> «Выбор эмулятора». </w:t>
      </w:r>
      <w:r w:rsidR="00B75881">
        <w:rPr>
          <w:sz w:val="24"/>
          <w:szCs w:val="24"/>
        </w:rPr>
        <w:t>На странице</w:t>
      </w:r>
      <w:r w:rsidRPr="00FB1FB0">
        <w:rPr>
          <w:sz w:val="24"/>
          <w:szCs w:val="24"/>
        </w:rPr>
        <w:t xml:space="preserve"> «Выбор эмулятора»</w:t>
      </w:r>
      <w:r>
        <w:rPr>
          <w:sz w:val="24"/>
          <w:szCs w:val="24"/>
        </w:rPr>
        <w:t xml:space="preserve"> </w:t>
      </w:r>
      <w:r w:rsidR="004F0AF6" w:rsidRPr="004F0AF6">
        <w:rPr>
          <w:sz w:val="24"/>
          <w:szCs w:val="24"/>
        </w:rPr>
        <w:t>можно выбрать интерфейс вывода цифрового потока измерений (см. рис</w:t>
      </w:r>
      <w:r w:rsidR="001D5AA0">
        <w:rPr>
          <w:sz w:val="24"/>
          <w:szCs w:val="24"/>
        </w:rPr>
        <w:t xml:space="preserve">унок </w:t>
      </w:r>
      <w:r w:rsidR="00914448">
        <w:rPr>
          <w:sz w:val="24"/>
          <w:szCs w:val="24"/>
        </w:rPr>
        <w:t>4</w:t>
      </w:r>
      <w:r w:rsidR="000A63BB">
        <w:rPr>
          <w:sz w:val="24"/>
          <w:szCs w:val="24"/>
        </w:rPr>
        <w:t>)</w:t>
      </w:r>
      <w:r w:rsidR="004F0AF6" w:rsidRPr="004F0AF6">
        <w:rPr>
          <w:sz w:val="24"/>
          <w:szCs w:val="24"/>
        </w:rPr>
        <w:t xml:space="preserve">. </w:t>
      </w:r>
      <w:r w:rsidR="00691557">
        <w:rPr>
          <w:sz w:val="24"/>
          <w:szCs w:val="24"/>
        </w:rPr>
        <w:t>Над каждой из кнопок расположено изображение</w:t>
      </w:r>
      <w:r w:rsidR="004F0AF6" w:rsidRPr="004F0AF6">
        <w:rPr>
          <w:sz w:val="24"/>
          <w:szCs w:val="24"/>
        </w:rPr>
        <w:t xml:space="preserve"> </w:t>
      </w:r>
      <w:r w:rsidR="00935B19">
        <w:rPr>
          <w:sz w:val="24"/>
          <w:szCs w:val="24"/>
        </w:rPr>
        <w:t>эмулируемого устройства</w:t>
      </w:r>
      <w:r w:rsidR="00E451EF">
        <w:rPr>
          <w:sz w:val="24"/>
          <w:szCs w:val="24"/>
        </w:rPr>
        <w:t xml:space="preserve"> или протокола,</w:t>
      </w:r>
      <w:r w:rsidR="00935B19">
        <w:rPr>
          <w:sz w:val="24"/>
          <w:szCs w:val="24"/>
        </w:rPr>
        <w:t xml:space="preserve"> и</w:t>
      </w:r>
      <w:r w:rsidR="004F0AF6" w:rsidRPr="004F0AF6">
        <w:rPr>
          <w:sz w:val="24"/>
          <w:szCs w:val="24"/>
        </w:rPr>
        <w:t xml:space="preserve"> описание интерфейса взаимодействия с ним</w:t>
      </w:r>
      <w:r w:rsidR="002D3F37">
        <w:rPr>
          <w:sz w:val="24"/>
          <w:szCs w:val="24"/>
        </w:rPr>
        <w:t>.</w:t>
      </w:r>
    </w:p>
    <w:p w14:paraId="53EB802F" w14:textId="3C77F823" w:rsidR="00801FBE" w:rsidRDefault="00080680" w:rsidP="00BE489D">
      <w:pPr>
        <w:pStyle w:val="affb"/>
        <w:spacing w:before="120" w:beforeAutospacing="0" w:after="0" w:afterAutospacing="0"/>
        <w:jc w:val="center"/>
      </w:pPr>
      <w:r>
        <w:rPr>
          <w:noProof/>
        </w:rPr>
        <w:pict w14:anchorId="59824C4C">
          <v:shape id="_x0000_i1027" type="#_x0000_t75" style="width:470.7pt;height:281.9pt">
            <v:imagedata r:id="rId15" o:title="Монитор  эмулятор"/>
          </v:shape>
        </w:pict>
      </w:r>
    </w:p>
    <w:p w14:paraId="11AC19CE" w14:textId="77777777" w:rsidR="001D0EF2" w:rsidRPr="00410E93" w:rsidRDefault="00410E93" w:rsidP="00410E93">
      <w:pPr>
        <w:pStyle w:val="af5"/>
        <w:spacing w:after="120"/>
        <w:jc w:val="center"/>
        <w:rPr>
          <w:b w:val="0"/>
          <w:sz w:val="24"/>
          <w:szCs w:val="24"/>
        </w:rPr>
      </w:pPr>
      <w:r w:rsidRPr="00410E93">
        <w:rPr>
          <w:b w:val="0"/>
          <w:sz w:val="24"/>
          <w:szCs w:val="24"/>
        </w:rPr>
        <w:t xml:space="preserve">Рисунок </w:t>
      </w:r>
      <w:r w:rsidRPr="00410E93">
        <w:rPr>
          <w:b w:val="0"/>
          <w:sz w:val="24"/>
          <w:szCs w:val="24"/>
        </w:rPr>
        <w:fldChar w:fldCharType="begin"/>
      </w:r>
      <w:r w:rsidRPr="00410E93">
        <w:rPr>
          <w:b w:val="0"/>
          <w:sz w:val="24"/>
          <w:szCs w:val="24"/>
        </w:rPr>
        <w:instrText xml:space="preserve"> SEQ Рисунок \* ARABIC </w:instrText>
      </w:r>
      <w:r w:rsidRPr="00410E93">
        <w:rPr>
          <w:b w:val="0"/>
          <w:sz w:val="24"/>
          <w:szCs w:val="24"/>
        </w:rPr>
        <w:fldChar w:fldCharType="separate"/>
      </w:r>
      <w:r w:rsidR="00091EB4">
        <w:rPr>
          <w:b w:val="0"/>
          <w:noProof/>
          <w:sz w:val="24"/>
          <w:szCs w:val="24"/>
        </w:rPr>
        <w:t>4</w:t>
      </w:r>
      <w:r w:rsidRPr="00410E93">
        <w:rPr>
          <w:b w:val="0"/>
          <w:sz w:val="24"/>
          <w:szCs w:val="24"/>
        </w:rPr>
        <w:fldChar w:fldCharType="end"/>
      </w:r>
      <w:r w:rsidRPr="00410E93">
        <w:rPr>
          <w:b w:val="0"/>
          <w:sz w:val="24"/>
          <w:szCs w:val="24"/>
        </w:rPr>
        <w:t xml:space="preserve"> </w:t>
      </w:r>
      <w:r w:rsidRPr="00410E93">
        <w:rPr>
          <w:b w:val="0"/>
          <w:sz w:val="24"/>
          <w:szCs w:val="24"/>
        </w:rPr>
        <w:sym w:font="Symbol" w:char="F02D"/>
      </w:r>
      <w:r w:rsidRPr="00410E93">
        <w:rPr>
          <w:b w:val="0"/>
          <w:sz w:val="24"/>
          <w:szCs w:val="24"/>
        </w:rPr>
        <w:t xml:space="preserve"> </w:t>
      </w:r>
      <w:r w:rsidR="008F2B8C">
        <w:rPr>
          <w:b w:val="0"/>
          <w:color w:val="000000"/>
          <w:sz w:val="24"/>
          <w:szCs w:val="24"/>
        </w:rPr>
        <w:t>Страница</w:t>
      </w:r>
      <w:r w:rsidRPr="00410E93">
        <w:rPr>
          <w:b w:val="0"/>
          <w:color w:val="000000"/>
          <w:sz w:val="24"/>
          <w:szCs w:val="24"/>
        </w:rPr>
        <w:t xml:space="preserve"> «Выбор эмулятора»</w:t>
      </w:r>
    </w:p>
    <w:p w14:paraId="1266A537" w14:textId="48FAFCF0" w:rsidR="002036C7" w:rsidRDefault="00FD2D20" w:rsidP="009946F8">
      <w:pPr>
        <w:pStyle w:val="afff0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 выборе одного</w:t>
      </w:r>
      <w:r w:rsidR="00B92C94">
        <w:rPr>
          <w:rFonts w:ascii="Times New Roman" w:hAnsi="Times New Roman"/>
          <w:sz w:val="24"/>
          <w:szCs w:val="24"/>
        </w:rPr>
        <w:t xml:space="preserve"> из устрой</w:t>
      </w:r>
      <w:proofErr w:type="gramStart"/>
      <w:r w:rsidR="00B92C94">
        <w:rPr>
          <w:rFonts w:ascii="Times New Roman" w:hAnsi="Times New Roman"/>
          <w:sz w:val="24"/>
          <w:szCs w:val="24"/>
        </w:rPr>
        <w:t xml:space="preserve">ств </w:t>
      </w:r>
      <w:r w:rsidRPr="004F0AF6">
        <w:rPr>
          <w:rFonts w:ascii="Times New Roman" w:hAnsi="Times New Roman"/>
          <w:sz w:val="24"/>
          <w:szCs w:val="24"/>
        </w:rPr>
        <w:t>дл</w:t>
      </w:r>
      <w:proofErr w:type="gramEnd"/>
      <w:r w:rsidRPr="004F0AF6">
        <w:rPr>
          <w:rFonts w:ascii="Times New Roman" w:hAnsi="Times New Roman"/>
          <w:sz w:val="24"/>
          <w:szCs w:val="24"/>
        </w:rPr>
        <w:t xml:space="preserve">я эмуляции откроется </w:t>
      </w:r>
      <w:r>
        <w:rPr>
          <w:rFonts w:ascii="Times New Roman" w:hAnsi="Times New Roman"/>
          <w:sz w:val="24"/>
          <w:szCs w:val="24"/>
        </w:rPr>
        <w:t>страница</w:t>
      </w:r>
      <w:r w:rsidRPr="004F0AF6">
        <w:rPr>
          <w:rFonts w:ascii="Times New Roman" w:hAnsi="Times New Roman"/>
          <w:sz w:val="24"/>
          <w:szCs w:val="24"/>
        </w:rPr>
        <w:t>, в которо</w:t>
      </w:r>
      <w:r>
        <w:rPr>
          <w:rFonts w:ascii="Times New Roman" w:hAnsi="Times New Roman"/>
          <w:sz w:val="24"/>
          <w:szCs w:val="24"/>
        </w:rPr>
        <w:t>й</w:t>
      </w:r>
      <w:r w:rsidR="00B92C94">
        <w:rPr>
          <w:rFonts w:ascii="Times New Roman" w:hAnsi="Times New Roman"/>
          <w:sz w:val="24"/>
          <w:szCs w:val="24"/>
        </w:rPr>
        <w:t xml:space="preserve"> представлены RMS </w:t>
      </w:r>
      <w:r w:rsidRPr="004F0AF6">
        <w:rPr>
          <w:rFonts w:ascii="Times New Roman" w:hAnsi="Times New Roman"/>
          <w:sz w:val="24"/>
          <w:szCs w:val="24"/>
        </w:rPr>
        <w:t>значения фазных токов и напряжений</w:t>
      </w:r>
      <w:r w:rsidR="009946F8">
        <w:rPr>
          <w:sz w:val="24"/>
          <w:szCs w:val="24"/>
        </w:rPr>
        <w:t>,</w:t>
      </w:r>
      <w:r w:rsidR="00456B9D">
        <w:rPr>
          <w:sz w:val="24"/>
          <w:szCs w:val="24"/>
        </w:rPr>
        <w:t xml:space="preserve"> </w:t>
      </w:r>
      <w:r w:rsidR="009946F8" w:rsidRPr="008A6F6B">
        <w:rPr>
          <w:rFonts w:ascii="Times New Roman" w:hAnsi="Times New Roman"/>
          <w:bCs/>
          <w:sz w:val="24"/>
          <w:szCs w:val="24"/>
        </w:rPr>
        <w:t xml:space="preserve">а также их </w:t>
      </w:r>
      <w:r w:rsidR="008A6F6B" w:rsidRPr="008A6F6B">
        <w:rPr>
          <w:rFonts w:ascii="Times New Roman" w:hAnsi="Times New Roman"/>
          <w:bCs/>
          <w:sz w:val="24"/>
          <w:szCs w:val="24"/>
        </w:rPr>
        <w:t>углы фазового сдвига,</w:t>
      </w:r>
      <w:r w:rsidR="009946F8" w:rsidRPr="008A6F6B">
        <w:rPr>
          <w:rFonts w:ascii="Times New Roman" w:hAnsi="Times New Roman"/>
          <w:bCs/>
          <w:sz w:val="24"/>
          <w:szCs w:val="24"/>
        </w:rPr>
        <w:t xml:space="preserve"> определяющие временное положение синусоидальных сигналов</w:t>
      </w:r>
      <w:r w:rsidR="009946F8" w:rsidRPr="004F0AF6">
        <w:rPr>
          <w:rFonts w:ascii="Times New Roman" w:hAnsi="Times New Roman"/>
          <w:sz w:val="24"/>
          <w:szCs w:val="24"/>
        </w:rPr>
        <w:t xml:space="preserve"> (см. рис</w:t>
      </w:r>
      <w:r w:rsidR="009946F8">
        <w:rPr>
          <w:rFonts w:ascii="Times New Roman" w:hAnsi="Times New Roman"/>
          <w:sz w:val="24"/>
          <w:szCs w:val="24"/>
        </w:rPr>
        <w:t xml:space="preserve">унок </w:t>
      </w:r>
      <w:r w:rsidR="00914448">
        <w:rPr>
          <w:rFonts w:ascii="Times New Roman" w:hAnsi="Times New Roman"/>
          <w:sz w:val="24"/>
          <w:szCs w:val="24"/>
        </w:rPr>
        <w:t>5</w:t>
      </w:r>
      <w:r w:rsidR="009946F8" w:rsidRPr="004F0AF6">
        <w:rPr>
          <w:rFonts w:ascii="Times New Roman" w:hAnsi="Times New Roman"/>
          <w:sz w:val="24"/>
          <w:szCs w:val="24"/>
        </w:rPr>
        <w:t>).</w:t>
      </w:r>
      <w:r w:rsidR="009946F8">
        <w:rPr>
          <w:rFonts w:ascii="Times New Roman" w:hAnsi="Times New Roman"/>
          <w:sz w:val="24"/>
          <w:szCs w:val="24"/>
        </w:rPr>
        <w:t xml:space="preserve"> </w:t>
      </w:r>
    </w:p>
    <w:p w14:paraId="06DCFD5C" w14:textId="10ED99B7" w:rsidR="009946F8" w:rsidRDefault="009946F8" w:rsidP="009946F8">
      <w:pPr>
        <w:pStyle w:val="afff0"/>
        <w:ind w:firstLine="851"/>
        <w:jc w:val="both"/>
        <w:rPr>
          <w:rFonts w:ascii="Times New Roman" w:hAnsi="Times New Roman"/>
          <w:sz w:val="24"/>
          <w:szCs w:val="24"/>
        </w:rPr>
      </w:pPr>
      <w:r w:rsidRPr="00456B9D">
        <w:rPr>
          <w:rFonts w:ascii="Times New Roman" w:hAnsi="Times New Roman"/>
          <w:sz w:val="24"/>
          <w:szCs w:val="24"/>
        </w:rPr>
        <w:t>Параметры электроэнергетического режима задаются путем выбора соответствующих величин: фазных напряжений (</w:t>
      </w:r>
      <w:r w:rsidR="00807C80">
        <w:rPr>
          <w:rFonts w:ascii="Times New Roman" w:hAnsi="Times New Roman"/>
          <w:sz w:val="24"/>
          <w:szCs w:val="24"/>
          <w:lang w:val="en-US"/>
        </w:rPr>
        <w:t>U</w:t>
      </w:r>
      <w:r w:rsidR="00807C80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07C80">
        <w:rPr>
          <w:rFonts w:ascii="Times New Roman" w:hAnsi="Times New Roman"/>
          <w:sz w:val="24"/>
          <w:szCs w:val="24"/>
        </w:rPr>
        <w:t>пофазно</w:t>
      </w:r>
      <w:proofErr w:type="spellEnd"/>
      <w:r w:rsidR="00807C80">
        <w:rPr>
          <w:rFonts w:ascii="Times New Roman" w:hAnsi="Times New Roman"/>
          <w:sz w:val="24"/>
          <w:szCs w:val="24"/>
        </w:rPr>
        <w:t xml:space="preserve"> А, В, С</w:t>
      </w:r>
      <w:r w:rsidRPr="00456B9D">
        <w:rPr>
          <w:rFonts w:ascii="Times New Roman" w:hAnsi="Times New Roman"/>
          <w:sz w:val="24"/>
          <w:szCs w:val="24"/>
        </w:rPr>
        <w:t>),</w:t>
      </w:r>
      <w:r w:rsidR="00C473E4">
        <w:rPr>
          <w:rFonts w:ascii="Times New Roman" w:hAnsi="Times New Roman"/>
          <w:sz w:val="24"/>
          <w:szCs w:val="24"/>
        </w:rPr>
        <w:t xml:space="preserve"> фазных</w:t>
      </w:r>
      <w:r w:rsidRPr="00456B9D">
        <w:rPr>
          <w:rFonts w:ascii="Times New Roman" w:hAnsi="Times New Roman"/>
          <w:sz w:val="24"/>
          <w:szCs w:val="24"/>
        </w:rPr>
        <w:t xml:space="preserve"> токов (</w:t>
      </w:r>
      <w:r w:rsidR="00810A14">
        <w:rPr>
          <w:rFonts w:ascii="Times New Roman" w:hAnsi="Times New Roman"/>
          <w:sz w:val="24"/>
          <w:szCs w:val="24"/>
          <w:lang w:val="en-US"/>
        </w:rPr>
        <w:t>I</w:t>
      </w:r>
      <w:r w:rsidR="00810A14" w:rsidRPr="00810A1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810A14">
        <w:rPr>
          <w:rFonts w:ascii="Times New Roman" w:hAnsi="Times New Roman"/>
          <w:sz w:val="24"/>
          <w:szCs w:val="24"/>
        </w:rPr>
        <w:t>пофазно</w:t>
      </w:r>
      <w:proofErr w:type="spellEnd"/>
      <w:r w:rsidR="00810A14">
        <w:rPr>
          <w:rFonts w:ascii="Times New Roman" w:hAnsi="Times New Roman"/>
          <w:sz w:val="24"/>
          <w:szCs w:val="24"/>
        </w:rPr>
        <w:t xml:space="preserve"> </w:t>
      </w:r>
      <w:r w:rsidR="00810A14">
        <w:rPr>
          <w:rFonts w:ascii="Times New Roman" w:hAnsi="Times New Roman"/>
          <w:sz w:val="24"/>
          <w:szCs w:val="24"/>
          <w:lang w:val="en-US"/>
        </w:rPr>
        <w:t>A</w:t>
      </w:r>
      <w:r w:rsidR="00810A14" w:rsidRPr="00810A14">
        <w:rPr>
          <w:rFonts w:ascii="Times New Roman" w:hAnsi="Times New Roman"/>
          <w:sz w:val="24"/>
          <w:szCs w:val="24"/>
        </w:rPr>
        <w:t>,</w:t>
      </w:r>
      <w:r w:rsidR="00810A14">
        <w:rPr>
          <w:rFonts w:ascii="Times New Roman" w:hAnsi="Times New Roman"/>
          <w:sz w:val="24"/>
          <w:szCs w:val="24"/>
        </w:rPr>
        <w:t xml:space="preserve"> </w:t>
      </w:r>
      <w:r w:rsidR="00810A14">
        <w:rPr>
          <w:rFonts w:ascii="Times New Roman" w:hAnsi="Times New Roman"/>
          <w:sz w:val="24"/>
          <w:szCs w:val="24"/>
          <w:lang w:val="en-US"/>
        </w:rPr>
        <w:t>B</w:t>
      </w:r>
      <w:r w:rsidR="00810A14" w:rsidRPr="00810A14">
        <w:rPr>
          <w:rFonts w:ascii="Times New Roman" w:hAnsi="Times New Roman"/>
          <w:sz w:val="24"/>
          <w:szCs w:val="24"/>
        </w:rPr>
        <w:t>,</w:t>
      </w:r>
      <w:r w:rsidR="00810A14">
        <w:rPr>
          <w:rFonts w:ascii="Times New Roman" w:hAnsi="Times New Roman"/>
          <w:sz w:val="24"/>
          <w:szCs w:val="24"/>
        </w:rPr>
        <w:t xml:space="preserve"> </w:t>
      </w:r>
      <w:r w:rsidR="00810A14">
        <w:rPr>
          <w:rFonts w:ascii="Times New Roman" w:hAnsi="Times New Roman"/>
          <w:sz w:val="24"/>
          <w:szCs w:val="24"/>
          <w:lang w:val="en-US"/>
        </w:rPr>
        <w:t>C</w:t>
      </w:r>
      <w:r w:rsidRPr="00456B9D">
        <w:rPr>
          <w:rFonts w:ascii="Times New Roman" w:hAnsi="Times New Roman"/>
          <w:sz w:val="24"/>
          <w:szCs w:val="24"/>
        </w:rPr>
        <w:t>) и их фазовых углов</w:t>
      </w:r>
      <w:r w:rsidR="00810A14">
        <w:rPr>
          <w:rFonts w:ascii="Times New Roman" w:hAnsi="Times New Roman"/>
          <w:sz w:val="24"/>
          <w:szCs w:val="24"/>
        </w:rPr>
        <w:t xml:space="preserve"> (</w:t>
      </w:r>
      <w:r w:rsidR="00810A14" w:rsidRPr="00810A14">
        <w:rPr>
          <w:rFonts w:ascii="Times New Roman" w:hAnsi="Times New Roman"/>
          <w:sz w:val="24"/>
          <w:szCs w:val="24"/>
        </w:rPr>
        <w:t xml:space="preserve">φ, </w:t>
      </w:r>
      <w:proofErr w:type="spellStart"/>
      <w:r w:rsidR="00810A14">
        <w:rPr>
          <w:rFonts w:ascii="Times New Roman" w:hAnsi="Times New Roman"/>
          <w:sz w:val="24"/>
          <w:szCs w:val="24"/>
        </w:rPr>
        <w:t>пофазно</w:t>
      </w:r>
      <w:proofErr w:type="spellEnd"/>
      <w:proofErr w:type="gramStart"/>
      <w:r w:rsidR="00810A14">
        <w:rPr>
          <w:rFonts w:ascii="Times New Roman" w:hAnsi="Times New Roman"/>
          <w:sz w:val="24"/>
          <w:szCs w:val="24"/>
        </w:rPr>
        <w:t xml:space="preserve"> А</w:t>
      </w:r>
      <w:proofErr w:type="gramEnd"/>
      <w:r w:rsidR="00810A14">
        <w:rPr>
          <w:rFonts w:ascii="Times New Roman" w:hAnsi="Times New Roman"/>
          <w:sz w:val="24"/>
          <w:szCs w:val="24"/>
        </w:rPr>
        <w:t>, В, С)</w:t>
      </w:r>
      <w:r w:rsidRPr="00456B9D">
        <w:rPr>
          <w:rFonts w:ascii="Times New Roman" w:hAnsi="Times New Roman"/>
          <w:sz w:val="24"/>
          <w:szCs w:val="24"/>
        </w:rPr>
        <w:t>. Дополнительно доступна настройка частоты сети</w:t>
      </w:r>
      <w:r w:rsidR="00810A14">
        <w:rPr>
          <w:rFonts w:ascii="Times New Roman" w:hAnsi="Times New Roman"/>
          <w:sz w:val="24"/>
          <w:szCs w:val="24"/>
        </w:rPr>
        <w:t xml:space="preserve"> (</w:t>
      </w:r>
      <w:r w:rsidR="00810A14">
        <w:rPr>
          <w:rFonts w:ascii="Times New Roman" w:hAnsi="Times New Roman"/>
          <w:sz w:val="24"/>
          <w:szCs w:val="24"/>
          <w:lang w:val="en-US"/>
        </w:rPr>
        <w:t>f</w:t>
      </w:r>
      <w:r w:rsidR="00810A14">
        <w:rPr>
          <w:rFonts w:ascii="Times New Roman" w:hAnsi="Times New Roman"/>
          <w:sz w:val="24"/>
          <w:szCs w:val="24"/>
        </w:rPr>
        <w:t>)</w:t>
      </w:r>
      <w:r w:rsidR="00D951E1">
        <w:rPr>
          <w:rFonts w:ascii="Times New Roman" w:hAnsi="Times New Roman"/>
          <w:sz w:val="24"/>
          <w:szCs w:val="24"/>
        </w:rPr>
        <w:t xml:space="preserve"> </w:t>
      </w:r>
      <w:r w:rsidR="00D951E1" w:rsidRPr="00AB6E1C">
        <w:rPr>
          <w:rFonts w:ascii="Times New Roman" w:hAnsi="Times New Roman"/>
          <w:sz w:val="24"/>
          <w:szCs w:val="24"/>
        </w:rPr>
        <w:t>и частоты синхронизации</w:t>
      </w:r>
      <w:r w:rsidR="00D951E1">
        <w:rPr>
          <w:rFonts w:ascii="Times New Roman" w:hAnsi="Times New Roman"/>
          <w:sz w:val="24"/>
          <w:szCs w:val="24"/>
        </w:rPr>
        <w:t>.</w:t>
      </w:r>
      <w:r w:rsidRPr="00456B9D">
        <w:rPr>
          <w:rFonts w:ascii="Times New Roman" w:hAnsi="Times New Roman"/>
          <w:sz w:val="24"/>
          <w:szCs w:val="24"/>
        </w:rPr>
        <w:t xml:space="preserve"> После установки всех необходимых параметров требуется нажать кнопку «Старт» для активации режима эмуляции.</w:t>
      </w:r>
      <w:r w:rsidR="003A444D">
        <w:rPr>
          <w:rFonts w:ascii="Times New Roman" w:hAnsi="Times New Roman"/>
          <w:sz w:val="24"/>
          <w:szCs w:val="24"/>
        </w:rPr>
        <w:t xml:space="preserve"> </w:t>
      </w:r>
    </w:p>
    <w:p w14:paraId="66F065BF" w14:textId="1334B64B" w:rsidR="00FD2D20" w:rsidRPr="00441308" w:rsidRDefault="00FD2D20" w:rsidP="00D00AEC">
      <w:pPr>
        <w:pStyle w:val="afff0"/>
        <w:ind w:firstLine="851"/>
        <w:jc w:val="both"/>
        <w:rPr>
          <w:sz w:val="24"/>
          <w:szCs w:val="24"/>
        </w:rPr>
      </w:pPr>
      <w:r w:rsidRPr="00CC4422">
        <w:rPr>
          <w:rFonts w:ascii="Times New Roman" w:hAnsi="Times New Roman"/>
          <w:sz w:val="24"/>
          <w:szCs w:val="24"/>
        </w:rPr>
        <w:t>Примечание</w:t>
      </w:r>
      <w:proofErr w:type="gramStart"/>
      <w:r w:rsidR="00B10759" w:rsidRPr="00CC4422">
        <w:rPr>
          <w:noProof/>
          <w:spacing w:val="-4"/>
          <w:szCs w:val="24"/>
        </w:rPr>
        <w:t xml:space="preserve"> </w:t>
      </w:r>
      <w:r w:rsidR="00B10759" w:rsidRPr="00CC4422">
        <w:rPr>
          <w:noProof/>
        </w:rPr>
        <w:sym w:font="Symbol" w:char="F02D"/>
      </w:r>
      <w:r w:rsidR="00B10759" w:rsidRPr="00CC4422">
        <w:rPr>
          <w:noProof/>
          <w:spacing w:val="-4"/>
          <w:szCs w:val="24"/>
        </w:rPr>
        <w:t xml:space="preserve"> </w:t>
      </w:r>
      <w:r w:rsidR="00D00AEC" w:rsidRPr="00CC4422">
        <w:rPr>
          <w:rFonts w:ascii="Times New Roman" w:hAnsi="Times New Roman"/>
          <w:iCs/>
          <w:sz w:val="24"/>
          <w:szCs w:val="24"/>
        </w:rPr>
        <w:t>П</w:t>
      </w:r>
      <w:proofErr w:type="gramEnd"/>
      <w:r w:rsidR="00D00AEC" w:rsidRPr="00CC4422">
        <w:rPr>
          <w:rFonts w:ascii="Times New Roman" w:hAnsi="Times New Roman"/>
          <w:iCs/>
          <w:sz w:val="24"/>
          <w:szCs w:val="24"/>
        </w:rPr>
        <w:t xml:space="preserve">еред началом работы </w:t>
      </w:r>
      <w:r w:rsidR="002B7A9E" w:rsidRPr="00CC4422">
        <w:rPr>
          <w:rFonts w:ascii="Times New Roman" w:hAnsi="Times New Roman"/>
          <w:iCs/>
          <w:sz w:val="24"/>
          <w:szCs w:val="24"/>
        </w:rPr>
        <w:t xml:space="preserve">в режиме эмуляции КДТН </w:t>
      </w:r>
      <w:r w:rsidR="00456B9D" w:rsidRPr="00CC4422">
        <w:rPr>
          <w:rFonts w:ascii="Times New Roman" w:hAnsi="Times New Roman"/>
          <w:iCs/>
          <w:sz w:val="24"/>
          <w:szCs w:val="24"/>
        </w:rPr>
        <w:t>необходимо подключить</w:t>
      </w:r>
      <w:r w:rsidR="00AA1A46" w:rsidRPr="00CC4422">
        <w:rPr>
          <w:rFonts w:ascii="Times New Roman" w:hAnsi="Times New Roman"/>
          <w:iCs/>
          <w:sz w:val="24"/>
          <w:szCs w:val="24"/>
        </w:rPr>
        <w:t xml:space="preserve"> устройство с</w:t>
      </w:r>
      <w:r w:rsidR="00D3739D">
        <w:rPr>
          <w:rFonts w:ascii="Times New Roman" w:hAnsi="Times New Roman"/>
          <w:iCs/>
          <w:sz w:val="24"/>
          <w:szCs w:val="24"/>
        </w:rPr>
        <w:t>бора данных</w:t>
      </w:r>
      <w:r w:rsidR="00D00AEC" w:rsidRPr="00CC4422">
        <w:rPr>
          <w:rFonts w:ascii="Times New Roman" w:hAnsi="Times New Roman"/>
          <w:iCs/>
          <w:sz w:val="24"/>
          <w:szCs w:val="24"/>
        </w:rPr>
        <w:t xml:space="preserve"> (</w:t>
      </w:r>
      <w:r w:rsidR="00AA1A46" w:rsidRPr="00CC4422">
        <w:rPr>
          <w:rFonts w:ascii="Times New Roman" w:hAnsi="Times New Roman"/>
          <w:iCs/>
          <w:sz w:val="24"/>
          <w:szCs w:val="24"/>
        </w:rPr>
        <w:t>ТОУ)</w:t>
      </w:r>
      <w:r w:rsidR="00D00AEC" w:rsidRPr="00CC4422">
        <w:rPr>
          <w:rFonts w:ascii="Times New Roman" w:hAnsi="Times New Roman"/>
          <w:iCs/>
          <w:sz w:val="24"/>
          <w:szCs w:val="24"/>
        </w:rPr>
        <w:t xml:space="preserve"> </w:t>
      </w:r>
      <w:r w:rsidR="00CC4422" w:rsidRPr="00CC4422">
        <w:rPr>
          <w:rFonts w:ascii="Times New Roman" w:hAnsi="Times New Roman"/>
          <w:iCs/>
          <w:sz w:val="24"/>
          <w:szCs w:val="24"/>
        </w:rPr>
        <w:t>по интерфейсу</w:t>
      </w:r>
      <w:r w:rsidR="00D00AEC" w:rsidRPr="00CC4422">
        <w:rPr>
          <w:rFonts w:ascii="Times New Roman" w:hAnsi="Times New Roman"/>
          <w:iCs/>
          <w:sz w:val="24"/>
          <w:szCs w:val="24"/>
        </w:rPr>
        <w:t xml:space="preserve"> </w:t>
      </w:r>
      <w:r w:rsidR="00456B9D" w:rsidRPr="00CC4422">
        <w:rPr>
          <w:rFonts w:ascii="Times New Roman" w:hAnsi="Times New Roman"/>
          <w:iCs/>
          <w:sz w:val="24"/>
          <w:szCs w:val="24"/>
        </w:rPr>
        <w:t>ОВИ</w:t>
      </w:r>
      <w:r w:rsidR="00D00AEC" w:rsidRPr="00CC4422">
        <w:rPr>
          <w:rFonts w:ascii="Times New Roman" w:hAnsi="Times New Roman"/>
          <w:iCs/>
          <w:sz w:val="24"/>
          <w:szCs w:val="24"/>
        </w:rPr>
        <w:t>.</w:t>
      </w:r>
      <w:r w:rsidR="00D00AEC" w:rsidRPr="00D00AEC">
        <w:rPr>
          <w:rFonts w:ascii="Times New Roman" w:hAnsi="Times New Roman"/>
          <w:sz w:val="24"/>
          <w:szCs w:val="24"/>
        </w:rPr>
        <w:t xml:space="preserve"> </w:t>
      </w:r>
    </w:p>
    <w:p w14:paraId="2F7C3A7D" w14:textId="77777777" w:rsidR="003834E4" w:rsidRDefault="003834E4" w:rsidP="00393C2C">
      <w:pPr>
        <w:pStyle w:val="affb"/>
        <w:spacing w:before="120" w:beforeAutospacing="0" w:after="0" w:afterAutospacing="0"/>
      </w:pPr>
    </w:p>
    <w:p w14:paraId="4BDC88AE" w14:textId="77777777" w:rsidR="00393C2C" w:rsidRDefault="00393C2C" w:rsidP="00D70642">
      <w:pPr>
        <w:pStyle w:val="affb"/>
        <w:spacing w:before="120" w:beforeAutospacing="0" w:after="0" w:afterAutospacing="0"/>
        <w:jc w:val="center"/>
      </w:pPr>
    </w:p>
    <w:p w14:paraId="667448AF" w14:textId="07B592EB" w:rsidR="001326FE" w:rsidRDefault="001326FE" w:rsidP="00D70642">
      <w:pPr>
        <w:pStyle w:val="affb"/>
        <w:spacing w:before="120" w:beforeAutospacing="0" w:after="0" w:afterAutospacing="0"/>
        <w:jc w:val="center"/>
      </w:pPr>
    </w:p>
    <w:p w14:paraId="113BB01D" w14:textId="4F0FFA9F" w:rsidR="00B92C94" w:rsidRDefault="001F58A6" w:rsidP="00D70642">
      <w:pPr>
        <w:pStyle w:val="affb"/>
        <w:spacing w:before="120" w:beforeAutospacing="0" w:after="0" w:afterAutospacing="0"/>
        <w:jc w:val="center"/>
      </w:pPr>
      <w:bookmarkStart w:id="27" w:name="_GoBack"/>
      <w:commentRangeStart w:id="28"/>
      <w:r>
        <w:rPr>
          <w:noProof/>
        </w:rPr>
        <w:lastRenderedPageBreak/>
        <w:drawing>
          <wp:inline distT="0" distB="0" distL="0" distR="0" wp14:anchorId="4D2E295E" wp14:editId="4436F126">
            <wp:extent cx="5987935" cy="35909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172" cy="359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"/>
      <w:commentRangeEnd w:id="28"/>
      <w:r w:rsidR="002E40DB">
        <w:rPr>
          <w:rStyle w:val="aff4"/>
          <w:lang w:eastAsia="en-US"/>
        </w:rPr>
        <w:commentReference w:id="28"/>
      </w:r>
    </w:p>
    <w:p w14:paraId="16155ABC" w14:textId="77777777" w:rsidR="004F0AF6" w:rsidRPr="00410E93" w:rsidRDefault="00410E93" w:rsidP="00410E93">
      <w:pPr>
        <w:pStyle w:val="af5"/>
        <w:jc w:val="center"/>
        <w:rPr>
          <w:b w:val="0"/>
          <w:sz w:val="24"/>
          <w:szCs w:val="24"/>
        </w:rPr>
      </w:pPr>
      <w:r w:rsidRPr="00410E93">
        <w:rPr>
          <w:b w:val="0"/>
          <w:sz w:val="24"/>
          <w:szCs w:val="24"/>
        </w:rPr>
        <w:t xml:space="preserve">Рисунок </w:t>
      </w:r>
      <w:r w:rsidRPr="00410E93">
        <w:rPr>
          <w:b w:val="0"/>
          <w:sz w:val="24"/>
          <w:szCs w:val="24"/>
        </w:rPr>
        <w:fldChar w:fldCharType="begin"/>
      </w:r>
      <w:r w:rsidRPr="00410E93">
        <w:rPr>
          <w:b w:val="0"/>
          <w:sz w:val="24"/>
          <w:szCs w:val="24"/>
        </w:rPr>
        <w:instrText xml:space="preserve"> SEQ Рисунок \* ARABIC </w:instrText>
      </w:r>
      <w:r w:rsidRPr="00410E93">
        <w:rPr>
          <w:b w:val="0"/>
          <w:sz w:val="24"/>
          <w:szCs w:val="24"/>
        </w:rPr>
        <w:fldChar w:fldCharType="separate"/>
      </w:r>
      <w:r w:rsidR="00091EB4">
        <w:rPr>
          <w:b w:val="0"/>
          <w:noProof/>
          <w:sz w:val="24"/>
          <w:szCs w:val="24"/>
        </w:rPr>
        <w:t>5</w:t>
      </w:r>
      <w:r w:rsidRPr="00410E93">
        <w:rPr>
          <w:b w:val="0"/>
          <w:sz w:val="24"/>
          <w:szCs w:val="24"/>
        </w:rPr>
        <w:fldChar w:fldCharType="end"/>
      </w:r>
      <w:r w:rsidRPr="00410E93">
        <w:rPr>
          <w:b w:val="0"/>
          <w:sz w:val="24"/>
          <w:szCs w:val="24"/>
        </w:rPr>
        <w:t xml:space="preserve"> </w:t>
      </w:r>
      <w:r w:rsidRPr="00410E93">
        <w:rPr>
          <w:b w:val="0"/>
          <w:sz w:val="24"/>
          <w:szCs w:val="24"/>
        </w:rPr>
        <w:sym w:font="Symbol" w:char="F02D"/>
      </w:r>
      <w:r w:rsidRPr="00410E93">
        <w:rPr>
          <w:b w:val="0"/>
          <w:color w:val="000000"/>
          <w:sz w:val="24"/>
          <w:szCs w:val="24"/>
        </w:rPr>
        <w:t xml:space="preserve"> </w:t>
      </w:r>
      <w:r w:rsidR="005C5C70">
        <w:rPr>
          <w:b w:val="0"/>
          <w:color w:val="000000"/>
          <w:sz w:val="24"/>
          <w:szCs w:val="24"/>
        </w:rPr>
        <w:t>Страница</w:t>
      </w:r>
      <w:r w:rsidRPr="00410E93">
        <w:rPr>
          <w:b w:val="0"/>
          <w:color w:val="000000"/>
          <w:sz w:val="24"/>
          <w:szCs w:val="24"/>
        </w:rPr>
        <w:t xml:space="preserve"> «Эмулятор КДТН»</w:t>
      </w:r>
      <w:r w:rsidR="00393C2C">
        <w:rPr>
          <w:b w:val="0"/>
          <w:color w:val="000000"/>
          <w:sz w:val="24"/>
          <w:szCs w:val="24"/>
        </w:rPr>
        <w:t xml:space="preserve"> </w:t>
      </w:r>
    </w:p>
    <w:p w14:paraId="4C46AD1F" w14:textId="67E12372" w:rsidR="00D70642" w:rsidRPr="00DA5E7A" w:rsidRDefault="004F0AF6" w:rsidP="00D70642">
      <w:pPr>
        <w:keepLines/>
        <w:spacing w:before="120" w:line="288" w:lineRule="auto"/>
        <w:ind w:firstLine="851"/>
        <w:contextualSpacing/>
        <w:jc w:val="both"/>
        <w:rPr>
          <w:rFonts w:eastAsia="Calibri"/>
          <w:color w:val="000000"/>
          <w:sz w:val="24"/>
          <w:szCs w:val="24"/>
          <w:lang w:eastAsia="en-US"/>
        </w:rPr>
      </w:pPr>
      <w:r w:rsidRPr="004F0AF6">
        <w:rPr>
          <w:rFonts w:eastAsia="Calibri"/>
          <w:sz w:val="24"/>
          <w:szCs w:val="24"/>
          <w:lang w:eastAsia="en-US"/>
        </w:rPr>
        <w:t xml:space="preserve">В </w:t>
      </w:r>
      <w:r w:rsidR="002B1B69">
        <w:rPr>
          <w:rFonts w:eastAsia="Calibri"/>
          <w:sz w:val="24"/>
          <w:szCs w:val="24"/>
          <w:lang w:eastAsia="en-US"/>
        </w:rPr>
        <w:t>правом нижнем</w:t>
      </w:r>
      <w:r w:rsidRPr="004F0AF6">
        <w:rPr>
          <w:rFonts w:eastAsia="Calibri"/>
          <w:sz w:val="24"/>
          <w:szCs w:val="24"/>
          <w:lang w:eastAsia="en-US"/>
        </w:rPr>
        <w:t xml:space="preserve"> углу </w:t>
      </w:r>
      <w:r w:rsidR="00012B8A" w:rsidRPr="00601692">
        <w:rPr>
          <w:rFonts w:eastAsia="Calibri"/>
          <w:sz w:val="24"/>
          <w:szCs w:val="24"/>
          <w:lang w:eastAsia="en-US"/>
        </w:rPr>
        <w:t>страницы</w:t>
      </w:r>
      <w:r w:rsidR="00C473E4">
        <w:rPr>
          <w:rFonts w:eastAsia="Calibri"/>
          <w:sz w:val="24"/>
          <w:szCs w:val="24"/>
          <w:lang w:eastAsia="en-US"/>
        </w:rPr>
        <w:t xml:space="preserve"> «Эмулятор КДТН»</w:t>
      </w:r>
      <w:r w:rsidRPr="004F0AF6">
        <w:rPr>
          <w:rFonts w:eastAsia="Calibri"/>
          <w:sz w:val="24"/>
          <w:szCs w:val="24"/>
          <w:lang w:eastAsia="en-US"/>
        </w:rPr>
        <w:t xml:space="preserve"> расположена кнопка «Сброс», </w:t>
      </w:r>
      <w:r w:rsidR="00FB1FB0">
        <w:rPr>
          <w:rFonts w:eastAsia="Calibri"/>
          <w:sz w:val="24"/>
          <w:szCs w:val="24"/>
          <w:lang w:eastAsia="en-US"/>
        </w:rPr>
        <w:t xml:space="preserve">при нажатии </w:t>
      </w:r>
      <w:r w:rsidRPr="004F0AF6">
        <w:rPr>
          <w:rFonts w:eastAsia="Calibri"/>
          <w:sz w:val="24"/>
          <w:szCs w:val="24"/>
          <w:lang w:eastAsia="en-US"/>
        </w:rPr>
        <w:t xml:space="preserve">на неё все величины </w:t>
      </w:r>
      <w:r w:rsidR="00C473E4">
        <w:rPr>
          <w:rFonts w:eastAsia="Calibri"/>
          <w:sz w:val="24"/>
          <w:szCs w:val="24"/>
          <w:lang w:eastAsia="en-US"/>
        </w:rPr>
        <w:t>сбрасываются</w:t>
      </w:r>
      <w:r w:rsidRPr="004F0AF6">
        <w:rPr>
          <w:rFonts w:eastAsia="Calibri"/>
          <w:sz w:val="24"/>
          <w:szCs w:val="24"/>
          <w:lang w:eastAsia="en-US"/>
        </w:rPr>
        <w:t xml:space="preserve"> к значениям по умолчанию. </w:t>
      </w:r>
    </w:p>
    <w:p w14:paraId="11780CD2" w14:textId="24C2DB83" w:rsidR="00E11B36" w:rsidRDefault="00C473E4" w:rsidP="00D70642">
      <w:pPr>
        <w:keepLines/>
        <w:spacing w:before="120" w:line="288" w:lineRule="auto"/>
        <w:ind w:firstLine="851"/>
        <w:contextualSpacing/>
        <w:jc w:val="both"/>
        <w:rPr>
          <w:rFonts w:eastAsia="Calibri"/>
          <w:sz w:val="24"/>
          <w:szCs w:val="24"/>
          <w:lang w:eastAsia="en-US"/>
        </w:rPr>
      </w:pPr>
      <w:r w:rsidRPr="00C473E4">
        <w:rPr>
          <w:rFonts w:eastAsia="Calibri"/>
          <w:sz w:val="24"/>
          <w:szCs w:val="24"/>
          <w:lang w:eastAsia="en-US"/>
        </w:rPr>
        <w:t>Н</w:t>
      </w:r>
      <w:r w:rsidR="00FB1FB0" w:rsidRPr="00C473E4">
        <w:rPr>
          <w:rFonts w:eastAsia="Calibri"/>
          <w:sz w:val="24"/>
          <w:szCs w:val="24"/>
          <w:lang w:eastAsia="en-US"/>
        </w:rPr>
        <w:t>а</w:t>
      </w:r>
      <w:r w:rsidR="00FB1FB0">
        <w:rPr>
          <w:rFonts w:eastAsia="Calibri"/>
          <w:sz w:val="24"/>
          <w:szCs w:val="24"/>
          <w:lang w:eastAsia="en-US"/>
        </w:rPr>
        <w:t xml:space="preserve"> </w:t>
      </w:r>
      <w:r w:rsidR="008F2B8C">
        <w:rPr>
          <w:rFonts w:eastAsia="Calibri"/>
          <w:sz w:val="24"/>
          <w:szCs w:val="24"/>
          <w:lang w:eastAsia="en-US"/>
        </w:rPr>
        <w:t>странице</w:t>
      </w:r>
      <w:r w:rsidR="00E11B36">
        <w:rPr>
          <w:rFonts w:eastAsia="Calibri"/>
          <w:sz w:val="24"/>
          <w:szCs w:val="24"/>
          <w:lang w:eastAsia="en-US"/>
        </w:rPr>
        <w:t xml:space="preserve"> «Эмулятор КДТН»</w:t>
      </w:r>
      <w:r w:rsidR="00E11B36" w:rsidRPr="004F0AF6">
        <w:rPr>
          <w:rFonts w:eastAsia="Calibri"/>
          <w:sz w:val="24"/>
          <w:szCs w:val="24"/>
          <w:lang w:eastAsia="en-US"/>
        </w:rPr>
        <w:t xml:space="preserve"> </w:t>
      </w:r>
      <w:r w:rsidR="00FB1FB0">
        <w:rPr>
          <w:rFonts w:eastAsia="Calibri"/>
          <w:sz w:val="24"/>
          <w:szCs w:val="24"/>
          <w:lang w:eastAsia="en-US"/>
        </w:rPr>
        <w:t xml:space="preserve"> </w:t>
      </w:r>
      <w:r w:rsidR="004F0AF6" w:rsidRPr="004F0AF6">
        <w:rPr>
          <w:rFonts w:eastAsia="Calibri"/>
          <w:sz w:val="24"/>
          <w:szCs w:val="24"/>
          <w:lang w:eastAsia="en-US"/>
        </w:rPr>
        <w:t xml:space="preserve">расположен </w:t>
      </w:r>
      <w:proofErr w:type="spellStart"/>
      <w:r w:rsidR="004F0AF6" w:rsidRPr="004F0AF6">
        <w:rPr>
          <w:rFonts w:eastAsia="Calibri"/>
          <w:sz w:val="24"/>
          <w:szCs w:val="24"/>
          <w:lang w:eastAsia="en-US"/>
        </w:rPr>
        <w:t>чекбокс</w:t>
      </w:r>
      <w:proofErr w:type="spellEnd"/>
      <w:r w:rsidR="004F0AF6" w:rsidRPr="004F0AF6">
        <w:rPr>
          <w:rFonts w:eastAsia="Calibri"/>
          <w:sz w:val="24"/>
          <w:szCs w:val="24"/>
          <w:lang w:eastAsia="en-US"/>
        </w:rPr>
        <w:t xml:space="preserve"> «A=B=C», </w:t>
      </w:r>
      <w:r w:rsidR="00FB1FB0">
        <w:rPr>
          <w:rFonts w:eastAsia="Calibri"/>
          <w:sz w:val="24"/>
          <w:szCs w:val="24"/>
          <w:lang w:eastAsia="en-US"/>
        </w:rPr>
        <w:t>с</w:t>
      </w:r>
      <w:r w:rsidR="00FB1FB0" w:rsidRPr="00FB1FB0">
        <w:rPr>
          <w:rFonts w:eastAsia="Calibri"/>
          <w:sz w:val="24"/>
          <w:szCs w:val="24"/>
          <w:lang w:eastAsia="en-US"/>
        </w:rPr>
        <w:t xml:space="preserve"> помощью </w:t>
      </w:r>
      <w:proofErr w:type="spellStart"/>
      <w:r w:rsidR="00FB1FB0" w:rsidRPr="00FB1FB0">
        <w:rPr>
          <w:rFonts w:eastAsia="Calibri"/>
          <w:sz w:val="24"/>
          <w:szCs w:val="24"/>
          <w:lang w:eastAsia="en-US"/>
        </w:rPr>
        <w:t>чекбокса</w:t>
      </w:r>
      <w:proofErr w:type="spellEnd"/>
      <w:r w:rsidR="00FB1FB0" w:rsidRPr="00FB1FB0">
        <w:rPr>
          <w:rFonts w:eastAsia="Calibri"/>
          <w:sz w:val="24"/>
          <w:szCs w:val="24"/>
          <w:lang w:eastAsia="en-US"/>
        </w:rPr>
        <w:t xml:space="preserve"> </w:t>
      </w:r>
      <w:r w:rsidR="004F0AF6" w:rsidRPr="004F0AF6">
        <w:rPr>
          <w:rFonts w:eastAsia="Calibri"/>
          <w:sz w:val="24"/>
          <w:szCs w:val="24"/>
          <w:lang w:eastAsia="en-US"/>
        </w:rPr>
        <w:t>можно задавать значения среднеквадратичных величин только для одной фазы (фазы А), и они будут применяться к остальным фазам.</w:t>
      </w:r>
    </w:p>
    <w:p w14:paraId="4E6C5B66" w14:textId="61134698" w:rsidR="004F0AF6" w:rsidRDefault="00E11B36" w:rsidP="00E11B36">
      <w:pPr>
        <w:pStyle w:val="46"/>
        <w:keepLines/>
        <w:spacing w:after="120"/>
        <w:ind w:left="0" w:firstLine="851"/>
        <w:rPr>
          <w:sz w:val="24"/>
          <w:szCs w:val="24"/>
        </w:rPr>
      </w:pPr>
      <w:r w:rsidRPr="00E314B4">
        <w:rPr>
          <w:sz w:val="24"/>
          <w:szCs w:val="24"/>
        </w:rPr>
        <w:t xml:space="preserve">На </w:t>
      </w:r>
      <w:r>
        <w:rPr>
          <w:sz w:val="24"/>
          <w:szCs w:val="24"/>
        </w:rPr>
        <w:t>«Эмулятор КДТН»</w:t>
      </w:r>
      <w:r w:rsidRPr="004F0AF6">
        <w:rPr>
          <w:sz w:val="24"/>
          <w:szCs w:val="24"/>
        </w:rPr>
        <w:t xml:space="preserve"> расположена кнопка </w:t>
      </w:r>
      <w:r w:rsidRPr="00E314B4">
        <w:rPr>
          <w:sz w:val="24"/>
          <w:szCs w:val="24"/>
        </w:rPr>
        <w:t>«</w:t>
      </w:r>
      <w:r>
        <w:rPr>
          <w:sz w:val="24"/>
          <w:szCs w:val="24"/>
        </w:rPr>
        <w:t>Гармоники сети</w:t>
      </w:r>
      <w:r w:rsidRPr="00E314B4">
        <w:rPr>
          <w:sz w:val="24"/>
          <w:szCs w:val="24"/>
        </w:rPr>
        <w:t xml:space="preserve">», </w:t>
      </w:r>
      <w:r>
        <w:rPr>
          <w:sz w:val="24"/>
          <w:szCs w:val="24"/>
        </w:rPr>
        <w:t xml:space="preserve">которая </w:t>
      </w:r>
      <w:r w:rsidRPr="00E314B4">
        <w:rPr>
          <w:sz w:val="24"/>
          <w:szCs w:val="24"/>
        </w:rPr>
        <w:t xml:space="preserve">находится в разработке и будет реализована в следующих версиях </w:t>
      </w:r>
      <w:proofErr w:type="gramStart"/>
      <w:r w:rsidRPr="00E314B4">
        <w:rPr>
          <w:sz w:val="24"/>
          <w:szCs w:val="24"/>
        </w:rPr>
        <w:t>ПО</w:t>
      </w:r>
      <w:proofErr w:type="gramEnd"/>
      <w:r w:rsidRPr="00E314B4">
        <w:rPr>
          <w:sz w:val="24"/>
          <w:szCs w:val="24"/>
        </w:rPr>
        <w:t>.</w:t>
      </w:r>
      <w:r w:rsidR="00F10430">
        <w:rPr>
          <w:sz w:val="24"/>
          <w:szCs w:val="24"/>
        </w:rPr>
        <w:t xml:space="preserve"> </w:t>
      </w:r>
    </w:p>
    <w:p w14:paraId="577BA95A" w14:textId="1F9F20C8" w:rsidR="00FB3D44" w:rsidRDefault="00FB3D44" w:rsidP="00E11B36">
      <w:pPr>
        <w:pStyle w:val="46"/>
        <w:keepLines/>
        <w:spacing w:after="120"/>
        <w:ind w:left="0" w:firstLine="851"/>
        <w:rPr>
          <w:sz w:val="24"/>
          <w:szCs w:val="24"/>
        </w:rPr>
      </w:pPr>
      <w:r w:rsidRPr="00FB3D44">
        <w:rPr>
          <w:bCs/>
          <w:sz w:val="24"/>
          <w:szCs w:val="24"/>
        </w:rPr>
        <w:t xml:space="preserve">Для моделирования неидеальных условий сети предусмотрена </w:t>
      </w:r>
      <w:r w:rsidR="00B62410">
        <w:rPr>
          <w:bCs/>
          <w:sz w:val="24"/>
          <w:szCs w:val="24"/>
        </w:rPr>
        <w:t>настройка режимов</w:t>
      </w:r>
      <w:r w:rsidRPr="00FB3D44">
        <w:rPr>
          <w:bCs/>
          <w:sz w:val="24"/>
          <w:szCs w:val="24"/>
        </w:rPr>
        <w:t xml:space="preserve"> «Потер</w:t>
      </w:r>
      <w:r w:rsidR="00B62410">
        <w:rPr>
          <w:bCs/>
          <w:sz w:val="24"/>
          <w:szCs w:val="24"/>
        </w:rPr>
        <w:t>и</w:t>
      </w:r>
      <w:r w:rsidRPr="00FB3D44">
        <w:rPr>
          <w:bCs/>
          <w:sz w:val="24"/>
          <w:szCs w:val="24"/>
        </w:rPr>
        <w:t>» и «Искажени</w:t>
      </w:r>
      <w:r w:rsidR="00B62410">
        <w:rPr>
          <w:bCs/>
          <w:sz w:val="24"/>
          <w:szCs w:val="24"/>
        </w:rPr>
        <w:t>я</w:t>
      </w:r>
      <w:r w:rsidRPr="00FB3D44">
        <w:rPr>
          <w:bCs/>
          <w:sz w:val="24"/>
          <w:szCs w:val="24"/>
        </w:rPr>
        <w:t>».</w:t>
      </w:r>
      <w:r w:rsidRPr="00FB3D44">
        <w:rPr>
          <w:sz w:val="24"/>
          <w:szCs w:val="24"/>
        </w:rPr>
        <w:t> </w:t>
      </w:r>
      <w:r w:rsidR="007309C5" w:rsidRPr="007309C5">
        <w:rPr>
          <w:sz w:val="24"/>
          <w:szCs w:val="24"/>
        </w:rPr>
        <w:t xml:space="preserve">В режиме </w:t>
      </w:r>
      <w:r w:rsidR="007309C5">
        <w:rPr>
          <w:sz w:val="24"/>
          <w:szCs w:val="24"/>
        </w:rPr>
        <w:t>«</w:t>
      </w:r>
      <w:r w:rsidR="007309C5" w:rsidRPr="007309C5">
        <w:rPr>
          <w:sz w:val="24"/>
          <w:szCs w:val="24"/>
        </w:rPr>
        <w:t>Потери</w:t>
      </w:r>
      <w:r w:rsidR="007309C5">
        <w:rPr>
          <w:sz w:val="24"/>
          <w:szCs w:val="24"/>
        </w:rPr>
        <w:t>»</w:t>
      </w:r>
      <w:r w:rsidR="007309C5" w:rsidRPr="007309C5">
        <w:rPr>
          <w:sz w:val="24"/>
          <w:szCs w:val="24"/>
        </w:rPr>
        <w:t xml:space="preserve"> при активации </w:t>
      </w:r>
      <w:proofErr w:type="spellStart"/>
      <w:r w:rsidR="007309C5" w:rsidRPr="007309C5">
        <w:rPr>
          <w:sz w:val="24"/>
          <w:szCs w:val="24"/>
        </w:rPr>
        <w:t>чекбокса</w:t>
      </w:r>
      <w:proofErr w:type="spellEnd"/>
      <w:r w:rsidR="007309C5" w:rsidRPr="007309C5">
        <w:rPr>
          <w:sz w:val="24"/>
          <w:szCs w:val="24"/>
        </w:rPr>
        <w:t xml:space="preserve"> часть пакетов данных теряется с вероятностью, заданной положением ползунка (диапазон 0–100%). В режиме </w:t>
      </w:r>
      <w:r w:rsidR="007309C5">
        <w:rPr>
          <w:sz w:val="24"/>
          <w:szCs w:val="24"/>
        </w:rPr>
        <w:t>«</w:t>
      </w:r>
      <w:r w:rsidR="007309C5" w:rsidRPr="007309C5">
        <w:rPr>
          <w:sz w:val="24"/>
          <w:szCs w:val="24"/>
        </w:rPr>
        <w:t>Искажения</w:t>
      </w:r>
      <w:r w:rsidR="007309C5">
        <w:rPr>
          <w:sz w:val="24"/>
          <w:szCs w:val="24"/>
        </w:rPr>
        <w:t>»</w:t>
      </w:r>
      <w:r w:rsidR="007309C5" w:rsidRPr="007309C5">
        <w:rPr>
          <w:sz w:val="24"/>
          <w:szCs w:val="24"/>
        </w:rPr>
        <w:t xml:space="preserve"> при активации </w:t>
      </w:r>
      <w:proofErr w:type="spellStart"/>
      <w:r w:rsidR="007309C5" w:rsidRPr="007309C5">
        <w:rPr>
          <w:sz w:val="24"/>
          <w:szCs w:val="24"/>
        </w:rPr>
        <w:t>чекбокса</w:t>
      </w:r>
      <w:proofErr w:type="spellEnd"/>
      <w:r w:rsidR="007309C5" w:rsidRPr="007309C5">
        <w:rPr>
          <w:sz w:val="24"/>
          <w:szCs w:val="24"/>
        </w:rPr>
        <w:t xml:space="preserve"> передаваемые данные искажаются с вероятностью, </w:t>
      </w:r>
      <w:r w:rsidR="002E40DB" w:rsidRPr="007309C5">
        <w:rPr>
          <w:sz w:val="24"/>
          <w:szCs w:val="24"/>
        </w:rPr>
        <w:t>заданной</w:t>
      </w:r>
      <w:r w:rsidR="007309C5" w:rsidRPr="007309C5">
        <w:rPr>
          <w:sz w:val="24"/>
          <w:szCs w:val="24"/>
        </w:rPr>
        <w:t xml:space="preserve"> положением ползунка (диапазон 0–100%). Когда </w:t>
      </w:r>
      <w:proofErr w:type="spellStart"/>
      <w:r w:rsidR="007309C5" w:rsidRPr="007309C5">
        <w:rPr>
          <w:sz w:val="24"/>
          <w:szCs w:val="24"/>
        </w:rPr>
        <w:t>чекбокс</w:t>
      </w:r>
      <w:proofErr w:type="spellEnd"/>
      <w:r w:rsidR="007309C5" w:rsidRPr="007309C5">
        <w:rPr>
          <w:sz w:val="24"/>
          <w:szCs w:val="24"/>
        </w:rPr>
        <w:t xml:space="preserve"> </w:t>
      </w:r>
      <w:proofErr w:type="gramStart"/>
      <w:r w:rsidR="007309C5" w:rsidRPr="007309C5">
        <w:rPr>
          <w:sz w:val="24"/>
          <w:szCs w:val="24"/>
        </w:rPr>
        <w:t>активирован</w:t>
      </w:r>
      <w:proofErr w:type="gramEnd"/>
      <w:r w:rsidR="007309C5" w:rsidRPr="007309C5">
        <w:rPr>
          <w:sz w:val="24"/>
          <w:szCs w:val="24"/>
        </w:rPr>
        <w:t xml:space="preserve">, установленная вероятность влияет на показатели эмуляции. При </w:t>
      </w:r>
      <w:proofErr w:type="gramStart"/>
      <w:r w:rsidR="007309C5" w:rsidRPr="007309C5">
        <w:rPr>
          <w:sz w:val="24"/>
          <w:szCs w:val="24"/>
        </w:rPr>
        <w:t>снятом</w:t>
      </w:r>
      <w:proofErr w:type="gramEnd"/>
      <w:r w:rsidR="007309C5" w:rsidRPr="007309C5">
        <w:rPr>
          <w:sz w:val="24"/>
          <w:szCs w:val="24"/>
        </w:rPr>
        <w:t xml:space="preserve"> </w:t>
      </w:r>
      <w:proofErr w:type="spellStart"/>
      <w:r w:rsidR="007309C5" w:rsidRPr="007309C5">
        <w:rPr>
          <w:sz w:val="24"/>
          <w:szCs w:val="24"/>
        </w:rPr>
        <w:t>чекбоксе</w:t>
      </w:r>
      <w:proofErr w:type="spellEnd"/>
      <w:r w:rsidR="007309C5" w:rsidRPr="007309C5">
        <w:rPr>
          <w:sz w:val="24"/>
          <w:szCs w:val="24"/>
        </w:rPr>
        <w:t xml:space="preserve"> </w:t>
      </w:r>
      <w:r w:rsidRPr="00FB3D44">
        <w:rPr>
          <w:sz w:val="24"/>
          <w:szCs w:val="24"/>
        </w:rPr>
        <w:t xml:space="preserve">соответствующий </w:t>
      </w:r>
      <w:r w:rsidR="007309C5">
        <w:rPr>
          <w:sz w:val="24"/>
          <w:szCs w:val="24"/>
        </w:rPr>
        <w:t>режим</w:t>
      </w:r>
      <w:r w:rsidRPr="00FB3D44">
        <w:rPr>
          <w:sz w:val="24"/>
          <w:szCs w:val="24"/>
        </w:rPr>
        <w:t xml:space="preserve"> исключается из моделирования, а </w:t>
      </w:r>
      <w:r w:rsidR="007309C5">
        <w:rPr>
          <w:sz w:val="24"/>
          <w:szCs w:val="24"/>
        </w:rPr>
        <w:t xml:space="preserve">его </w:t>
      </w:r>
      <w:r w:rsidRPr="00FB3D44">
        <w:rPr>
          <w:sz w:val="24"/>
          <w:szCs w:val="24"/>
        </w:rPr>
        <w:t>ползунок блокируется.</w:t>
      </w:r>
    </w:p>
    <w:p w14:paraId="2DFB296E" w14:textId="77777777" w:rsidR="004F0AF6" w:rsidRDefault="004F0AF6" w:rsidP="003D5A96">
      <w:pPr>
        <w:numPr>
          <w:ilvl w:val="3"/>
          <w:numId w:val="17"/>
        </w:numPr>
        <w:tabs>
          <w:tab w:val="left" w:pos="993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501F29">
        <w:rPr>
          <w:sz w:val="24"/>
          <w:szCs w:val="24"/>
        </w:rPr>
        <w:t>Режим «</w:t>
      </w:r>
      <w:proofErr w:type="spellStart"/>
      <w:r w:rsidRPr="00501F29">
        <w:rPr>
          <w:sz w:val="24"/>
          <w:szCs w:val="24"/>
        </w:rPr>
        <w:t>Вольтамперфазометр</w:t>
      </w:r>
      <w:proofErr w:type="spellEnd"/>
      <w:r w:rsidRPr="00501F29">
        <w:rPr>
          <w:sz w:val="24"/>
          <w:szCs w:val="24"/>
        </w:rPr>
        <w:t>»</w:t>
      </w:r>
    </w:p>
    <w:p w14:paraId="277AE178" w14:textId="46CDD6BB" w:rsidR="00B07CF7" w:rsidRPr="00CE3D50" w:rsidRDefault="004E536B" w:rsidP="00CE3D50">
      <w:pPr>
        <w:pStyle w:val="46"/>
        <w:ind w:left="0" w:firstLine="851"/>
        <w:rPr>
          <w:sz w:val="24"/>
          <w:szCs w:val="24"/>
        </w:rPr>
      </w:pPr>
      <w:r w:rsidRPr="00FB1FB0">
        <w:rPr>
          <w:sz w:val="24"/>
          <w:szCs w:val="24"/>
        </w:rPr>
        <w:t>При выборе режима</w:t>
      </w:r>
      <w:r w:rsidRPr="004F0AF6">
        <w:rPr>
          <w:sz w:val="24"/>
          <w:szCs w:val="24"/>
        </w:rPr>
        <w:t xml:space="preserve"> работы «</w:t>
      </w:r>
      <w:proofErr w:type="spellStart"/>
      <w:r w:rsidRPr="004F0AF6">
        <w:rPr>
          <w:sz w:val="24"/>
          <w:szCs w:val="24"/>
        </w:rPr>
        <w:t>Вольтамперфазометр</w:t>
      </w:r>
      <w:proofErr w:type="spellEnd"/>
      <w:r w:rsidRPr="004F0AF6">
        <w:rPr>
          <w:sz w:val="24"/>
          <w:szCs w:val="24"/>
        </w:rPr>
        <w:t xml:space="preserve">» </w:t>
      </w:r>
      <w:r>
        <w:rPr>
          <w:sz w:val="24"/>
          <w:szCs w:val="24"/>
        </w:rPr>
        <w:t>на главн</w:t>
      </w:r>
      <w:r w:rsidR="00012B8A">
        <w:rPr>
          <w:sz w:val="24"/>
          <w:szCs w:val="24"/>
        </w:rPr>
        <w:t>ой</w:t>
      </w:r>
      <w:r>
        <w:rPr>
          <w:sz w:val="24"/>
          <w:szCs w:val="24"/>
        </w:rPr>
        <w:t xml:space="preserve"> </w:t>
      </w:r>
      <w:r w:rsidR="00012B8A">
        <w:rPr>
          <w:sz w:val="24"/>
          <w:szCs w:val="24"/>
        </w:rPr>
        <w:t>странице</w:t>
      </w:r>
      <w:r>
        <w:rPr>
          <w:sz w:val="24"/>
          <w:szCs w:val="24"/>
        </w:rPr>
        <w:t xml:space="preserve"> (с</w:t>
      </w:r>
      <w:r w:rsidR="00531768">
        <w:rPr>
          <w:sz w:val="24"/>
          <w:szCs w:val="24"/>
        </w:rPr>
        <w:t>м. </w:t>
      </w:r>
      <w:r w:rsidRPr="004F0AF6">
        <w:rPr>
          <w:sz w:val="24"/>
          <w:szCs w:val="24"/>
        </w:rPr>
        <w:t>рис</w:t>
      </w:r>
      <w:r w:rsidR="00531768">
        <w:rPr>
          <w:sz w:val="24"/>
          <w:szCs w:val="24"/>
        </w:rPr>
        <w:t>унок </w:t>
      </w:r>
      <w:r w:rsidR="00914448">
        <w:rPr>
          <w:sz w:val="24"/>
          <w:szCs w:val="24"/>
        </w:rPr>
        <w:t>2</w:t>
      </w:r>
      <w:r w:rsidRPr="004F0AF6">
        <w:rPr>
          <w:sz w:val="24"/>
          <w:szCs w:val="24"/>
        </w:rPr>
        <w:t xml:space="preserve">), появится </w:t>
      </w:r>
      <w:r w:rsidR="00D8399C">
        <w:rPr>
          <w:sz w:val="24"/>
          <w:szCs w:val="24"/>
        </w:rPr>
        <w:t>страница</w:t>
      </w:r>
      <w:r w:rsidRPr="004F0AF6">
        <w:rPr>
          <w:sz w:val="24"/>
          <w:szCs w:val="24"/>
        </w:rPr>
        <w:t xml:space="preserve"> «Выбор источника». </w:t>
      </w:r>
      <w:r w:rsidR="00143268">
        <w:rPr>
          <w:sz w:val="24"/>
          <w:szCs w:val="24"/>
        </w:rPr>
        <w:t>На</w:t>
      </w:r>
      <w:r w:rsidRPr="004F0AF6">
        <w:rPr>
          <w:sz w:val="24"/>
          <w:szCs w:val="24"/>
        </w:rPr>
        <w:t xml:space="preserve"> </w:t>
      </w:r>
      <w:r w:rsidR="00D8399C">
        <w:rPr>
          <w:sz w:val="24"/>
          <w:szCs w:val="24"/>
        </w:rPr>
        <w:t>страниц</w:t>
      </w:r>
      <w:r w:rsidR="00143268">
        <w:rPr>
          <w:sz w:val="24"/>
          <w:szCs w:val="24"/>
        </w:rPr>
        <w:t>е</w:t>
      </w:r>
      <w:r w:rsidRPr="004F0AF6">
        <w:rPr>
          <w:sz w:val="24"/>
          <w:szCs w:val="24"/>
        </w:rPr>
        <w:t xml:space="preserve"> </w:t>
      </w:r>
      <w:r>
        <w:rPr>
          <w:sz w:val="24"/>
          <w:szCs w:val="24"/>
        </w:rPr>
        <w:t>«</w:t>
      </w:r>
      <w:r w:rsidRPr="00FB1FB0">
        <w:rPr>
          <w:sz w:val="24"/>
          <w:szCs w:val="24"/>
        </w:rPr>
        <w:t>Выбор источника</w:t>
      </w:r>
      <w:r>
        <w:rPr>
          <w:sz w:val="24"/>
          <w:szCs w:val="24"/>
        </w:rPr>
        <w:t xml:space="preserve">» </w:t>
      </w:r>
      <w:r w:rsidRPr="004F0AF6">
        <w:rPr>
          <w:sz w:val="24"/>
          <w:szCs w:val="24"/>
        </w:rPr>
        <w:t xml:space="preserve">можно получить информацию о текущем состоянии параметров электроэнергетического режима на основе цифрового потока данных, поступающего от одного </w:t>
      </w:r>
      <w:r>
        <w:rPr>
          <w:sz w:val="24"/>
          <w:szCs w:val="24"/>
        </w:rPr>
        <w:t xml:space="preserve">из перечисленных устройств </w:t>
      </w:r>
      <w:r w:rsidR="000C6195" w:rsidRPr="00AB6E1C">
        <w:rPr>
          <w:sz w:val="24"/>
          <w:szCs w:val="24"/>
        </w:rPr>
        <w:t>или протокола</w:t>
      </w:r>
      <w:r w:rsidR="000C6195">
        <w:rPr>
          <w:sz w:val="24"/>
          <w:szCs w:val="24"/>
        </w:rPr>
        <w:t xml:space="preserve"> </w:t>
      </w:r>
      <w:r>
        <w:rPr>
          <w:sz w:val="24"/>
          <w:szCs w:val="24"/>
        </w:rPr>
        <w:t>(см. </w:t>
      </w:r>
      <w:r w:rsidRPr="004F0AF6">
        <w:rPr>
          <w:sz w:val="24"/>
          <w:szCs w:val="24"/>
        </w:rPr>
        <w:t>рис</w:t>
      </w:r>
      <w:r w:rsidR="00914448">
        <w:rPr>
          <w:sz w:val="24"/>
          <w:szCs w:val="24"/>
        </w:rPr>
        <w:t>унок 6</w:t>
      </w:r>
      <w:r w:rsidRPr="004F0AF6">
        <w:rPr>
          <w:sz w:val="24"/>
          <w:szCs w:val="24"/>
        </w:rPr>
        <w:t>).</w:t>
      </w:r>
    </w:p>
    <w:p w14:paraId="61772E74" w14:textId="065222C8" w:rsidR="00CE3D50" w:rsidRDefault="00080680" w:rsidP="004E536B">
      <w:pPr>
        <w:pStyle w:val="affb"/>
        <w:keepNext/>
        <w:spacing w:before="120" w:beforeAutospacing="0" w:after="0" w:afterAutospacing="0"/>
        <w:jc w:val="center"/>
      </w:pPr>
      <w:r>
        <w:lastRenderedPageBreak/>
        <w:pict w14:anchorId="1654864C">
          <v:shape id="_x0000_i1028" type="#_x0000_t75" style="width:468.7pt;height:281.2pt">
            <v:imagedata r:id="rId18" o:title="Монитор  источник"/>
          </v:shape>
        </w:pict>
      </w:r>
    </w:p>
    <w:p w14:paraId="621FB629" w14:textId="77777777" w:rsidR="004E536B" w:rsidRPr="00501F29" w:rsidRDefault="004E536B" w:rsidP="004E536B">
      <w:pPr>
        <w:pStyle w:val="af5"/>
        <w:spacing w:after="120"/>
        <w:jc w:val="center"/>
        <w:rPr>
          <w:b w:val="0"/>
          <w:sz w:val="24"/>
          <w:szCs w:val="24"/>
        </w:rPr>
      </w:pPr>
      <w:r w:rsidRPr="00501F29">
        <w:rPr>
          <w:b w:val="0"/>
          <w:sz w:val="24"/>
          <w:szCs w:val="24"/>
        </w:rPr>
        <w:t xml:space="preserve">Рисунок </w:t>
      </w:r>
      <w:r w:rsidRPr="00501F29">
        <w:rPr>
          <w:b w:val="0"/>
          <w:sz w:val="24"/>
          <w:szCs w:val="24"/>
        </w:rPr>
        <w:fldChar w:fldCharType="begin"/>
      </w:r>
      <w:r w:rsidRPr="00501F29">
        <w:rPr>
          <w:b w:val="0"/>
          <w:sz w:val="24"/>
          <w:szCs w:val="24"/>
        </w:rPr>
        <w:instrText xml:space="preserve"> SEQ Рисунок \* ARABIC </w:instrText>
      </w:r>
      <w:r w:rsidRPr="00501F29">
        <w:rPr>
          <w:b w:val="0"/>
          <w:sz w:val="24"/>
          <w:szCs w:val="24"/>
        </w:rPr>
        <w:fldChar w:fldCharType="separate"/>
      </w:r>
      <w:r w:rsidR="00091EB4">
        <w:rPr>
          <w:b w:val="0"/>
          <w:noProof/>
          <w:sz w:val="24"/>
          <w:szCs w:val="24"/>
        </w:rPr>
        <w:t>6</w:t>
      </w:r>
      <w:r w:rsidRPr="00501F29">
        <w:rPr>
          <w:b w:val="0"/>
          <w:sz w:val="24"/>
          <w:szCs w:val="24"/>
        </w:rPr>
        <w:fldChar w:fldCharType="end"/>
      </w:r>
      <w:r w:rsidRPr="00501F29">
        <w:rPr>
          <w:b w:val="0"/>
          <w:sz w:val="24"/>
          <w:szCs w:val="24"/>
        </w:rPr>
        <w:t xml:space="preserve"> </w:t>
      </w:r>
      <w:r w:rsidRPr="00501F29">
        <w:rPr>
          <w:b w:val="0"/>
          <w:sz w:val="24"/>
          <w:szCs w:val="24"/>
        </w:rPr>
        <w:sym w:font="Symbol" w:char="F02D"/>
      </w:r>
      <w:r w:rsidRPr="00501F29">
        <w:rPr>
          <w:b w:val="0"/>
          <w:sz w:val="24"/>
          <w:szCs w:val="24"/>
        </w:rPr>
        <w:t xml:space="preserve"> </w:t>
      </w:r>
      <w:r w:rsidR="008F2B8C">
        <w:rPr>
          <w:b w:val="0"/>
          <w:color w:val="000000"/>
          <w:sz w:val="24"/>
          <w:szCs w:val="24"/>
        </w:rPr>
        <w:t>Страница</w:t>
      </w:r>
      <w:r w:rsidRPr="00501F29">
        <w:rPr>
          <w:b w:val="0"/>
          <w:color w:val="000000"/>
          <w:sz w:val="24"/>
          <w:szCs w:val="24"/>
        </w:rPr>
        <w:t xml:space="preserve"> «Выбор источника»</w:t>
      </w:r>
    </w:p>
    <w:p w14:paraId="759C1CF5" w14:textId="31A75370" w:rsidR="00C653B5" w:rsidRPr="00E314B4" w:rsidRDefault="004E536B" w:rsidP="00FD2D20">
      <w:pPr>
        <w:pStyle w:val="46"/>
        <w:keepLines/>
        <w:spacing w:after="120"/>
        <w:ind w:left="0" w:firstLine="851"/>
        <w:rPr>
          <w:sz w:val="24"/>
          <w:szCs w:val="24"/>
        </w:rPr>
      </w:pPr>
      <w:r>
        <w:rPr>
          <w:sz w:val="24"/>
          <w:szCs w:val="24"/>
        </w:rPr>
        <w:t>После выбора источника</w:t>
      </w:r>
      <w:r w:rsidRPr="00D30390">
        <w:rPr>
          <w:sz w:val="24"/>
          <w:szCs w:val="24"/>
        </w:rPr>
        <w:t xml:space="preserve">, появится информация о фазных напряжениях и токах, их фазах и частоте </w:t>
      </w:r>
      <w:r w:rsidRPr="00DA5E7A">
        <w:rPr>
          <w:color w:val="000000"/>
          <w:sz w:val="24"/>
          <w:szCs w:val="24"/>
        </w:rPr>
        <w:t xml:space="preserve">сети (см. рисунок </w:t>
      </w:r>
      <w:r w:rsidR="00914448">
        <w:rPr>
          <w:color w:val="000000"/>
          <w:sz w:val="24"/>
          <w:szCs w:val="24"/>
        </w:rPr>
        <w:t>7</w:t>
      </w:r>
      <w:r w:rsidRPr="00456B9D">
        <w:rPr>
          <w:color w:val="000000"/>
          <w:sz w:val="24"/>
          <w:szCs w:val="24"/>
        </w:rPr>
        <w:t>)</w:t>
      </w:r>
      <w:r w:rsidRPr="00DA5E7A">
        <w:rPr>
          <w:color w:val="000000"/>
          <w:sz w:val="24"/>
          <w:szCs w:val="24"/>
        </w:rPr>
        <w:t>.</w:t>
      </w:r>
      <w:r w:rsidR="00FD2D20">
        <w:rPr>
          <w:sz w:val="24"/>
          <w:szCs w:val="24"/>
        </w:rPr>
        <w:t xml:space="preserve"> </w:t>
      </w:r>
      <w:r w:rsidR="00ED3653" w:rsidRPr="00E314B4">
        <w:rPr>
          <w:sz w:val="24"/>
          <w:szCs w:val="24"/>
        </w:rPr>
        <w:t xml:space="preserve">В правой части </w:t>
      </w:r>
      <w:r w:rsidR="003819DF" w:rsidRPr="00E314B4">
        <w:rPr>
          <w:sz w:val="24"/>
          <w:szCs w:val="24"/>
        </w:rPr>
        <w:t>страницы</w:t>
      </w:r>
      <w:r w:rsidR="00ED3653" w:rsidRPr="00E314B4">
        <w:rPr>
          <w:sz w:val="24"/>
          <w:szCs w:val="24"/>
        </w:rPr>
        <w:t xml:space="preserve"> представлена </w:t>
      </w:r>
      <w:r w:rsidR="002159C9">
        <w:rPr>
          <w:sz w:val="24"/>
          <w:szCs w:val="24"/>
        </w:rPr>
        <w:t>ВД</w:t>
      </w:r>
      <w:r w:rsidR="003819DF" w:rsidRPr="00E314B4">
        <w:rPr>
          <w:sz w:val="24"/>
          <w:szCs w:val="24"/>
        </w:rPr>
        <w:t>, наглядно отображающая соотношения между фазными напряжениями и токами</w:t>
      </w:r>
      <w:r w:rsidR="00C653B5" w:rsidRPr="00E314B4">
        <w:rPr>
          <w:sz w:val="24"/>
          <w:szCs w:val="24"/>
        </w:rPr>
        <w:t>.</w:t>
      </w:r>
    </w:p>
    <w:p w14:paraId="010FC996" w14:textId="4CFB5A18" w:rsidR="00FD2D20" w:rsidRDefault="00AD768B" w:rsidP="00FD2D20">
      <w:pPr>
        <w:pStyle w:val="46"/>
        <w:keepLines/>
        <w:spacing w:after="120"/>
        <w:ind w:left="0" w:firstLine="851"/>
        <w:rPr>
          <w:color w:val="000000"/>
          <w:sz w:val="24"/>
          <w:szCs w:val="24"/>
        </w:rPr>
      </w:pPr>
      <w:r w:rsidRPr="00166292">
        <w:rPr>
          <w:color w:val="000000"/>
          <w:sz w:val="24"/>
          <w:szCs w:val="24"/>
        </w:rPr>
        <w:t>В верхней части страницы доступен выбор режима отображения значений: «</w:t>
      </w:r>
      <w:r w:rsidR="00166292">
        <w:rPr>
          <w:color w:val="000000"/>
          <w:sz w:val="24"/>
          <w:szCs w:val="24"/>
        </w:rPr>
        <w:t>Фазные </w:t>
      </w:r>
      <w:r w:rsidRPr="00166292">
        <w:rPr>
          <w:color w:val="000000"/>
          <w:sz w:val="24"/>
          <w:szCs w:val="24"/>
        </w:rPr>
        <w:t>значения» или «Линейные значения» для токов и напряжений.</w:t>
      </w:r>
      <w:r w:rsidRPr="00C653B5">
        <w:rPr>
          <w:color w:val="000000"/>
          <w:sz w:val="24"/>
          <w:szCs w:val="24"/>
        </w:rPr>
        <w:t> </w:t>
      </w:r>
      <w:r w:rsidR="00FD2D20" w:rsidRPr="009329F7">
        <w:rPr>
          <w:color w:val="000000"/>
          <w:sz w:val="24"/>
          <w:szCs w:val="24"/>
        </w:rPr>
        <w:t xml:space="preserve">В </w:t>
      </w:r>
      <w:r w:rsidR="00FD2D20" w:rsidRPr="00456B9D">
        <w:rPr>
          <w:color w:val="000000"/>
          <w:sz w:val="24"/>
          <w:szCs w:val="24"/>
        </w:rPr>
        <w:t>режиме</w:t>
      </w:r>
      <w:r w:rsidR="00456B9D" w:rsidRPr="00456B9D">
        <w:rPr>
          <w:color w:val="000000"/>
          <w:sz w:val="24"/>
          <w:szCs w:val="24"/>
        </w:rPr>
        <w:t xml:space="preserve"> </w:t>
      </w:r>
      <w:r w:rsidR="00456B9D" w:rsidRPr="009329F7">
        <w:rPr>
          <w:color w:val="000000"/>
          <w:sz w:val="24"/>
          <w:szCs w:val="24"/>
        </w:rPr>
        <w:t>«</w:t>
      </w:r>
      <w:proofErr w:type="spellStart"/>
      <w:r w:rsidR="00D61C3A" w:rsidRPr="00501F29">
        <w:rPr>
          <w:sz w:val="24"/>
          <w:szCs w:val="24"/>
        </w:rPr>
        <w:t>Вольтамперфазометр</w:t>
      </w:r>
      <w:proofErr w:type="spellEnd"/>
      <w:r w:rsidR="00D61C3A">
        <w:rPr>
          <w:color w:val="000000"/>
          <w:sz w:val="24"/>
          <w:szCs w:val="24"/>
        </w:rPr>
        <w:t>»</w:t>
      </w:r>
      <w:r w:rsidR="00FD2D20" w:rsidRPr="00B10759">
        <w:rPr>
          <w:color w:val="000000"/>
          <w:sz w:val="24"/>
          <w:szCs w:val="24"/>
        </w:rPr>
        <w:t xml:space="preserve"> доступен выбор канала данных для расчёта частоты. Доступные каналы</w:t>
      </w:r>
      <w:r w:rsidR="00FD2D20" w:rsidRPr="00AD768B">
        <w:rPr>
          <w:color w:val="000000"/>
          <w:sz w:val="24"/>
          <w:szCs w:val="24"/>
        </w:rPr>
        <w:t xml:space="preserve">: напряжения фаз A, B, C; токи фаз </w:t>
      </w:r>
      <w:r w:rsidR="00FD2D20" w:rsidRPr="00AD768B">
        <w:rPr>
          <w:color w:val="000000"/>
          <w:sz w:val="24"/>
          <w:szCs w:val="24"/>
          <w:lang w:val="en-US"/>
        </w:rPr>
        <w:t>A</w:t>
      </w:r>
      <w:r w:rsidR="00FD2D20" w:rsidRPr="00AD768B">
        <w:rPr>
          <w:color w:val="000000"/>
          <w:sz w:val="24"/>
          <w:szCs w:val="24"/>
        </w:rPr>
        <w:t xml:space="preserve">, </w:t>
      </w:r>
      <w:r w:rsidR="00FD2D20" w:rsidRPr="00AD768B">
        <w:rPr>
          <w:color w:val="000000"/>
          <w:sz w:val="24"/>
          <w:szCs w:val="24"/>
          <w:lang w:val="en-US"/>
        </w:rPr>
        <w:t>B</w:t>
      </w:r>
      <w:r w:rsidR="00FD2D20" w:rsidRPr="00AD768B">
        <w:rPr>
          <w:color w:val="000000"/>
          <w:sz w:val="24"/>
          <w:szCs w:val="24"/>
        </w:rPr>
        <w:t xml:space="preserve">, </w:t>
      </w:r>
      <w:r w:rsidR="00FD2D20" w:rsidRPr="00AD768B">
        <w:rPr>
          <w:color w:val="000000"/>
          <w:sz w:val="24"/>
          <w:szCs w:val="24"/>
          <w:lang w:val="en-US"/>
        </w:rPr>
        <w:t>C</w:t>
      </w:r>
      <w:r w:rsidR="00FD2D20" w:rsidRPr="00AD768B">
        <w:rPr>
          <w:color w:val="000000"/>
          <w:sz w:val="24"/>
          <w:szCs w:val="24"/>
        </w:rPr>
        <w:t>.</w:t>
      </w:r>
      <w:r w:rsidR="00FD2D20" w:rsidRPr="00B10759">
        <w:rPr>
          <w:color w:val="000000"/>
          <w:sz w:val="24"/>
          <w:szCs w:val="24"/>
        </w:rPr>
        <w:t xml:space="preserve"> Для выбора канала необходимо нажать на соответствующее числовое значение тока или напряжения. Выбранный канал будет выделен зелёным цветом.</w:t>
      </w:r>
      <w:r w:rsidR="003A444D">
        <w:rPr>
          <w:color w:val="000000"/>
          <w:sz w:val="24"/>
          <w:szCs w:val="24"/>
        </w:rPr>
        <w:t xml:space="preserve"> </w:t>
      </w:r>
    </w:p>
    <w:p w14:paraId="55B5263B" w14:textId="77777777" w:rsidR="005E2F9D" w:rsidRDefault="005E2F9D" w:rsidP="005E2F9D">
      <w:pPr>
        <w:pStyle w:val="46"/>
        <w:keepLines/>
        <w:spacing w:after="120"/>
        <w:ind w:left="0" w:firstLine="851"/>
        <w:rPr>
          <w:color w:val="000000"/>
          <w:sz w:val="24"/>
          <w:szCs w:val="24"/>
        </w:rPr>
      </w:pPr>
      <w:r w:rsidRPr="00B10759">
        <w:rPr>
          <w:color w:val="000000"/>
          <w:sz w:val="24"/>
          <w:szCs w:val="24"/>
        </w:rPr>
        <w:t>Примечание</w:t>
      </w:r>
      <w:r w:rsidRPr="00B10759">
        <w:rPr>
          <w:noProof/>
          <w:spacing w:val="-4"/>
          <w:szCs w:val="24"/>
        </w:rPr>
        <w:t xml:space="preserve"> </w:t>
      </w:r>
      <w:r w:rsidRPr="00B10759">
        <w:rPr>
          <w:noProof/>
        </w:rPr>
        <w:sym w:font="Symbol" w:char="F02D"/>
      </w:r>
      <w:r w:rsidRPr="00B10759">
        <w:rPr>
          <w:noProof/>
          <w:spacing w:val="-4"/>
          <w:szCs w:val="24"/>
        </w:rPr>
        <w:t xml:space="preserve"> </w:t>
      </w:r>
      <w:r>
        <w:rPr>
          <w:color w:val="000000"/>
          <w:sz w:val="24"/>
          <w:szCs w:val="24"/>
        </w:rPr>
        <w:t>О</w:t>
      </w:r>
      <w:r w:rsidRPr="00B10759">
        <w:rPr>
          <w:color w:val="000000"/>
          <w:sz w:val="24"/>
          <w:szCs w:val="24"/>
        </w:rPr>
        <w:t>дновременно может быть выбран только один сигнал для расчёта частоты.</w:t>
      </w:r>
    </w:p>
    <w:p w14:paraId="21887BC1" w14:textId="5306378B" w:rsidR="002061C1" w:rsidRPr="00E314B4" w:rsidRDefault="002061C1" w:rsidP="00FD2D20">
      <w:pPr>
        <w:pStyle w:val="46"/>
        <w:keepLines/>
        <w:spacing w:after="120"/>
        <w:ind w:left="0" w:firstLine="851"/>
        <w:rPr>
          <w:color w:val="000000"/>
          <w:sz w:val="24"/>
          <w:szCs w:val="24"/>
        </w:rPr>
      </w:pPr>
      <w:r w:rsidRPr="00E314B4">
        <w:rPr>
          <w:color w:val="000000"/>
          <w:sz w:val="24"/>
          <w:szCs w:val="24"/>
        </w:rPr>
        <w:t>В</w:t>
      </w:r>
      <w:r w:rsidR="00A9502A">
        <w:rPr>
          <w:color w:val="000000"/>
          <w:sz w:val="24"/>
          <w:szCs w:val="24"/>
        </w:rPr>
        <w:t xml:space="preserve"> верхней правой части страницы </w:t>
      </w:r>
      <w:r w:rsidRPr="00E314B4">
        <w:rPr>
          <w:color w:val="000000"/>
          <w:sz w:val="24"/>
          <w:szCs w:val="24"/>
        </w:rPr>
        <w:t xml:space="preserve">отображается текущая частота сети </w:t>
      </w:r>
      <w:r w:rsidRPr="00E314B4">
        <w:rPr>
          <w:color w:val="000000"/>
          <w:sz w:val="24"/>
          <w:szCs w:val="24"/>
          <w:lang w:val="en-US"/>
        </w:rPr>
        <w:t>f</w:t>
      </w:r>
      <w:r w:rsidRPr="00E314B4">
        <w:rPr>
          <w:color w:val="000000"/>
          <w:sz w:val="24"/>
          <w:szCs w:val="24"/>
        </w:rPr>
        <w:t>, а также значение частоты синхронизации (по умолчанию</w:t>
      </w:r>
      <w:r w:rsidR="0005397F">
        <w:rPr>
          <w:color w:val="000000"/>
          <w:sz w:val="24"/>
          <w:szCs w:val="24"/>
        </w:rPr>
        <w:t xml:space="preserve"> </w:t>
      </w:r>
      <w:r w:rsidR="0005397F" w:rsidRPr="00501F29">
        <w:rPr>
          <w:b/>
          <w:sz w:val="24"/>
          <w:szCs w:val="24"/>
        </w:rPr>
        <w:sym w:font="Symbol" w:char="F02D"/>
      </w:r>
      <w:r w:rsidR="0005397F">
        <w:rPr>
          <w:b/>
          <w:sz w:val="24"/>
          <w:szCs w:val="24"/>
        </w:rPr>
        <w:t xml:space="preserve"> </w:t>
      </w:r>
      <w:r w:rsidR="0005397F">
        <w:rPr>
          <w:color w:val="000000"/>
          <w:sz w:val="24"/>
          <w:szCs w:val="24"/>
        </w:rPr>
        <w:t>4000 </w:t>
      </w:r>
      <w:r w:rsidRPr="00E314B4">
        <w:rPr>
          <w:color w:val="000000"/>
          <w:sz w:val="24"/>
          <w:szCs w:val="24"/>
        </w:rPr>
        <w:t xml:space="preserve">Гц). Регулировка частоты синхронизации осуществляется с помощью кнопок </w:t>
      </w:r>
      <w:proofErr w:type="gramStart"/>
      <w:r w:rsidR="00782BE2" w:rsidRPr="00E314B4">
        <w:rPr>
          <w:color w:val="000000"/>
          <w:sz w:val="24"/>
          <w:szCs w:val="24"/>
        </w:rPr>
        <w:t>«</w:t>
      </w:r>
      <w:r w:rsidR="00782BE2" w:rsidRPr="00E314B4">
        <w:rPr>
          <w:b/>
          <w:sz w:val="24"/>
          <w:szCs w:val="24"/>
        </w:rPr>
        <w:t>-</w:t>
      </w:r>
      <w:proofErr w:type="gramEnd"/>
      <w:r w:rsidR="00E451EF" w:rsidRPr="00E314B4">
        <w:rPr>
          <w:color w:val="000000"/>
          <w:sz w:val="24"/>
          <w:szCs w:val="24"/>
        </w:rPr>
        <w:t>»</w:t>
      </w:r>
      <w:r w:rsidR="00782BE2" w:rsidRPr="00E314B4">
        <w:rPr>
          <w:color w:val="000000"/>
          <w:sz w:val="24"/>
          <w:szCs w:val="24"/>
        </w:rPr>
        <w:t xml:space="preserve"> и «+»</w:t>
      </w:r>
      <w:r w:rsidRPr="00E314B4">
        <w:rPr>
          <w:color w:val="000000"/>
          <w:sz w:val="24"/>
          <w:szCs w:val="24"/>
        </w:rPr>
        <w:t>, расположенных по обе стороны от числового значения.</w:t>
      </w:r>
    </w:p>
    <w:p w14:paraId="0C0063A6" w14:textId="41B699AA" w:rsidR="005E2F9D" w:rsidRPr="00E314B4" w:rsidRDefault="006A544F" w:rsidP="00FD2D20">
      <w:pPr>
        <w:pStyle w:val="46"/>
        <w:keepLines/>
        <w:spacing w:after="120"/>
        <w:ind w:left="0" w:firstLine="851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Ниже</w:t>
      </w:r>
      <w:r w:rsidRPr="00E314B4">
        <w:rPr>
          <w:color w:val="000000"/>
          <w:sz w:val="24"/>
          <w:szCs w:val="24"/>
        </w:rPr>
        <w:t xml:space="preserve"> расположена</w:t>
      </w:r>
      <w:proofErr w:type="gramEnd"/>
      <w:r w:rsidR="005E2F9D" w:rsidRPr="00E314B4">
        <w:rPr>
          <w:color w:val="000000"/>
          <w:sz w:val="24"/>
          <w:szCs w:val="24"/>
        </w:rPr>
        <w:t xml:space="preserve"> пара кнопок для </w:t>
      </w:r>
      <w:r w:rsidR="004A0383" w:rsidRPr="004A0383">
        <w:rPr>
          <w:bCs/>
          <w:color w:val="000000"/>
          <w:sz w:val="24"/>
          <w:szCs w:val="24"/>
        </w:rPr>
        <w:t>выбора режима масштабирования векторов</w:t>
      </w:r>
      <w:r w:rsidR="004A0383">
        <w:rPr>
          <w:b/>
          <w:bCs/>
          <w:color w:val="000000"/>
          <w:sz w:val="24"/>
          <w:szCs w:val="24"/>
        </w:rPr>
        <w:t xml:space="preserve"> </w:t>
      </w:r>
      <w:r w:rsidR="004A0383">
        <w:rPr>
          <w:color w:val="000000"/>
          <w:sz w:val="24"/>
          <w:szCs w:val="24"/>
        </w:rPr>
        <w:t xml:space="preserve">на </w:t>
      </w:r>
      <w:r w:rsidR="002159C9">
        <w:rPr>
          <w:color w:val="000000"/>
          <w:sz w:val="24"/>
          <w:szCs w:val="24"/>
        </w:rPr>
        <w:t>ВД</w:t>
      </w:r>
      <w:r w:rsidR="005E2F9D" w:rsidRPr="00E314B4">
        <w:rPr>
          <w:color w:val="000000"/>
          <w:sz w:val="24"/>
          <w:szCs w:val="24"/>
        </w:rPr>
        <w:t>.</w:t>
      </w:r>
      <w:r w:rsidR="004A0383">
        <w:rPr>
          <w:color w:val="000000"/>
          <w:sz w:val="24"/>
          <w:szCs w:val="24"/>
        </w:rPr>
        <w:t xml:space="preserve"> </w:t>
      </w:r>
      <w:r w:rsidR="004A0383" w:rsidRPr="004A0383">
        <w:rPr>
          <w:color w:val="000000"/>
          <w:sz w:val="24"/>
          <w:szCs w:val="24"/>
        </w:rPr>
        <w:t xml:space="preserve">Режим </w:t>
      </w:r>
      <w:r w:rsidR="002159C9">
        <w:rPr>
          <w:color w:val="000000"/>
          <w:sz w:val="24"/>
          <w:szCs w:val="24"/>
        </w:rPr>
        <w:t xml:space="preserve">ВД </w:t>
      </w:r>
      <w:r w:rsidR="004A0383" w:rsidRPr="004A0383">
        <w:rPr>
          <w:color w:val="000000"/>
          <w:sz w:val="24"/>
          <w:szCs w:val="24"/>
        </w:rPr>
        <w:t>«МАКС.» масштабирует диаграмму по текущим значениям сигналов для удобства просмотра.</w:t>
      </w:r>
      <w:r w:rsidR="004A0383">
        <w:rPr>
          <w:color w:val="000000"/>
          <w:sz w:val="24"/>
          <w:szCs w:val="24"/>
        </w:rPr>
        <w:t xml:space="preserve"> </w:t>
      </w:r>
      <w:r w:rsidR="004A0383" w:rsidRPr="004A0383">
        <w:rPr>
          <w:color w:val="000000"/>
          <w:sz w:val="24"/>
          <w:szCs w:val="24"/>
        </w:rPr>
        <w:t xml:space="preserve">В режиме </w:t>
      </w:r>
      <w:r w:rsidR="002159C9">
        <w:rPr>
          <w:color w:val="000000"/>
          <w:sz w:val="24"/>
          <w:szCs w:val="24"/>
        </w:rPr>
        <w:t xml:space="preserve">ВД </w:t>
      </w:r>
      <w:r w:rsidR="004A0383" w:rsidRPr="004A0383">
        <w:rPr>
          <w:color w:val="000000"/>
          <w:sz w:val="24"/>
          <w:szCs w:val="24"/>
        </w:rPr>
        <w:t>«НОМ.» длина векторов зависит от з</w:t>
      </w:r>
      <w:r w:rsidR="002159C9">
        <w:rPr>
          <w:color w:val="000000"/>
          <w:sz w:val="24"/>
          <w:szCs w:val="24"/>
        </w:rPr>
        <w:t>начения в «Режим</w:t>
      </w:r>
      <w:r w:rsidR="004A0383">
        <w:rPr>
          <w:color w:val="000000"/>
          <w:sz w:val="24"/>
          <w:szCs w:val="24"/>
        </w:rPr>
        <w:t xml:space="preserve"> ВД» (8000</w:t>
      </w:r>
      <w:proofErr w:type="gramStart"/>
      <w:r w:rsidR="004A0383">
        <w:rPr>
          <w:color w:val="000000"/>
          <w:sz w:val="24"/>
          <w:szCs w:val="24"/>
        </w:rPr>
        <w:t xml:space="preserve"> В</w:t>
      </w:r>
      <w:proofErr w:type="gramEnd"/>
      <w:r w:rsidR="002159C9">
        <w:rPr>
          <w:color w:val="000000"/>
          <w:sz w:val="24"/>
          <w:szCs w:val="24"/>
        </w:rPr>
        <w:t>, 100 А</w:t>
      </w:r>
      <w:r w:rsidR="004A0383">
        <w:rPr>
          <w:color w:val="000000"/>
          <w:sz w:val="24"/>
          <w:szCs w:val="24"/>
        </w:rPr>
        <w:t>), ч</w:t>
      </w:r>
      <w:r w:rsidR="004A0383" w:rsidRPr="004A0383">
        <w:rPr>
          <w:color w:val="000000"/>
          <w:sz w:val="24"/>
          <w:szCs w:val="24"/>
        </w:rPr>
        <w:t>то помогает визуально определить, выше или ниже номинала работают параметры сети.</w:t>
      </w:r>
    </w:p>
    <w:p w14:paraId="05FB8431" w14:textId="0F6C627A" w:rsidR="002061C1" w:rsidRPr="00E314B4" w:rsidRDefault="00ED3653" w:rsidP="00ED3653">
      <w:pPr>
        <w:pStyle w:val="46"/>
        <w:keepLines/>
        <w:spacing w:after="120"/>
        <w:ind w:left="0" w:firstLine="851"/>
        <w:rPr>
          <w:sz w:val="24"/>
          <w:szCs w:val="24"/>
        </w:rPr>
      </w:pPr>
      <w:r w:rsidRPr="00E314B4">
        <w:rPr>
          <w:sz w:val="24"/>
          <w:szCs w:val="24"/>
        </w:rPr>
        <w:t xml:space="preserve">На нижней </w:t>
      </w:r>
      <w:r w:rsidR="002061C1" w:rsidRPr="00E314B4">
        <w:rPr>
          <w:sz w:val="24"/>
          <w:szCs w:val="24"/>
        </w:rPr>
        <w:t>части страницы добавлена пане</w:t>
      </w:r>
      <w:r w:rsidR="00782BE2" w:rsidRPr="00E314B4">
        <w:rPr>
          <w:sz w:val="24"/>
          <w:szCs w:val="24"/>
        </w:rPr>
        <w:t>ль навигации с тремя кнопками: «</w:t>
      </w:r>
      <w:r w:rsidR="008677B7">
        <w:rPr>
          <w:sz w:val="24"/>
          <w:szCs w:val="24"/>
        </w:rPr>
        <w:t>Мощность</w:t>
      </w:r>
      <w:r w:rsidR="00782BE2" w:rsidRPr="00E314B4">
        <w:rPr>
          <w:sz w:val="24"/>
          <w:szCs w:val="24"/>
        </w:rPr>
        <w:t>», «</w:t>
      </w:r>
      <w:r w:rsidR="002061C1" w:rsidRPr="00E314B4">
        <w:rPr>
          <w:sz w:val="24"/>
          <w:szCs w:val="24"/>
        </w:rPr>
        <w:t>Осциллограф</w:t>
      </w:r>
      <w:r w:rsidR="00782BE2" w:rsidRPr="00E314B4">
        <w:rPr>
          <w:sz w:val="24"/>
          <w:szCs w:val="24"/>
        </w:rPr>
        <w:t>» и «</w:t>
      </w:r>
      <w:r w:rsidR="005E2F9D" w:rsidRPr="00E314B4">
        <w:rPr>
          <w:sz w:val="24"/>
          <w:szCs w:val="24"/>
        </w:rPr>
        <w:t>Гармоники</w:t>
      </w:r>
      <w:r w:rsidR="00782BE2" w:rsidRPr="00E314B4">
        <w:rPr>
          <w:sz w:val="24"/>
          <w:szCs w:val="24"/>
        </w:rPr>
        <w:t>»</w:t>
      </w:r>
      <w:r w:rsidR="002061C1" w:rsidRPr="00E314B4">
        <w:rPr>
          <w:sz w:val="24"/>
          <w:szCs w:val="24"/>
        </w:rPr>
        <w:t>, обеспечивающ</w:t>
      </w:r>
      <w:r w:rsidR="005E2F9D" w:rsidRPr="00E314B4">
        <w:rPr>
          <w:sz w:val="24"/>
          <w:szCs w:val="24"/>
        </w:rPr>
        <w:t>ие</w:t>
      </w:r>
      <w:r w:rsidR="002061C1" w:rsidRPr="00E314B4">
        <w:rPr>
          <w:sz w:val="24"/>
          <w:szCs w:val="24"/>
        </w:rPr>
        <w:t xml:space="preserve"> быстрый переход между основными </w:t>
      </w:r>
      <w:r w:rsidR="002C1F41" w:rsidRPr="00E314B4">
        <w:rPr>
          <w:sz w:val="24"/>
          <w:szCs w:val="24"/>
        </w:rPr>
        <w:t>страницами</w:t>
      </w:r>
      <w:r w:rsidR="00996587" w:rsidRPr="00E314B4">
        <w:rPr>
          <w:sz w:val="24"/>
          <w:szCs w:val="24"/>
        </w:rPr>
        <w:t xml:space="preserve"> для расчета параметров</w:t>
      </w:r>
      <w:r w:rsidR="002061C1" w:rsidRPr="00E314B4">
        <w:rPr>
          <w:sz w:val="24"/>
          <w:szCs w:val="24"/>
        </w:rPr>
        <w:t>.</w:t>
      </w:r>
      <w:r w:rsidR="00393C2C" w:rsidRPr="00E314B4">
        <w:rPr>
          <w:sz w:val="24"/>
          <w:szCs w:val="24"/>
        </w:rPr>
        <w:t xml:space="preserve"> Данная панель навигации находится в разработке и будет реализована в следующих версиях </w:t>
      </w:r>
      <w:proofErr w:type="gramStart"/>
      <w:r w:rsidR="00393C2C" w:rsidRPr="00E314B4">
        <w:rPr>
          <w:sz w:val="24"/>
          <w:szCs w:val="24"/>
        </w:rPr>
        <w:t>ПО</w:t>
      </w:r>
      <w:proofErr w:type="gramEnd"/>
      <w:r w:rsidR="00393C2C" w:rsidRPr="00E314B4">
        <w:rPr>
          <w:sz w:val="24"/>
          <w:szCs w:val="24"/>
        </w:rPr>
        <w:t>.</w:t>
      </w:r>
    </w:p>
    <w:p w14:paraId="1D0AF7B6" w14:textId="445D6782" w:rsidR="003834E4" w:rsidRDefault="00080680" w:rsidP="001326FE">
      <w:pPr>
        <w:pStyle w:val="46"/>
        <w:keepLines/>
        <w:spacing w:before="120"/>
        <w:ind w:left="0" w:firstLine="0"/>
        <w:jc w:val="center"/>
      </w:pPr>
      <w:r>
        <w:rPr>
          <w:noProof/>
          <w:lang w:eastAsia="ru-RU"/>
        </w:rPr>
        <w:lastRenderedPageBreak/>
        <w:pict w14:anchorId="55A80E2D">
          <v:shape id="_x0000_i1029" type="#_x0000_t75" style="width:455.1pt;height:271pt">
            <v:imagedata r:id="rId19" o:title="эмулятор КДТН"/>
          </v:shape>
        </w:pict>
      </w:r>
    </w:p>
    <w:p w14:paraId="48CDC587" w14:textId="77777777" w:rsidR="004E536B" w:rsidRDefault="004E536B" w:rsidP="001326FE">
      <w:pPr>
        <w:pStyle w:val="af5"/>
        <w:spacing w:after="120"/>
        <w:jc w:val="center"/>
        <w:rPr>
          <w:b w:val="0"/>
          <w:color w:val="000000"/>
          <w:sz w:val="24"/>
          <w:szCs w:val="24"/>
        </w:rPr>
      </w:pPr>
      <w:r w:rsidRPr="00501F29">
        <w:rPr>
          <w:b w:val="0"/>
          <w:sz w:val="24"/>
          <w:szCs w:val="24"/>
        </w:rPr>
        <w:t xml:space="preserve">Рисунок </w:t>
      </w:r>
      <w:r w:rsidRPr="00501F29">
        <w:rPr>
          <w:b w:val="0"/>
          <w:sz w:val="24"/>
          <w:szCs w:val="24"/>
        </w:rPr>
        <w:fldChar w:fldCharType="begin"/>
      </w:r>
      <w:r w:rsidRPr="00501F29">
        <w:rPr>
          <w:b w:val="0"/>
          <w:sz w:val="24"/>
          <w:szCs w:val="24"/>
        </w:rPr>
        <w:instrText xml:space="preserve"> SEQ Рисунок \* ARABIC </w:instrText>
      </w:r>
      <w:r w:rsidRPr="00501F29">
        <w:rPr>
          <w:b w:val="0"/>
          <w:sz w:val="24"/>
          <w:szCs w:val="24"/>
        </w:rPr>
        <w:fldChar w:fldCharType="separate"/>
      </w:r>
      <w:r w:rsidR="00091EB4">
        <w:rPr>
          <w:b w:val="0"/>
          <w:noProof/>
          <w:sz w:val="24"/>
          <w:szCs w:val="24"/>
        </w:rPr>
        <w:t>7</w:t>
      </w:r>
      <w:r w:rsidRPr="00501F29">
        <w:rPr>
          <w:b w:val="0"/>
          <w:sz w:val="24"/>
          <w:szCs w:val="24"/>
        </w:rPr>
        <w:fldChar w:fldCharType="end"/>
      </w:r>
      <w:r w:rsidRPr="00501F29">
        <w:rPr>
          <w:b w:val="0"/>
          <w:sz w:val="24"/>
          <w:szCs w:val="24"/>
        </w:rPr>
        <w:t xml:space="preserve"> </w:t>
      </w:r>
      <w:r w:rsidRPr="00501F29">
        <w:rPr>
          <w:b w:val="0"/>
          <w:sz w:val="24"/>
          <w:szCs w:val="24"/>
        </w:rPr>
        <w:sym w:font="Symbol" w:char="F02D"/>
      </w:r>
      <w:r w:rsidRPr="00501F29">
        <w:rPr>
          <w:b w:val="0"/>
          <w:color w:val="000000"/>
          <w:sz w:val="24"/>
          <w:szCs w:val="24"/>
        </w:rPr>
        <w:t xml:space="preserve"> </w:t>
      </w:r>
      <w:r w:rsidR="005C5C70">
        <w:rPr>
          <w:b w:val="0"/>
          <w:color w:val="000000"/>
          <w:sz w:val="24"/>
          <w:szCs w:val="24"/>
        </w:rPr>
        <w:t>Страница</w:t>
      </w:r>
      <w:r w:rsidRPr="00501F29">
        <w:rPr>
          <w:b w:val="0"/>
          <w:color w:val="000000"/>
          <w:sz w:val="24"/>
          <w:szCs w:val="24"/>
        </w:rPr>
        <w:t xml:space="preserve"> «ВАФ</w:t>
      </w:r>
      <w:r>
        <w:rPr>
          <w:b w:val="0"/>
          <w:color w:val="000000"/>
          <w:sz w:val="24"/>
          <w:szCs w:val="24"/>
        </w:rPr>
        <w:t xml:space="preserve"> для КДТН</w:t>
      </w:r>
      <w:r w:rsidRPr="00501F29">
        <w:rPr>
          <w:b w:val="0"/>
          <w:color w:val="000000"/>
          <w:sz w:val="24"/>
          <w:szCs w:val="24"/>
        </w:rPr>
        <w:t>»</w:t>
      </w:r>
    </w:p>
    <w:p w14:paraId="191F9FAA" w14:textId="77777777" w:rsidR="004E536B" w:rsidRPr="004E536B" w:rsidRDefault="004E536B" w:rsidP="003D5A96">
      <w:pPr>
        <w:numPr>
          <w:ilvl w:val="3"/>
          <w:numId w:val="17"/>
        </w:numPr>
        <w:tabs>
          <w:tab w:val="left" w:pos="993"/>
        </w:tabs>
        <w:spacing w:line="288" w:lineRule="auto"/>
        <w:ind w:left="0" w:firstLine="851"/>
        <w:jc w:val="both"/>
        <w:rPr>
          <w:rStyle w:val="aff4"/>
          <w:color w:val="000000"/>
          <w:sz w:val="24"/>
          <w:szCs w:val="20"/>
        </w:rPr>
      </w:pPr>
      <w:r w:rsidRPr="004E536B">
        <w:rPr>
          <w:sz w:val="24"/>
          <w:szCs w:val="24"/>
        </w:rPr>
        <w:t>Режим «Диагностика оборудования»</w:t>
      </w:r>
    </w:p>
    <w:p w14:paraId="7A2B87F2" w14:textId="65B4A23F" w:rsidR="00A5417B" w:rsidRDefault="001B023E" w:rsidP="001B023E">
      <w:pPr>
        <w:tabs>
          <w:tab w:val="left" w:pos="993"/>
        </w:tabs>
        <w:spacing w:after="40" w:line="288" w:lineRule="auto"/>
        <w:ind w:firstLine="851"/>
        <w:jc w:val="both"/>
        <w:rPr>
          <w:color w:val="000000"/>
          <w:sz w:val="24"/>
        </w:rPr>
      </w:pPr>
      <w:r w:rsidRPr="00E314B4">
        <w:rPr>
          <w:color w:val="000000"/>
          <w:sz w:val="24"/>
        </w:rPr>
        <w:t>При выборе режима «Диагностика оборудования» (см. рисунок 2) открывается страница</w:t>
      </w:r>
      <w:r>
        <w:rPr>
          <w:color w:val="000000"/>
          <w:sz w:val="24"/>
        </w:rPr>
        <w:t>, на которой</w:t>
      </w:r>
      <w:r w:rsidR="00A5417B" w:rsidRPr="00DA5E7A">
        <w:rPr>
          <w:color w:val="000000"/>
          <w:sz w:val="24"/>
        </w:rPr>
        <w:t xml:space="preserve"> представлено краткое руково</w:t>
      </w:r>
      <w:r w:rsidR="00A5417B">
        <w:rPr>
          <w:color w:val="000000"/>
          <w:sz w:val="24"/>
        </w:rPr>
        <w:t>дство по подключению устройств и</w:t>
      </w:r>
      <w:r w:rsidR="00A5417B" w:rsidRPr="00DA5E7A">
        <w:rPr>
          <w:color w:val="000000"/>
          <w:sz w:val="24"/>
        </w:rPr>
        <w:t xml:space="preserve"> схема подключения </w:t>
      </w:r>
      <w:r w:rsidR="00A5417B">
        <w:rPr>
          <w:color w:val="000000"/>
          <w:sz w:val="24"/>
        </w:rPr>
        <w:t xml:space="preserve">устройства </w:t>
      </w:r>
      <w:r w:rsidR="00A5417B" w:rsidRPr="00DA5E7A">
        <w:rPr>
          <w:color w:val="000000"/>
          <w:sz w:val="24"/>
        </w:rPr>
        <w:t>(см. рис</w:t>
      </w:r>
      <w:r w:rsidR="00A94462">
        <w:rPr>
          <w:color w:val="000000"/>
          <w:sz w:val="24"/>
        </w:rPr>
        <w:t>унок 8</w:t>
      </w:r>
      <w:r w:rsidR="00A5417B" w:rsidRPr="00DA5E7A">
        <w:rPr>
          <w:color w:val="000000"/>
          <w:sz w:val="24"/>
        </w:rPr>
        <w:t>)</w:t>
      </w:r>
      <w:r w:rsidRPr="001B023E">
        <w:rPr>
          <w:color w:val="000000"/>
          <w:sz w:val="24"/>
        </w:rPr>
        <w:t xml:space="preserve"> </w:t>
      </w:r>
      <w:r w:rsidRPr="00E314B4">
        <w:rPr>
          <w:color w:val="000000"/>
          <w:sz w:val="24"/>
        </w:rPr>
        <w:t>для проверки оборудования</w:t>
      </w:r>
      <w:r>
        <w:rPr>
          <w:color w:val="000000"/>
          <w:sz w:val="24"/>
        </w:rPr>
        <w:t xml:space="preserve"> путем подачи тестовых сигналов</w:t>
      </w:r>
      <w:r w:rsidR="00A5417B" w:rsidRPr="00DA5E7A">
        <w:rPr>
          <w:color w:val="000000"/>
          <w:sz w:val="24"/>
        </w:rPr>
        <w:t>.</w:t>
      </w:r>
      <w:r w:rsidR="00A5417B">
        <w:rPr>
          <w:color w:val="000000"/>
          <w:sz w:val="24"/>
        </w:rPr>
        <w:t xml:space="preserve"> </w:t>
      </w:r>
      <w:r w:rsidR="00A5417B" w:rsidRPr="007B5656">
        <w:rPr>
          <w:color w:val="000000"/>
          <w:sz w:val="24"/>
        </w:rPr>
        <w:t>Диагностика проводится в режиме эмуляции КДТН (см. п. 1.3.2.4)</w:t>
      </w:r>
      <w:r w:rsidR="009965F6">
        <w:rPr>
          <w:color w:val="000000"/>
          <w:sz w:val="24"/>
        </w:rPr>
        <w:t>.</w:t>
      </w:r>
    </w:p>
    <w:p w14:paraId="08296DFD" w14:textId="386D473F" w:rsidR="00A5417B" w:rsidRDefault="00A5417B" w:rsidP="00965C29">
      <w:pPr>
        <w:pStyle w:val="affb"/>
        <w:keepNext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5353088A" wp14:editId="2A659F40">
            <wp:extent cx="5789178" cy="3467819"/>
            <wp:effectExtent l="0" t="0" r="2540" b="0"/>
            <wp:docPr id="36" name="Рисунок 8" descr="image_2025-09-09_18-26-4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_2025-09-09_18-26-44 (1)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48" cy="348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0855" w14:textId="77777777" w:rsidR="00CC4422" w:rsidRDefault="00CC4422" w:rsidP="00965C29">
      <w:pPr>
        <w:pStyle w:val="affb"/>
        <w:keepNext/>
        <w:spacing w:before="40" w:beforeAutospacing="0" w:after="0" w:afterAutospacing="0" w:line="288" w:lineRule="auto"/>
        <w:ind w:firstLine="851"/>
      </w:pPr>
      <w:r>
        <w:t>На рисунке показано:</w:t>
      </w:r>
    </w:p>
    <w:p w14:paraId="16089653" w14:textId="03006E21" w:rsidR="002135A8" w:rsidRPr="00CC4422" w:rsidRDefault="002135A8" w:rsidP="00C96D83">
      <w:pPr>
        <w:pStyle w:val="affb"/>
        <w:keepNext/>
        <w:spacing w:before="0" w:beforeAutospacing="0" w:after="0" w:afterAutospacing="0" w:line="288" w:lineRule="auto"/>
        <w:ind w:firstLine="851"/>
      </w:pPr>
      <w:proofErr w:type="gramStart"/>
      <w:r>
        <w:rPr>
          <w:lang w:val="en-US"/>
        </w:rPr>
        <w:t>E</w:t>
      </w:r>
      <w:r w:rsidR="002159C9">
        <w:t xml:space="preserve">ТН </w:t>
      </w:r>
      <w:r w:rsidRPr="00CC4422">
        <w:t xml:space="preserve">– </w:t>
      </w:r>
      <w:r w:rsidR="00CC4422">
        <w:t>интерфейс</w:t>
      </w:r>
      <w:r>
        <w:t xml:space="preserve"> </w:t>
      </w:r>
      <w:r>
        <w:rPr>
          <w:lang w:val="en-US"/>
        </w:rPr>
        <w:t>Ethernet</w:t>
      </w:r>
      <w:r w:rsidR="00CC4422">
        <w:t>.</w:t>
      </w:r>
      <w:proofErr w:type="gramEnd"/>
    </w:p>
    <w:p w14:paraId="627BA1C7" w14:textId="77777777" w:rsidR="001507F6" w:rsidRPr="001F4815" w:rsidRDefault="00501F29" w:rsidP="00857387">
      <w:pPr>
        <w:pStyle w:val="af5"/>
        <w:spacing w:after="120"/>
        <w:jc w:val="center"/>
        <w:rPr>
          <w:b w:val="0"/>
          <w:color w:val="000000"/>
          <w:sz w:val="24"/>
          <w:szCs w:val="24"/>
        </w:rPr>
      </w:pPr>
      <w:r w:rsidRPr="00501F29">
        <w:rPr>
          <w:b w:val="0"/>
          <w:sz w:val="24"/>
          <w:szCs w:val="24"/>
        </w:rPr>
        <w:t xml:space="preserve">Рисунок </w:t>
      </w:r>
      <w:r w:rsidRPr="00501F29">
        <w:rPr>
          <w:b w:val="0"/>
          <w:sz w:val="24"/>
          <w:szCs w:val="24"/>
        </w:rPr>
        <w:fldChar w:fldCharType="begin"/>
      </w:r>
      <w:r w:rsidRPr="00501F29">
        <w:rPr>
          <w:b w:val="0"/>
          <w:sz w:val="24"/>
          <w:szCs w:val="24"/>
        </w:rPr>
        <w:instrText xml:space="preserve"> SEQ Рисунок \* ARABIC </w:instrText>
      </w:r>
      <w:r w:rsidRPr="00501F29">
        <w:rPr>
          <w:b w:val="0"/>
          <w:sz w:val="24"/>
          <w:szCs w:val="24"/>
        </w:rPr>
        <w:fldChar w:fldCharType="separate"/>
      </w:r>
      <w:r w:rsidR="00091EB4">
        <w:rPr>
          <w:b w:val="0"/>
          <w:noProof/>
          <w:sz w:val="24"/>
          <w:szCs w:val="24"/>
        </w:rPr>
        <w:t>8</w:t>
      </w:r>
      <w:r w:rsidRPr="00501F29">
        <w:rPr>
          <w:b w:val="0"/>
          <w:sz w:val="24"/>
          <w:szCs w:val="24"/>
        </w:rPr>
        <w:fldChar w:fldCharType="end"/>
      </w:r>
      <w:r w:rsidRPr="00501F29">
        <w:rPr>
          <w:b w:val="0"/>
          <w:sz w:val="24"/>
          <w:szCs w:val="24"/>
        </w:rPr>
        <w:t xml:space="preserve"> </w:t>
      </w:r>
      <w:r w:rsidRPr="00501F29">
        <w:rPr>
          <w:b w:val="0"/>
          <w:sz w:val="24"/>
          <w:szCs w:val="24"/>
        </w:rPr>
        <w:sym w:font="Symbol" w:char="F02D"/>
      </w:r>
      <w:r w:rsidRPr="00501F29">
        <w:rPr>
          <w:b w:val="0"/>
          <w:color w:val="000000"/>
          <w:sz w:val="24"/>
          <w:szCs w:val="24"/>
        </w:rPr>
        <w:t xml:space="preserve"> </w:t>
      </w:r>
      <w:r w:rsidR="008F2B8C">
        <w:rPr>
          <w:b w:val="0"/>
          <w:color w:val="000000"/>
          <w:sz w:val="24"/>
          <w:szCs w:val="24"/>
        </w:rPr>
        <w:t>Страница</w:t>
      </w:r>
      <w:r w:rsidRPr="00501F29">
        <w:rPr>
          <w:b w:val="0"/>
          <w:color w:val="000000"/>
          <w:sz w:val="24"/>
          <w:szCs w:val="24"/>
        </w:rPr>
        <w:t xml:space="preserve"> «</w:t>
      </w:r>
      <w:r w:rsidR="00371EDD">
        <w:rPr>
          <w:b w:val="0"/>
          <w:color w:val="000000"/>
          <w:sz w:val="24"/>
          <w:szCs w:val="24"/>
        </w:rPr>
        <w:t>Диагностика ТОУ</w:t>
      </w:r>
      <w:r w:rsidRPr="00501F29">
        <w:rPr>
          <w:b w:val="0"/>
          <w:color w:val="000000"/>
          <w:sz w:val="24"/>
          <w:szCs w:val="24"/>
        </w:rPr>
        <w:t>»</w:t>
      </w:r>
    </w:p>
    <w:p w14:paraId="78072146" w14:textId="77777777" w:rsidR="00CE3B25" w:rsidRDefault="00ED233F" w:rsidP="0077582E">
      <w:pPr>
        <w:pStyle w:val="20"/>
        <w:spacing w:before="240" w:line="288" w:lineRule="auto"/>
        <w:ind w:left="851" w:firstLine="0"/>
      </w:pPr>
      <w:bookmarkStart w:id="29" w:name="_Toc207812740"/>
      <w:r>
        <w:lastRenderedPageBreak/>
        <w:t>Ко</w:t>
      </w:r>
      <w:r w:rsidRPr="00ED233F">
        <w:t>мплектность</w:t>
      </w:r>
      <w:bookmarkEnd w:id="29"/>
    </w:p>
    <w:p w14:paraId="44947876" w14:textId="77777777" w:rsidR="00ED233F" w:rsidRDefault="00ED233F" w:rsidP="003D5A96">
      <w:pPr>
        <w:widowControl w:val="0"/>
        <w:numPr>
          <w:ilvl w:val="2"/>
          <w:numId w:val="18"/>
        </w:numPr>
        <w:spacing w:line="288" w:lineRule="auto"/>
        <w:ind w:left="993" w:hanging="142"/>
        <w:rPr>
          <w:snapToGrid w:val="0"/>
          <w:sz w:val="24"/>
          <w:szCs w:val="24"/>
        </w:rPr>
      </w:pPr>
      <w:r w:rsidRPr="001905AA">
        <w:rPr>
          <w:snapToGrid w:val="0"/>
          <w:sz w:val="24"/>
          <w:szCs w:val="24"/>
        </w:rPr>
        <w:t xml:space="preserve">Комплект поставки </w:t>
      </w:r>
      <w:proofErr w:type="spellStart"/>
      <w:r w:rsidR="00B07A9D">
        <w:rPr>
          <w:snapToGrid w:val="0"/>
          <w:sz w:val="24"/>
          <w:szCs w:val="24"/>
        </w:rPr>
        <w:t>РиМ</w:t>
      </w:r>
      <w:proofErr w:type="spellEnd"/>
      <w:r w:rsidR="00B07A9D">
        <w:rPr>
          <w:snapToGrid w:val="0"/>
          <w:sz w:val="24"/>
          <w:szCs w:val="24"/>
        </w:rPr>
        <w:t xml:space="preserve"> Монитор</w:t>
      </w:r>
      <w:r w:rsidRPr="001905AA">
        <w:rPr>
          <w:snapToGrid w:val="0"/>
          <w:sz w:val="24"/>
          <w:szCs w:val="24"/>
        </w:rPr>
        <w:t xml:space="preserve"> приведен в таблице </w:t>
      </w:r>
      <w:r w:rsidR="00301837">
        <w:rPr>
          <w:snapToGrid w:val="0"/>
          <w:sz w:val="24"/>
          <w:szCs w:val="24"/>
        </w:rPr>
        <w:t>5</w:t>
      </w:r>
      <w:r w:rsidRPr="001905AA">
        <w:rPr>
          <w:snapToGrid w:val="0"/>
          <w:sz w:val="24"/>
          <w:szCs w:val="24"/>
        </w:rPr>
        <w:t>.</w:t>
      </w:r>
    </w:p>
    <w:p w14:paraId="0EDE0E6D" w14:textId="47FFF348" w:rsidR="00410E93" w:rsidRPr="00410E93" w:rsidRDefault="00410E93" w:rsidP="00301837">
      <w:pPr>
        <w:spacing w:line="288" w:lineRule="auto"/>
        <w:rPr>
          <w:color w:val="000000"/>
          <w:sz w:val="24"/>
          <w:szCs w:val="24"/>
        </w:rPr>
      </w:pPr>
      <w:r w:rsidRPr="00410E93">
        <w:rPr>
          <w:sz w:val="24"/>
          <w:szCs w:val="24"/>
        </w:rPr>
        <w:t xml:space="preserve">Таблица </w:t>
      </w:r>
      <w:r w:rsidRPr="00410E93">
        <w:rPr>
          <w:sz w:val="24"/>
          <w:szCs w:val="24"/>
        </w:rPr>
        <w:fldChar w:fldCharType="begin"/>
      </w:r>
      <w:r w:rsidRPr="00410E93">
        <w:rPr>
          <w:sz w:val="24"/>
          <w:szCs w:val="24"/>
        </w:rPr>
        <w:instrText xml:space="preserve"> SEQ Таблица \* ARABIC </w:instrText>
      </w:r>
      <w:r w:rsidRPr="00410E93">
        <w:rPr>
          <w:sz w:val="24"/>
          <w:szCs w:val="24"/>
        </w:rPr>
        <w:fldChar w:fldCharType="separate"/>
      </w:r>
      <w:r w:rsidR="00520736">
        <w:rPr>
          <w:noProof/>
          <w:sz w:val="24"/>
          <w:szCs w:val="24"/>
        </w:rPr>
        <w:t>5</w:t>
      </w:r>
      <w:r w:rsidRPr="00410E93">
        <w:rPr>
          <w:sz w:val="24"/>
          <w:szCs w:val="24"/>
        </w:rPr>
        <w:fldChar w:fldCharType="end"/>
      </w:r>
      <w:r w:rsidRPr="00410E93">
        <w:rPr>
          <w:sz w:val="24"/>
          <w:szCs w:val="24"/>
        </w:rPr>
        <w:t xml:space="preserve"> </w:t>
      </w:r>
      <w:r w:rsidRPr="00410E93">
        <w:rPr>
          <w:b/>
          <w:sz w:val="24"/>
          <w:szCs w:val="24"/>
        </w:rPr>
        <w:sym w:font="Symbol" w:char="F02D"/>
      </w:r>
      <w:r w:rsidRPr="00410E93">
        <w:rPr>
          <w:b/>
          <w:sz w:val="24"/>
          <w:szCs w:val="24"/>
        </w:rPr>
        <w:t xml:space="preserve"> </w:t>
      </w:r>
      <w:r w:rsidRPr="00410E93">
        <w:rPr>
          <w:color w:val="000000"/>
          <w:sz w:val="24"/>
          <w:szCs w:val="24"/>
        </w:rPr>
        <w:t xml:space="preserve">Комплект поставки </w:t>
      </w:r>
      <w:proofErr w:type="spellStart"/>
      <w:r w:rsidR="00B07A9D">
        <w:rPr>
          <w:color w:val="000000"/>
          <w:sz w:val="24"/>
          <w:szCs w:val="24"/>
        </w:rPr>
        <w:t>РиМ</w:t>
      </w:r>
      <w:proofErr w:type="spellEnd"/>
      <w:r w:rsidR="00B07A9D">
        <w:rPr>
          <w:color w:val="000000"/>
          <w:sz w:val="24"/>
          <w:szCs w:val="24"/>
        </w:rPr>
        <w:t xml:space="preserve"> Монитор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4"/>
        <w:gridCol w:w="2553"/>
        <w:gridCol w:w="2089"/>
      </w:tblGrid>
      <w:tr w:rsidR="000A63BB" w:rsidRPr="009F4E9E" w14:paraId="3AAB6F4E" w14:textId="77777777" w:rsidTr="007B5656">
        <w:trPr>
          <w:trHeight w:val="454"/>
        </w:trPr>
        <w:tc>
          <w:tcPr>
            <w:tcW w:w="2678" w:type="pct"/>
            <w:vAlign w:val="center"/>
          </w:tcPr>
          <w:p w14:paraId="77DC30FA" w14:textId="77777777" w:rsidR="000A63BB" w:rsidRPr="001008BC" w:rsidRDefault="000A63BB" w:rsidP="00542EF5">
            <w:pPr>
              <w:keepNext/>
              <w:spacing w:line="288" w:lineRule="auto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1008BC">
              <w:rPr>
                <w:b/>
                <w:bCs/>
                <w:iCs/>
                <w:sz w:val="24"/>
                <w:szCs w:val="24"/>
              </w:rPr>
              <w:t>Наименование</w:t>
            </w:r>
          </w:p>
        </w:tc>
        <w:tc>
          <w:tcPr>
            <w:tcW w:w="1277" w:type="pct"/>
            <w:vAlign w:val="center"/>
          </w:tcPr>
          <w:p w14:paraId="554FEEAA" w14:textId="77777777" w:rsidR="000A63BB" w:rsidRPr="001008BC" w:rsidRDefault="000A63BB" w:rsidP="00542EF5">
            <w:pPr>
              <w:keepNext/>
              <w:spacing w:line="288" w:lineRule="auto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1008BC">
              <w:rPr>
                <w:b/>
                <w:bCs/>
                <w:iCs/>
                <w:sz w:val="24"/>
                <w:szCs w:val="24"/>
              </w:rPr>
              <w:t>Обозначение</w:t>
            </w:r>
          </w:p>
        </w:tc>
        <w:tc>
          <w:tcPr>
            <w:tcW w:w="1045" w:type="pct"/>
            <w:vAlign w:val="center"/>
          </w:tcPr>
          <w:p w14:paraId="7683D5BB" w14:textId="77777777" w:rsidR="000A63BB" w:rsidRPr="001008BC" w:rsidRDefault="000A63BB" w:rsidP="00542EF5">
            <w:pPr>
              <w:keepNext/>
              <w:spacing w:line="288" w:lineRule="auto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1008BC">
              <w:rPr>
                <w:b/>
                <w:bCs/>
                <w:iCs/>
                <w:sz w:val="24"/>
                <w:szCs w:val="24"/>
              </w:rPr>
              <w:t>Количество</w:t>
            </w:r>
          </w:p>
        </w:tc>
      </w:tr>
      <w:tr w:rsidR="000A63BB" w:rsidRPr="009F4E9E" w14:paraId="0D1E4A7F" w14:textId="77777777" w:rsidTr="007B5656">
        <w:trPr>
          <w:trHeight w:val="58"/>
        </w:trPr>
        <w:tc>
          <w:tcPr>
            <w:tcW w:w="2678" w:type="pct"/>
          </w:tcPr>
          <w:p w14:paraId="5DD9CD4A" w14:textId="77777777" w:rsidR="000A63BB" w:rsidRPr="001008BC" w:rsidRDefault="000A63BB" w:rsidP="00EE33B9">
            <w:pPr>
              <w:keepNext/>
              <w:spacing w:line="288" w:lineRule="auto"/>
              <w:rPr>
                <w:bCs/>
                <w:iCs/>
                <w:sz w:val="24"/>
                <w:szCs w:val="24"/>
              </w:rPr>
            </w:pPr>
            <w:r w:rsidRPr="001008BC">
              <w:rPr>
                <w:bCs/>
                <w:iCs/>
                <w:sz w:val="24"/>
                <w:szCs w:val="24"/>
              </w:rPr>
              <w:t xml:space="preserve">Устройство эмуляции параметров электроэнергетического режима с функцией </w:t>
            </w:r>
            <w:proofErr w:type="spellStart"/>
            <w:r w:rsidRPr="001008BC">
              <w:rPr>
                <w:bCs/>
                <w:iCs/>
                <w:sz w:val="24"/>
                <w:szCs w:val="24"/>
              </w:rPr>
              <w:t>вольта</w:t>
            </w:r>
            <w:r w:rsidR="006D7B19">
              <w:rPr>
                <w:bCs/>
                <w:iCs/>
                <w:sz w:val="24"/>
                <w:szCs w:val="24"/>
              </w:rPr>
              <w:t>мперфазометра</w:t>
            </w:r>
            <w:proofErr w:type="spellEnd"/>
            <w:r w:rsidR="006D7B19">
              <w:rPr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="006D7B19">
              <w:rPr>
                <w:bCs/>
                <w:iCs/>
                <w:sz w:val="24"/>
                <w:szCs w:val="24"/>
              </w:rPr>
              <w:t>РиМ</w:t>
            </w:r>
            <w:proofErr w:type="spellEnd"/>
            <w:r w:rsidR="00EE33B9">
              <w:rPr>
                <w:bCs/>
                <w:iCs/>
                <w:sz w:val="24"/>
                <w:szCs w:val="24"/>
              </w:rPr>
              <w:t xml:space="preserve"> Монитор</w:t>
            </w:r>
            <w:r w:rsidR="00C96D83">
              <w:rPr>
                <w:bCs/>
                <w:iCs/>
                <w:sz w:val="24"/>
                <w:szCs w:val="24"/>
              </w:rPr>
              <w:t xml:space="preserve"> </w:t>
            </w:r>
            <w:r w:rsidR="006D7B19">
              <w:rPr>
                <w:bCs/>
                <w:iCs/>
                <w:sz w:val="24"/>
                <w:szCs w:val="24"/>
              </w:rPr>
              <w:t>(в </w:t>
            </w:r>
            <w:r w:rsidRPr="001008BC">
              <w:rPr>
                <w:bCs/>
                <w:iCs/>
                <w:sz w:val="24"/>
                <w:szCs w:val="24"/>
              </w:rPr>
              <w:t>упаковке)</w:t>
            </w:r>
          </w:p>
        </w:tc>
        <w:tc>
          <w:tcPr>
            <w:tcW w:w="1277" w:type="pct"/>
            <w:vAlign w:val="center"/>
          </w:tcPr>
          <w:p w14:paraId="07A57471" w14:textId="77777777" w:rsidR="000A63BB" w:rsidRPr="001008BC" w:rsidRDefault="00EE33B9" w:rsidP="00F94BCE">
            <w:pPr>
              <w:keepNext/>
              <w:spacing w:line="288" w:lineRule="auto"/>
              <w:jc w:val="center"/>
              <w:rPr>
                <w:bCs/>
                <w:iCs/>
                <w:sz w:val="24"/>
                <w:szCs w:val="24"/>
              </w:rPr>
            </w:pPr>
            <w:proofErr w:type="spellStart"/>
            <w:r>
              <w:rPr>
                <w:bCs/>
                <w:iCs/>
                <w:sz w:val="24"/>
                <w:szCs w:val="24"/>
              </w:rPr>
              <w:t>РиМ</w:t>
            </w:r>
            <w:proofErr w:type="spellEnd"/>
            <w:r>
              <w:rPr>
                <w:bCs/>
                <w:iCs/>
                <w:sz w:val="24"/>
                <w:szCs w:val="24"/>
              </w:rPr>
              <w:t> Монитор</w:t>
            </w:r>
          </w:p>
        </w:tc>
        <w:tc>
          <w:tcPr>
            <w:tcW w:w="1045" w:type="pct"/>
            <w:vAlign w:val="center"/>
          </w:tcPr>
          <w:p w14:paraId="7170BD62" w14:textId="77777777" w:rsidR="000A63BB" w:rsidRPr="001008BC" w:rsidRDefault="000A63BB" w:rsidP="00542EF5">
            <w:pPr>
              <w:keepNext/>
              <w:spacing w:line="288" w:lineRule="auto"/>
              <w:jc w:val="center"/>
              <w:rPr>
                <w:bCs/>
                <w:iCs/>
                <w:sz w:val="24"/>
                <w:szCs w:val="24"/>
              </w:rPr>
            </w:pPr>
            <w:r w:rsidRPr="001008BC">
              <w:rPr>
                <w:bCs/>
                <w:iCs/>
                <w:sz w:val="24"/>
                <w:szCs w:val="24"/>
              </w:rPr>
              <w:t>1 шт.</w:t>
            </w:r>
          </w:p>
        </w:tc>
      </w:tr>
      <w:tr w:rsidR="00410E93" w:rsidRPr="009F4E9E" w14:paraId="6A950166" w14:textId="77777777" w:rsidTr="007B5656">
        <w:trPr>
          <w:trHeight w:val="58"/>
        </w:trPr>
        <w:tc>
          <w:tcPr>
            <w:tcW w:w="2678" w:type="pct"/>
            <w:vAlign w:val="center"/>
          </w:tcPr>
          <w:p w14:paraId="5E1CA135" w14:textId="77777777" w:rsidR="00410E93" w:rsidRPr="00091EB4" w:rsidRDefault="00410E93" w:rsidP="007E177B">
            <w:pPr>
              <w:widowControl w:val="0"/>
              <w:spacing w:line="288" w:lineRule="auto"/>
              <w:rPr>
                <w:bCs/>
                <w:iCs/>
                <w:sz w:val="24"/>
                <w:szCs w:val="24"/>
                <w:lang w:val="en-US"/>
              </w:rPr>
            </w:pPr>
            <w:r w:rsidRPr="00410E93">
              <w:rPr>
                <w:bCs/>
                <w:iCs/>
                <w:sz w:val="24"/>
                <w:szCs w:val="24"/>
              </w:rPr>
              <w:t>Кабель</w:t>
            </w:r>
            <w:r w:rsidRPr="00410E93">
              <w:rPr>
                <w:bCs/>
                <w:iCs/>
                <w:sz w:val="24"/>
                <w:szCs w:val="24"/>
                <w:lang w:val="en-US"/>
              </w:rPr>
              <w:t xml:space="preserve"> USB Type-</w:t>
            </w:r>
            <w:r w:rsidR="007E177B">
              <w:rPr>
                <w:bCs/>
                <w:iCs/>
                <w:sz w:val="24"/>
                <w:szCs w:val="24"/>
                <w:lang w:val="en-US"/>
              </w:rPr>
              <w:t>C</w:t>
            </w:r>
            <w:r w:rsidR="007E177B" w:rsidRPr="007E177B">
              <w:rPr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410E93">
              <w:rPr>
                <w:bCs/>
                <w:iCs/>
                <w:sz w:val="24"/>
                <w:szCs w:val="24"/>
                <w:lang w:val="en-US"/>
              </w:rPr>
              <w:t>– USB Type-</w:t>
            </w:r>
            <w:r w:rsidR="007E177B">
              <w:rPr>
                <w:bCs/>
                <w:iCs/>
                <w:sz w:val="24"/>
                <w:szCs w:val="24"/>
                <w:lang w:val="en-US"/>
              </w:rPr>
              <w:t>C</w:t>
            </w:r>
          </w:p>
        </w:tc>
        <w:tc>
          <w:tcPr>
            <w:tcW w:w="1277" w:type="pct"/>
          </w:tcPr>
          <w:p w14:paraId="0B615B81" w14:textId="77777777" w:rsidR="00410E93" w:rsidRPr="00410E93" w:rsidRDefault="00410E93" w:rsidP="00746358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  <w:szCs w:val="24"/>
                <w:lang w:val="en-US"/>
              </w:rPr>
            </w:pPr>
            <w:r w:rsidRPr="00410E93">
              <w:rPr>
                <w:sz w:val="24"/>
                <w:szCs w:val="24"/>
              </w:rPr>
              <w:t>–</w:t>
            </w:r>
          </w:p>
        </w:tc>
        <w:tc>
          <w:tcPr>
            <w:tcW w:w="1045" w:type="pct"/>
            <w:vAlign w:val="center"/>
          </w:tcPr>
          <w:p w14:paraId="310010E5" w14:textId="77777777" w:rsidR="00410E93" w:rsidRPr="00410E93" w:rsidRDefault="00410E93" w:rsidP="00746358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  <w:szCs w:val="24"/>
                <w:lang w:val="en-US"/>
              </w:rPr>
            </w:pPr>
            <w:r w:rsidRPr="00410E93">
              <w:rPr>
                <w:bCs/>
                <w:iCs/>
                <w:sz w:val="24"/>
                <w:szCs w:val="24"/>
                <w:vertAlign w:val="superscript"/>
              </w:rPr>
              <w:t>1</w:t>
            </w:r>
            <w:r w:rsidRPr="00410E93">
              <w:rPr>
                <w:bCs/>
                <w:iCs/>
                <w:sz w:val="24"/>
                <w:szCs w:val="24"/>
                <w:vertAlign w:val="superscript"/>
                <w:lang w:val="en-US"/>
              </w:rPr>
              <w:t>)</w:t>
            </w:r>
          </w:p>
        </w:tc>
      </w:tr>
      <w:tr w:rsidR="00410E93" w:rsidRPr="009F4E9E" w14:paraId="6D62BA55" w14:textId="77777777" w:rsidTr="007B5656">
        <w:trPr>
          <w:trHeight w:val="58"/>
        </w:trPr>
        <w:tc>
          <w:tcPr>
            <w:tcW w:w="2678" w:type="pct"/>
            <w:vAlign w:val="center"/>
          </w:tcPr>
          <w:p w14:paraId="71638895" w14:textId="77777777" w:rsidR="00410E93" w:rsidRPr="00410E93" w:rsidRDefault="00410E93" w:rsidP="00746358">
            <w:pPr>
              <w:widowControl w:val="0"/>
              <w:spacing w:line="288" w:lineRule="auto"/>
              <w:rPr>
                <w:bCs/>
                <w:iCs/>
                <w:sz w:val="24"/>
                <w:szCs w:val="24"/>
              </w:rPr>
            </w:pPr>
            <w:r w:rsidRPr="00410E93">
              <w:rPr>
                <w:bCs/>
                <w:iCs/>
                <w:sz w:val="24"/>
                <w:szCs w:val="24"/>
              </w:rPr>
              <w:t>Оптический кабель</w:t>
            </w:r>
          </w:p>
        </w:tc>
        <w:tc>
          <w:tcPr>
            <w:tcW w:w="1277" w:type="pct"/>
          </w:tcPr>
          <w:p w14:paraId="127BB6DD" w14:textId="77777777" w:rsidR="00410E93" w:rsidRPr="00410E93" w:rsidRDefault="00410E93" w:rsidP="00746358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  <w:szCs w:val="24"/>
              </w:rPr>
            </w:pPr>
            <w:r w:rsidRPr="00410E93">
              <w:rPr>
                <w:sz w:val="24"/>
                <w:szCs w:val="24"/>
              </w:rPr>
              <w:t>–</w:t>
            </w:r>
          </w:p>
        </w:tc>
        <w:tc>
          <w:tcPr>
            <w:tcW w:w="1045" w:type="pct"/>
            <w:vAlign w:val="center"/>
          </w:tcPr>
          <w:p w14:paraId="2F230425" w14:textId="77777777" w:rsidR="00410E93" w:rsidRPr="00410E93" w:rsidRDefault="00410E93" w:rsidP="00746358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  <w:szCs w:val="24"/>
              </w:rPr>
            </w:pPr>
            <w:r w:rsidRPr="00410E93">
              <w:rPr>
                <w:bCs/>
                <w:iCs/>
                <w:sz w:val="24"/>
                <w:szCs w:val="24"/>
                <w:vertAlign w:val="superscript"/>
                <w:lang w:val="en-US"/>
              </w:rPr>
              <w:t>1)</w:t>
            </w:r>
          </w:p>
        </w:tc>
      </w:tr>
      <w:tr w:rsidR="007B5656" w:rsidRPr="009F4E9E" w14:paraId="7D4180D7" w14:textId="77777777" w:rsidTr="007B5656">
        <w:trPr>
          <w:trHeight w:val="58"/>
        </w:trPr>
        <w:tc>
          <w:tcPr>
            <w:tcW w:w="2678" w:type="pct"/>
            <w:vAlign w:val="center"/>
          </w:tcPr>
          <w:p w14:paraId="7F93463C" w14:textId="77777777" w:rsidR="007B5656" w:rsidRPr="004A5253" w:rsidRDefault="007B5656" w:rsidP="00172B41">
            <w:pPr>
              <w:widowControl w:val="0"/>
              <w:spacing w:line="288" w:lineRule="auto"/>
              <w:rPr>
                <w:bCs/>
                <w:iCs/>
                <w:sz w:val="24"/>
                <w:highlight w:val="cyan"/>
                <w:vertAlign w:val="superscript"/>
              </w:rPr>
            </w:pPr>
            <w:r w:rsidRPr="004A5253">
              <w:rPr>
                <w:bCs/>
                <w:iCs/>
                <w:sz w:val="24"/>
              </w:rPr>
              <w:t xml:space="preserve">Кабель </w:t>
            </w:r>
            <w:r w:rsidRPr="004A5253">
              <w:rPr>
                <w:bCs/>
                <w:iCs/>
                <w:sz w:val="24"/>
                <w:lang w:val="en-US"/>
              </w:rPr>
              <w:t>Ethernet</w:t>
            </w:r>
          </w:p>
        </w:tc>
        <w:tc>
          <w:tcPr>
            <w:tcW w:w="1277" w:type="pct"/>
          </w:tcPr>
          <w:p w14:paraId="4FFA79A3" w14:textId="77777777" w:rsidR="007B5656" w:rsidRPr="004A5253" w:rsidRDefault="007B5656" w:rsidP="00172B41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</w:rPr>
            </w:pPr>
            <w:r w:rsidRPr="004A5253">
              <w:rPr>
                <w:sz w:val="24"/>
              </w:rPr>
              <w:t>–</w:t>
            </w:r>
          </w:p>
        </w:tc>
        <w:tc>
          <w:tcPr>
            <w:tcW w:w="1045" w:type="pct"/>
            <w:vAlign w:val="center"/>
          </w:tcPr>
          <w:p w14:paraId="57193635" w14:textId="77777777" w:rsidR="007B5656" w:rsidRPr="004A5253" w:rsidRDefault="007B5656" w:rsidP="00172B41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</w:rPr>
            </w:pPr>
            <w:r w:rsidRPr="004A5253">
              <w:rPr>
                <w:bCs/>
                <w:iCs/>
                <w:sz w:val="24"/>
                <w:vertAlign w:val="superscript"/>
                <w:lang w:val="en-US"/>
              </w:rPr>
              <w:t>1)</w:t>
            </w:r>
          </w:p>
        </w:tc>
      </w:tr>
      <w:tr w:rsidR="001B023E" w:rsidRPr="009F4E9E" w14:paraId="252431E5" w14:textId="77777777" w:rsidTr="007B5656">
        <w:trPr>
          <w:trHeight w:val="58"/>
        </w:trPr>
        <w:tc>
          <w:tcPr>
            <w:tcW w:w="2678" w:type="pct"/>
            <w:vAlign w:val="center"/>
          </w:tcPr>
          <w:p w14:paraId="7EB887A9" w14:textId="4B54D3F9" w:rsidR="001B023E" w:rsidRPr="003359F5" w:rsidRDefault="007309C5" w:rsidP="00172B41">
            <w:pPr>
              <w:widowControl w:val="0"/>
              <w:spacing w:line="288" w:lineRule="auto"/>
              <w:rPr>
                <w:bCs/>
                <w:iCs/>
                <w:sz w:val="24"/>
                <w:highlight w:val="yellow"/>
              </w:rPr>
            </w:pPr>
            <w:r>
              <w:rPr>
                <w:color w:val="000000"/>
                <w:sz w:val="24"/>
                <w:szCs w:val="24"/>
                <w:lang w:eastAsia="x-none"/>
              </w:rPr>
              <w:t>Внешний источник</w:t>
            </w:r>
            <w:r w:rsidRPr="0005397F">
              <w:rPr>
                <w:color w:val="000000"/>
                <w:sz w:val="24"/>
                <w:szCs w:val="24"/>
                <w:lang w:eastAsia="x-none"/>
              </w:rPr>
              <w:t xml:space="preserve"> питания постоянного тока</w:t>
            </w:r>
          </w:p>
        </w:tc>
        <w:tc>
          <w:tcPr>
            <w:tcW w:w="1277" w:type="pct"/>
          </w:tcPr>
          <w:p w14:paraId="08395EAD" w14:textId="5365D3E1" w:rsidR="001B023E" w:rsidRPr="009905E2" w:rsidRDefault="001B023E" w:rsidP="00172B41">
            <w:pPr>
              <w:widowControl w:val="0"/>
              <w:spacing w:line="288" w:lineRule="auto"/>
              <w:jc w:val="center"/>
              <w:rPr>
                <w:sz w:val="24"/>
              </w:rPr>
            </w:pPr>
            <w:r w:rsidRPr="009905E2">
              <w:rPr>
                <w:sz w:val="24"/>
              </w:rPr>
              <w:t>–</w:t>
            </w:r>
          </w:p>
        </w:tc>
        <w:tc>
          <w:tcPr>
            <w:tcW w:w="1045" w:type="pct"/>
            <w:vAlign w:val="center"/>
          </w:tcPr>
          <w:p w14:paraId="1BF1C521" w14:textId="27FE36FF" w:rsidR="001B023E" w:rsidRPr="009905E2" w:rsidRDefault="008657F2" w:rsidP="00172B41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  <w:vertAlign w:val="superscript"/>
                <w:lang w:val="en-US"/>
              </w:rPr>
            </w:pPr>
            <w:r w:rsidRPr="004A5253">
              <w:rPr>
                <w:bCs/>
                <w:iCs/>
                <w:sz w:val="24"/>
                <w:vertAlign w:val="superscript"/>
                <w:lang w:val="en-US"/>
              </w:rPr>
              <w:t>1)</w:t>
            </w:r>
          </w:p>
        </w:tc>
      </w:tr>
      <w:tr w:rsidR="00C96D83" w:rsidRPr="009F4E9E" w14:paraId="4674DD27" w14:textId="77777777" w:rsidTr="007B5656">
        <w:trPr>
          <w:trHeight w:val="58"/>
        </w:trPr>
        <w:tc>
          <w:tcPr>
            <w:tcW w:w="2678" w:type="pct"/>
            <w:vAlign w:val="center"/>
          </w:tcPr>
          <w:p w14:paraId="54F8C665" w14:textId="77777777" w:rsidR="00C96D83" w:rsidRPr="004A5253" w:rsidRDefault="00C96D83" w:rsidP="00556D02">
            <w:pPr>
              <w:widowControl w:val="0"/>
              <w:spacing w:line="288" w:lineRule="auto"/>
              <w:rPr>
                <w:bCs/>
                <w:iCs/>
                <w:sz w:val="24"/>
              </w:rPr>
            </w:pPr>
            <w:r w:rsidRPr="00831048">
              <w:rPr>
                <w:bCs/>
                <w:iCs/>
                <w:sz w:val="24"/>
              </w:rPr>
              <w:t>Комплект монтажных частей:</w:t>
            </w:r>
          </w:p>
        </w:tc>
        <w:tc>
          <w:tcPr>
            <w:tcW w:w="1277" w:type="pct"/>
          </w:tcPr>
          <w:p w14:paraId="66DFE821" w14:textId="77777777" w:rsidR="00C96D83" w:rsidRPr="004A5253" w:rsidRDefault="00C96D83" w:rsidP="00556D02">
            <w:pPr>
              <w:widowControl w:val="0"/>
              <w:spacing w:line="288" w:lineRule="auto"/>
              <w:jc w:val="center"/>
              <w:rPr>
                <w:sz w:val="24"/>
              </w:rPr>
            </w:pPr>
            <w:r w:rsidRPr="004A5253">
              <w:rPr>
                <w:sz w:val="24"/>
              </w:rPr>
              <w:t>–</w:t>
            </w:r>
          </w:p>
        </w:tc>
        <w:tc>
          <w:tcPr>
            <w:tcW w:w="1045" w:type="pct"/>
            <w:vAlign w:val="center"/>
          </w:tcPr>
          <w:p w14:paraId="36D93938" w14:textId="77777777" w:rsidR="00C96D83" w:rsidRPr="00831048" w:rsidRDefault="00C96D83" w:rsidP="00556D02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</w:rPr>
            </w:pPr>
            <w:r w:rsidRPr="00831048">
              <w:rPr>
                <w:bCs/>
                <w:iCs/>
                <w:sz w:val="24"/>
              </w:rPr>
              <w:t xml:space="preserve">1 </w:t>
            </w:r>
            <w:proofErr w:type="spellStart"/>
            <w:r w:rsidRPr="00831048">
              <w:rPr>
                <w:bCs/>
                <w:iCs/>
                <w:sz w:val="24"/>
              </w:rPr>
              <w:t>компл</w:t>
            </w:r>
            <w:proofErr w:type="spellEnd"/>
            <w:r w:rsidRPr="00831048">
              <w:rPr>
                <w:bCs/>
                <w:iCs/>
                <w:sz w:val="24"/>
              </w:rPr>
              <w:t>.</w:t>
            </w:r>
          </w:p>
        </w:tc>
      </w:tr>
      <w:tr w:rsidR="00C96D83" w:rsidRPr="009F4E9E" w14:paraId="7C4F6A95" w14:textId="77777777" w:rsidTr="007B5656">
        <w:trPr>
          <w:trHeight w:val="58"/>
        </w:trPr>
        <w:tc>
          <w:tcPr>
            <w:tcW w:w="2678" w:type="pct"/>
            <w:vAlign w:val="center"/>
          </w:tcPr>
          <w:p w14:paraId="0C5509C5" w14:textId="77777777" w:rsidR="00C96D83" w:rsidRPr="00831048" w:rsidRDefault="00C96D83" w:rsidP="0027794E">
            <w:pPr>
              <w:widowControl w:val="0"/>
              <w:spacing w:line="288" w:lineRule="auto"/>
              <w:ind w:firstLine="426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О</w:t>
            </w:r>
            <w:r w:rsidR="0027794E">
              <w:rPr>
                <w:bCs/>
                <w:iCs/>
                <w:sz w:val="24"/>
              </w:rPr>
              <w:t>тветная часть</w:t>
            </w:r>
            <w:r>
              <w:rPr>
                <w:bCs/>
                <w:iCs/>
                <w:sz w:val="24"/>
              </w:rPr>
              <w:t xml:space="preserve"> </w:t>
            </w:r>
            <w:proofErr w:type="spellStart"/>
            <w:r>
              <w:rPr>
                <w:bCs/>
                <w:iCs/>
                <w:sz w:val="24"/>
              </w:rPr>
              <w:t>клеммн</w:t>
            </w:r>
            <w:r w:rsidR="0027794E">
              <w:rPr>
                <w:bCs/>
                <w:iCs/>
                <w:sz w:val="24"/>
              </w:rPr>
              <w:t>ого</w:t>
            </w:r>
            <w:proofErr w:type="spellEnd"/>
            <w:r>
              <w:rPr>
                <w:bCs/>
                <w:iCs/>
                <w:sz w:val="24"/>
              </w:rPr>
              <w:t xml:space="preserve"> разъем</w:t>
            </w:r>
            <w:r w:rsidR="0027794E">
              <w:rPr>
                <w:bCs/>
                <w:iCs/>
                <w:sz w:val="24"/>
              </w:rPr>
              <w:t>а</w:t>
            </w:r>
            <w:r>
              <w:rPr>
                <w:bCs/>
                <w:iCs/>
                <w:sz w:val="24"/>
              </w:rPr>
              <w:t xml:space="preserve"> </w:t>
            </w:r>
            <w:r>
              <w:rPr>
                <w:bCs/>
                <w:iCs/>
                <w:sz w:val="24"/>
                <w:lang w:val="en-US"/>
              </w:rPr>
              <w:t>RS</w:t>
            </w:r>
            <w:r w:rsidRPr="00831048">
              <w:rPr>
                <w:bCs/>
                <w:iCs/>
                <w:sz w:val="24"/>
              </w:rPr>
              <w:t>-485</w:t>
            </w:r>
          </w:p>
        </w:tc>
        <w:tc>
          <w:tcPr>
            <w:tcW w:w="1277" w:type="pct"/>
          </w:tcPr>
          <w:p w14:paraId="356493EC" w14:textId="77777777" w:rsidR="00C96D83" w:rsidRPr="004A5253" w:rsidRDefault="00C96D83" w:rsidP="00556D02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</w:rPr>
            </w:pPr>
            <w:r w:rsidRPr="004A5253">
              <w:rPr>
                <w:sz w:val="24"/>
              </w:rPr>
              <w:t>–</w:t>
            </w:r>
          </w:p>
        </w:tc>
        <w:tc>
          <w:tcPr>
            <w:tcW w:w="1045" w:type="pct"/>
            <w:vAlign w:val="center"/>
          </w:tcPr>
          <w:p w14:paraId="6E8B97E7" w14:textId="77777777" w:rsidR="00C96D83" w:rsidRPr="004A5253" w:rsidRDefault="00C96D83" w:rsidP="00556D02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1 шт.</w:t>
            </w:r>
          </w:p>
        </w:tc>
      </w:tr>
      <w:tr w:rsidR="00965C29" w:rsidRPr="009F4E9E" w14:paraId="13BA80C5" w14:textId="77777777" w:rsidTr="004D66B3">
        <w:trPr>
          <w:trHeight w:val="58"/>
        </w:trPr>
        <w:tc>
          <w:tcPr>
            <w:tcW w:w="2678" w:type="pct"/>
            <w:vAlign w:val="center"/>
          </w:tcPr>
          <w:p w14:paraId="3BC0FA2D" w14:textId="11D08921" w:rsidR="00965C29" w:rsidRDefault="00965C29" w:rsidP="0027794E">
            <w:pPr>
              <w:widowControl w:val="0"/>
              <w:spacing w:line="288" w:lineRule="auto"/>
              <w:ind w:firstLine="426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 xml:space="preserve">Ответная часть </w:t>
            </w:r>
            <w:proofErr w:type="spellStart"/>
            <w:r>
              <w:rPr>
                <w:bCs/>
                <w:iCs/>
                <w:sz w:val="24"/>
              </w:rPr>
              <w:t>клеммного</w:t>
            </w:r>
            <w:proofErr w:type="spellEnd"/>
            <w:r>
              <w:rPr>
                <w:bCs/>
                <w:iCs/>
                <w:sz w:val="24"/>
              </w:rPr>
              <w:t xml:space="preserve"> разъема дискретных входов </w:t>
            </w:r>
          </w:p>
        </w:tc>
        <w:tc>
          <w:tcPr>
            <w:tcW w:w="1277" w:type="pct"/>
            <w:vAlign w:val="center"/>
          </w:tcPr>
          <w:p w14:paraId="754A5847" w14:textId="08298105" w:rsidR="00965C29" w:rsidRPr="004A5253" w:rsidRDefault="00965C29" w:rsidP="00556D02">
            <w:pPr>
              <w:widowControl w:val="0"/>
              <w:spacing w:line="288" w:lineRule="auto"/>
              <w:jc w:val="center"/>
              <w:rPr>
                <w:sz w:val="24"/>
              </w:rPr>
            </w:pPr>
            <w:r w:rsidRPr="00C96D83">
              <w:rPr>
                <w:sz w:val="24"/>
                <w:szCs w:val="24"/>
              </w:rPr>
              <w:t>–</w:t>
            </w:r>
          </w:p>
        </w:tc>
        <w:tc>
          <w:tcPr>
            <w:tcW w:w="1045" w:type="pct"/>
            <w:vAlign w:val="center"/>
          </w:tcPr>
          <w:p w14:paraId="40298405" w14:textId="3B4761FA" w:rsidR="00965C29" w:rsidRDefault="00965C29" w:rsidP="00556D02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</w:rPr>
            </w:pPr>
            <w:r w:rsidRPr="00C96D83">
              <w:rPr>
                <w:bCs/>
                <w:iCs/>
                <w:sz w:val="24"/>
                <w:szCs w:val="24"/>
              </w:rPr>
              <w:t>1 шт.</w:t>
            </w:r>
          </w:p>
        </w:tc>
      </w:tr>
      <w:tr w:rsidR="00965C29" w:rsidRPr="009F4E9E" w14:paraId="1F92B956" w14:textId="77777777" w:rsidTr="004D66B3">
        <w:trPr>
          <w:trHeight w:val="58"/>
        </w:trPr>
        <w:tc>
          <w:tcPr>
            <w:tcW w:w="2678" w:type="pct"/>
            <w:vAlign w:val="center"/>
          </w:tcPr>
          <w:p w14:paraId="74EACDF2" w14:textId="3C868066" w:rsidR="00965C29" w:rsidRDefault="00965C29" w:rsidP="00965C29">
            <w:pPr>
              <w:widowControl w:val="0"/>
              <w:spacing w:line="288" w:lineRule="auto"/>
              <w:rPr>
                <w:bCs/>
                <w:iCs/>
                <w:sz w:val="24"/>
              </w:rPr>
            </w:pPr>
            <w:r w:rsidRPr="007C6768">
              <w:rPr>
                <w:bCs/>
                <w:iCs/>
                <w:sz w:val="24"/>
              </w:rPr>
              <w:t>Паспорт</w:t>
            </w:r>
          </w:p>
        </w:tc>
        <w:tc>
          <w:tcPr>
            <w:tcW w:w="1277" w:type="pct"/>
            <w:vAlign w:val="center"/>
          </w:tcPr>
          <w:p w14:paraId="6EEBA895" w14:textId="0EF894F6" w:rsidR="00965C29" w:rsidRPr="004A5253" w:rsidRDefault="00965C29" w:rsidP="00556D02">
            <w:pPr>
              <w:widowControl w:val="0"/>
              <w:spacing w:line="288" w:lineRule="auto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  <w:t>ВНКЛ.441461.003</w:t>
            </w:r>
            <w:r w:rsidRPr="001008BC">
              <w:rPr>
                <w:sz w:val="24"/>
                <w:szCs w:val="24"/>
              </w:rPr>
              <w:t xml:space="preserve"> ПС</w:t>
            </w:r>
          </w:p>
        </w:tc>
        <w:tc>
          <w:tcPr>
            <w:tcW w:w="1045" w:type="pct"/>
            <w:vAlign w:val="center"/>
          </w:tcPr>
          <w:p w14:paraId="61AF5D14" w14:textId="717754EA" w:rsidR="00965C29" w:rsidRDefault="00965C29" w:rsidP="00556D02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</w:rPr>
            </w:pPr>
            <w:r w:rsidRPr="001008BC">
              <w:rPr>
                <w:bCs/>
                <w:iCs/>
                <w:sz w:val="24"/>
                <w:szCs w:val="24"/>
              </w:rPr>
              <w:t>1 экз.</w:t>
            </w:r>
          </w:p>
        </w:tc>
      </w:tr>
      <w:tr w:rsidR="00965C29" w:rsidRPr="009F4E9E" w14:paraId="45E85021" w14:textId="77777777" w:rsidTr="004D66B3">
        <w:trPr>
          <w:trHeight w:val="58"/>
        </w:trPr>
        <w:tc>
          <w:tcPr>
            <w:tcW w:w="2678" w:type="pct"/>
            <w:vAlign w:val="center"/>
          </w:tcPr>
          <w:p w14:paraId="5ADCCF63" w14:textId="0A019404" w:rsidR="00965C29" w:rsidRDefault="00965C29" w:rsidP="00965C29">
            <w:pPr>
              <w:widowControl w:val="0"/>
              <w:spacing w:line="288" w:lineRule="auto"/>
              <w:rPr>
                <w:bCs/>
                <w:iCs/>
                <w:sz w:val="24"/>
              </w:rPr>
            </w:pPr>
            <w:r w:rsidRPr="007C6768">
              <w:rPr>
                <w:bCs/>
                <w:iCs/>
                <w:sz w:val="24"/>
              </w:rPr>
              <w:t xml:space="preserve">Руководство по эксплуатации </w:t>
            </w:r>
            <w:r w:rsidRPr="00E451EF">
              <w:rPr>
                <w:bCs/>
                <w:iCs/>
                <w:sz w:val="24"/>
                <w:vertAlign w:val="superscript"/>
              </w:rPr>
              <w:t>2), 3)</w:t>
            </w:r>
          </w:p>
        </w:tc>
        <w:tc>
          <w:tcPr>
            <w:tcW w:w="1277" w:type="pct"/>
            <w:vAlign w:val="center"/>
          </w:tcPr>
          <w:p w14:paraId="640CFD2D" w14:textId="79980C6E" w:rsidR="00965C29" w:rsidRPr="004A5253" w:rsidRDefault="00965C29" w:rsidP="00556D02">
            <w:pPr>
              <w:widowControl w:val="0"/>
              <w:spacing w:line="288" w:lineRule="auto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  <w:t>ВНКЛ.441461.003</w:t>
            </w:r>
            <w:r w:rsidRPr="001008BC">
              <w:rPr>
                <w:sz w:val="24"/>
                <w:szCs w:val="24"/>
              </w:rPr>
              <w:t xml:space="preserve"> РЭ</w:t>
            </w:r>
          </w:p>
        </w:tc>
        <w:tc>
          <w:tcPr>
            <w:tcW w:w="1045" w:type="pct"/>
            <w:vAlign w:val="center"/>
          </w:tcPr>
          <w:p w14:paraId="61599CFC" w14:textId="5921D3E4" w:rsidR="00965C29" w:rsidRDefault="00965C29" w:rsidP="00556D02">
            <w:pPr>
              <w:widowControl w:val="0"/>
              <w:spacing w:line="288" w:lineRule="auto"/>
              <w:jc w:val="center"/>
              <w:rPr>
                <w:bCs/>
                <w:iCs/>
                <w:sz w:val="24"/>
              </w:rPr>
            </w:pPr>
            <w:r w:rsidRPr="001008BC">
              <w:rPr>
                <w:bCs/>
                <w:iCs/>
                <w:sz w:val="24"/>
                <w:szCs w:val="24"/>
              </w:rPr>
              <w:t>1 экз.</w:t>
            </w:r>
          </w:p>
        </w:tc>
      </w:tr>
      <w:tr w:rsidR="00965C29" w:rsidRPr="009F4E9E" w14:paraId="1AAB6724" w14:textId="77777777" w:rsidTr="00965C29">
        <w:trPr>
          <w:trHeight w:val="58"/>
        </w:trPr>
        <w:tc>
          <w:tcPr>
            <w:tcW w:w="5000" w:type="pct"/>
            <w:gridSpan w:val="3"/>
            <w:vAlign w:val="center"/>
          </w:tcPr>
          <w:p w14:paraId="79FEB017" w14:textId="77777777" w:rsidR="00965C29" w:rsidRPr="00410E93" w:rsidRDefault="00965C29" w:rsidP="00965C29">
            <w:pPr>
              <w:widowControl w:val="0"/>
              <w:numPr>
                <w:ilvl w:val="6"/>
                <w:numId w:val="19"/>
              </w:numPr>
              <w:spacing w:line="288" w:lineRule="auto"/>
              <w:ind w:left="0" w:firstLine="0"/>
              <w:contextualSpacing/>
              <w:jc w:val="both"/>
              <w:rPr>
                <w:bCs/>
                <w:iCs/>
                <w:sz w:val="24"/>
                <w:szCs w:val="24"/>
              </w:rPr>
            </w:pPr>
            <w:r w:rsidRPr="00410E93">
              <w:rPr>
                <w:rFonts w:eastAsia="Calibri"/>
                <w:bCs/>
                <w:iCs/>
                <w:sz w:val="24"/>
                <w:szCs w:val="24"/>
                <w:lang w:eastAsia="en-US"/>
              </w:rPr>
              <w:t>Поставляется по отдельному заказу для организаций, производящих эксплуатацию</w:t>
            </w:r>
            <w:r>
              <w:rPr>
                <w:rFonts w:eastAsia="Calibri"/>
                <w:bCs/>
                <w:iCs/>
                <w:strike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bCs/>
                <w:iCs/>
                <w:sz w:val="24"/>
                <w:szCs w:val="24"/>
              </w:rPr>
              <w:t>РиМ</w:t>
            </w:r>
            <w:proofErr w:type="spellEnd"/>
            <w:r>
              <w:rPr>
                <w:bCs/>
                <w:iCs/>
                <w:sz w:val="24"/>
                <w:szCs w:val="24"/>
              </w:rPr>
              <w:t> Монитор</w:t>
            </w:r>
            <w:r w:rsidRPr="00410E93">
              <w:rPr>
                <w:rFonts w:eastAsia="Calibri"/>
                <w:bCs/>
                <w:iCs/>
                <w:sz w:val="24"/>
                <w:szCs w:val="24"/>
                <w:lang w:eastAsia="en-US"/>
              </w:rPr>
              <w:t>.</w:t>
            </w:r>
            <w:r w:rsidRPr="00410E93">
              <w:rPr>
                <w:bCs/>
                <w:iCs/>
                <w:sz w:val="24"/>
                <w:szCs w:val="24"/>
              </w:rPr>
              <w:t xml:space="preserve"> Тип и количество определяются по опросному листу.</w:t>
            </w:r>
          </w:p>
          <w:p w14:paraId="0869C61C" w14:textId="77777777" w:rsidR="00965C29" w:rsidRDefault="00965C29" w:rsidP="00965C29">
            <w:pPr>
              <w:widowControl w:val="0"/>
              <w:numPr>
                <w:ilvl w:val="6"/>
                <w:numId w:val="19"/>
              </w:numPr>
              <w:spacing w:line="288" w:lineRule="auto"/>
              <w:ind w:left="0" w:firstLine="0"/>
              <w:contextualSpacing/>
              <w:jc w:val="both"/>
              <w:rPr>
                <w:bCs/>
                <w:iCs/>
                <w:sz w:val="24"/>
                <w:szCs w:val="24"/>
              </w:rPr>
            </w:pPr>
            <w:r w:rsidRPr="00410E93">
              <w:rPr>
                <w:bCs/>
                <w:iCs/>
                <w:sz w:val="24"/>
                <w:szCs w:val="24"/>
              </w:rPr>
              <w:t>По запросу поставляется один экземпляр на поставку.</w:t>
            </w:r>
          </w:p>
          <w:p w14:paraId="4AC24A5B" w14:textId="5CE1D06D" w:rsidR="00965C29" w:rsidRPr="00965C29" w:rsidRDefault="00965C29" w:rsidP="00965C29">
            <w:pPr>
              <w:widowControl w:val="0"/>
              <w:numPr>
                <w:ilvl w:val="6"/>
                <w:numId w:val="19"/>
              </w:numPr>
              <w:spacing w:line="288" w:lineRule="auto"/>
              <w:ind w:left="0" w:firstLine="0"/>
              <w:contextualSpacing/>
              <w:jc w:val="both"/>
              <w:rPr>
                <w:bCs/>
                <w:iCs/>
                <w:sz w:val="24"/>
                <w:szCs w:val="24"/>
              </w:rPr>
            </w:pPr>
            <w:r w:rsidRPr="00965C29">
              <w:rPr>
                <w:bCs/>
                <w:iCs/>
                <w:sz w:val="24"/>
                <w:szCs w:val="24"/>
              </w:rPr>
              <w:t xml:space="preserve">Доступно на сайте </w:t>
            </w:r>
            <w:r w:rsidRPr="00965C29">
              <w:rPr>
                <w:bCs/>
                <w:iCs/>
                <w:sz w:val="24"/>
                <w:szCs w:val="24"/>
                <w:lang w:val="en-US"/>
              </w:rPr>
              <w:t>www</w:t>
            </w:r>
            <w:r w:rsidRPr="00965C29">
              <w:rPr>
                <w:bCs/>
                <w:iCs/>
                <w:sz w:val="24"/>
                <w:szCs w:val="24"/>
              </w:rPr>
              <w:t>.</w:t>
            </w:r>
            <w:proofErr w:type="spellStart"/>
            <w:r w:rsidRPr="00965C29">
              <w:rPr>
                <w:bCs/>
                <w:iCs/>
                <w:sz w:val="24"/>
                <w:szCs w:val="24"/>
                <w:lang w:val="en-US"/>
              </w:rPr>
              <w:t>ao</w:t>
            </w:r>
            <w:proofErr w:type="spellEnd"/>
            <w:r w:rsidRPr="00965C29">
              <w:rPr>
                <w:bCs/>
                <w:iCs/>
                <w:sz w:val="24"/>
                <w:szCs w:val="24"/>
              </w:rPr>
              <w:t>.</w:t>
            </w:r>
            <w:r w:rsidRPr="00965C29">
              <w:rPr>
                <w:bCs/>
                <w:iCs/>
                <w:sz w:val="24"/>
                <w:szCs w:val="24"/>
                <w:lang w:val="en-US"/>
              </w:rPr>
              <w:t>rim</w:t>
            </w:r>
            <w:r w:rsidRPr="00965C29">
              <w:rPr>
                <w:bCs/>
                <w:iCs/>
                <w:sz w:val="24"/>
                <w:szCs w:val="24"/>
              </w:rPr>
              <w:t>.</w:t>
            </w:r>
            <w:proofErr w:type="spellStart"/>
            <w:r w:rsidRPr="00965C29">
              <w:rPr>
                <w:bCs/>
                <w:iCs/>
                <w:sz w:val="24"/>
                <w:szCs w:val="24"/>
                <w:lang w:val="en-US"/>
              </w:rPr>
              <w:t>ru</w:t>
            </w:r>
            <w:proofErr w:type="spellEnd"/>
            <w:r w:rsidRPr="00965C29">
              <w:rPr>
                <w:bCs/>
                <w:iCs/>
                <w:sz w:val="24"/>
                <w:szCs w:val="24"/>
              </w:rPr>
              <w:t>.</w:t>
            </w:r>
          </w:p>
        </w:tc>
      </w:tr>
    </w:tbl>
    <w:p w14:paraId="7C8800FF" w14:textId="77777777" w:rsidR="00ED233F" w:rsidRPr="002550B0" w:rsidRDefault="00ED233F" w:rsidP="0077582E">
      <w:pPr>
        <w:pStyle w:val="20"/>
        <w:spacing w:before="240" w:line="288" w:lineRule="auto"/>
        <w:ind w:left="822" w:firstLine="28"/>
        <w:rPr>
          <w:bCs/>
          <w:szCs w:val="24"/>
        </w:rPr>
      </w:pPr>
      <w:bookmarkStart w:id="30" w:name="_Toc198898837"/>
      <w:bookmarkStart w:id="31" w:name="_Toc207812741"/>
      <w:r w:rsidRPr="002550B0">
        <w:rPr>
          <w:bCs/>
          <w:szCs w:val="24"/>
        </w:rPr>
        <w:t>Маркировка</w:t>
      </w:r>
      <w:bookmarkEnd w:id="30"/>
      <w:bookmarkEnd w:id="31"/>
    </w:p>
    <w:p w14:paraId="089B31AC" w14:textId="6C6D87B4" w:rsidR="007E7BBD" w:rsidRPr="001008BC" w:rsidRDefault="007E7BBD" w:rsidP="003D5A96">
      <w:pPr>
        <w:pStyle w:val="aff7"/>
        <w:numPr>
          <w:ilvl w:val="2"/>
          <w:numId w:val="22"/>
        </w:numPr>
        <w:ind w:left="0" w:firstLine="851"/>
        <w:jc w:val="both"/>
        <w:rPr>
          <w:sz w:val="24"/>
          <w:szCs w:val="24"/>
        </w:rPr>
      </w:pPr>
      <w:bookmarkStart w:id="32" w:name="_Toc124325284"/>
      <w:bookmarkStart w:id="33" w:name="_Toc124346302"/>
      <w:bookmarkStart w:id="34" w:name="_Toc124427253"/>
      <w:bookmarkStart w:id="35" w:name="_Toc129777007"/>
      <w:bookmarkStart w:id="36" w:name="_Toc138858794"/>
      <w:bookmarkStart w:id="37" w:name="_Toc138939756"/>
      <w:bookmarkStart w:id="38" w:name="_Toc139469126"/>
      <w:bookmarkStart w:id="39" w:name="_Toc139563460"/>
      <w:bookmarkStart w:id="40" w:name="_Toc152328589"/>
      <w:bookmarkStart w:id="41" w:name="_Toc179453802"/>
      <w:r w:rsidRPr="001008BC">
        <w:rPr>
          <w:sz w:val="24"/>
          <w:szCs w:val="24"/>
        </w:rPr>
        <w:t xml:space="preserve">Маркировка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1008BC">
        <w:rPr>
          <w:sz w:val="24"/>
          <w:szCs w:val="24"/>
        </w:rPr>
        <w:t xml:space="preserve"> соответствует требованиям</w:t>
      </w:r>
      <w:r w:rsidR="00767306">
        <w:rPr>
          <w:sz w:val="24"/>
          <w:szCs w:val="24"/>
        </w:rPr>
        <w:t xml:space="preserve"> п. </w:t>
      </w:r>
      <w:r w:rsidR="00C609A1">
        <w:rPr>
          <w:sz w:val="24"/>
          <w:szCs w:val="24"/>
        </w:rPr>
        <w:t>3.9</w:t>
      </w:r>
      <w:r w:rsidR="00FC26B1">
        <w:rPr>
          <w:rStyle w:val="aff4"/>
          <w:rFonts w:eastAsia="Times New Roman"/>
          <w:lang w:eastAsia="en-US"/>
        </w:rPr>
        <w:t> </w:t>
      </w:r>
      <w:r w:rsidR="00FC26B1">
        <w:rPr>
          <w:rStyle w:val="aff4"/>
          <w:rFonts w:eastAsia="Times New Roman"/>
          <w:sz w:val="22"/>
          <w:szCs w:val="22"/>
          <w:lang w:eastAsia="en-US"/>
        </w:rPr>
        <w:t>Г</w:t>
      </w:r>
      <w:r w:rsidR="00C609A1">
        <w:rPr>
          <w:sz w:val="24"/>
          <w:szCs w:val="24"/>
        </w:rPr>
        <w:t>ОСТ </w:t>
      </w:r>
      <w:r w:rsidRPr="001008BC">
        <w:rPr>
          <w:sz w:val="24"/>
          <w:szCs w:val="24"/>
        </w:rPr>
        <w:t>12.2.007.0</w:t>
      </w:r>
      <w:r w:rsidR="00C609A1">
        <w:rPr>
          <w:sz w:val="24"/>
          <w:szCs w:val="24"/>
        </w:rPr>
        <w:noBreakHyphen/>
      </w:r>
      <w:r w:rsidRPr="001008BC">
        <w:rPr>
          <w:sz w:val="24"/>
          <w:szCs w:val="24"/>
        </w:rPr>
        <w:t>75, п</w:t>
      </w:r>
      <w:r w:rsidR="006716A3">
        <w:rPr>
          <w:sz w:val="24"/>
          <w:szCs w:val="24"/>
        </w:rPr>
        <w:t>. </w:t>
      </w:r>
      <w:r w:rsidRPr="001008BC">
        <w:rPr>
          <w:sz w:val="24"/>
          <w:szCs w:val="24"/>
        </w:rPr>
        <w:t xml:space="preserve">5.1 </w:t>
      </w:r>
      <w:r w:rsidRPr="006D79F0">
        <w:rPr>
          <w:sz w:val="24"/>
          <w:szCs w:val="24"/>
        </w:rPr>
        <w:t>ГОСТ 61010</w:t>
      </w:r>
      <w:r w:rsidRPr="006D79F0">
        <w:rPr>
          <w:sz w:val="24"/>
          <w:szCs w:val="24"/>
        </w:rPr>
        <w:noBreakHyphen/>
        <w:t>1</w:t>
      </w:r>
      <w:r w:rsidRPr="006D79F0">
        <w:rPr>
          <w:sz w:val="24"/>
          <w:szCs w:val="24"/>
        </w:rPr>
        <w:noBreakHyphen/>
        <w:t>2014</w:t>
      </w:r>
      <w:r w:rsidRPr="001008BC">
        <w:rPr>
          <w:sz w:val="24"/>
          <w:szCs w:val="24"/>
        </w:rPr>
        <w:t>, а также комплекту КД.</w:t>
      </w:r>
    </w:p>
    <w:p w14:paraId="44CD50DA" w14:textId="77777777" w:rsidR="00ED233F" w:rsidRPr="004A5253" w:rsidRDefault="00ED233F" w:rsidP="003D5A96">
      <w:pPr>
        <w:pStyle w:val="aff7"/>
        <w:numPr>
          <w:ilvl w:val="3"/>
          <w:numId w:val="23"/>
        </w:numPr>
        <w:ind w:hanging="877"/>
        <w:rPr>
          <w:sz w:val="24"/>
          <w:szCs w:val="24"/>
        </w:rPr>
      </w:pPr>
      <w:bookmarkStart w:id="42" w:name="_Toc124325285"/>
      <w:bookmarkStart w:id="43" w:name="_Toc124346303"/>
      <w:bookmarkStart w:id="44" w:name="_Toc124427254"/>
      <w:bookmarkStart w:id="45" w:name="_Toc129777008"/>
      <w:bookmarkStart w:id="46" w:name="_Toc138858795"/>
      <w:bookmarkStart w:id="47" w:name="_Toc138939757"/>
      <w:bookmarkStart w:id="48" w:name="_Toc139469127"/>
      <w:bookmarkStart w:id="49" w:name="_Toc139563461"/>
      <w:bookmarkStart w:id="50" w:name="_Toc152328590"/>
      <w:bookmarkStart w:id="51" w:name="_Toc179453803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r w:rsidRPr="004A5253">
        <w:rPr>
          <w:sz w:val="24"/>
          <w:szCs w:val="24"/>
        </w:rPr>
        <w:t xml:space="preserve">На корпусе </w:t>
      </w:r>
      <w:proofErr w:type="spellStart"/>
      <w:r w:rsidR="00B07A9D">
        <w:rPr>
          <w:bCs/>
          <w:iCs/>
          <w:sz w:val="24"/>
          <w:szCs w:val="24"/>
        </w:rPr>
        <w:t>РиМ</w:t>
      </w:r>
      <w:proofErr w:type="spellEnd"/>
      <w:r w:rsidR="00B07A9D">
        <w:rPr>
          <w:bCs/>
          <w:iCs/>
          <w:sz w:val="24"/>
          <w:szCs w:val="24"/>
        </w:rPr>
        <w:t xml:space="preserve"> Монитор</w:t>
      </w:r>
      <w:r w:rsidR="00E95EAC" w:rsidRPr="00ED233F">
        <w:rPr>
          <w:sz w:val="24"/>
          <w:szCs w:val="24"/>
        </w:rPr>
        <w:t xml:space="preserve"> </w:t>
      </w:r>
      <w:r w:rsidRPr="004A5253">
        <w:rPr>
          <w:sz w:val="24"/>
          <w:szCs w:val="24"/>
        </w:rPr>
        <w:t>указана следующая информация: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13A38BF9" w14:textId="77777777" w:rsidR="00A2689B" w:rsidRPr="001008BC" w:rsidRDefault="00A2689B" w:rsidP="003D5A96">
      <w:pPr>
        <w:numPr>
          <w:ilvl w:val="3"/>
          <w:numId w:val="21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1008BC">
        <w:rPr>
          <w:sz w:val="24"/>
          <w:szCs w:val="24"/>
        </w:rPr>
        <w:t xml:space="preserve">наименование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1008BC">
        <w:rPr>
          <w:sz w:val="24"/>
          <w:szCs w:val="24"/>
        </w:rPr>
        <w:t>;</w:t>
      </w:r>
    </w:p>
    <w:p w14:paraId="043D7B98" w14:textId="77777777" w:rsidR="00E95EAC" w:rsidRPr="00E95EAC" w:rsidRDefault="00E95EAC" w:rsidP="003D5A96">
      <w:pPr>
        <w:numPr>
          <w:ilvl w:val="3"/>
          <w:numId w:val="21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тов</w:t>
      </w:r>
      <w:r w:rsidRPr="00E95EAC">
        <w:rPr>
          <w:sz w:val="24"/>
          <w:szCs w:val="24"/>
        </w:rPr>
        <w:t>арный знак предприятия-изготовителя;</w:t>
      </w:r>
    </w:p>
    <w:p w14:paraId="45BB292C" w14:textId="77777777" w:rsidR="00A2689B" w:rsidRPr="001008BC" w:rsidRDefault="00A2689B" w:rsidP="003D5A96">
      <w:pPr>
        <w:numPr>
          <w:ilvl w:val="3"/>
          <w:numId w:val="21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1008BC">
        <w:rPr>
          <w:sz w:val="24"/>
          <w:szCs w:val="24"/>
        </w:rPr>
        <w:t>наименование страны изготовителя;</w:t>
      </w:r>
    </w:p>
    <w:p w14:paraId="3827443E" w14:textId="02CA21FA" w:rsidR="00ED233F" w:rsidRPr="001008BC" w:rsidRDefault="00E95EAC" w:rsidP="003D5A96">
      <w:pPr>
        <w:numPr>
          <w:ilvl w:val="3"/>
          <w:numId w:val="21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1008BC">
        <w:rPr>
          <w:sz w:val="24"/>
          <w:szCs w:val="24"/>
        </w:rPr>
        <w:t>заводской номер по системе нумерации предприятия</w:t>
      </w:r>
      <w:r w:rsidR="008A1AF5" w:rsidRPr="00E95EAC">
        <w:rPr>
          <w:sz w:val="24"/>
          <w:szCs w:val="24"/>
        </w:rPr>
        <w:t>-</w:t>
      </w:r>
      <w:r w:rsidRPr="001008BC">
        <w:rPr>
          <w:sz w:val="24"/>
          <w:szCs w:val="24"/>
        </w:rPr>
        <w:t>изготовителя;</w:t>
      </w:r>
    </w:p>
    <w:p w14:paraId="5571CE65" w14:textId="77777777" w:rsidR="00ED233F" w:rsidRPr="00F84E52" w:rsidRDefault="00ED233F" w:rsidP="003D5A96">
      <w:pPr>
        <w:numPr>
          <w:ilvl w:val="3"/>
          <w:numId w:val="21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1008BC">
        <w:rPr>
          <w:sz w:val="24"/>
          <w:szCs w:val="24"/>
        </w:rPr>
        <w:t>год выпуска;</w:t>
      </w:r>
    </w:p>
    <w:p w14:paraId="0A07EAA9" w14:textId="77777777" w:rsidR="00F84E52" w:rsidRPr="00810A14" w:rsidRDefault="00F84E52" w:rsidP="00F84E52">
      <w:pPr>
        <w:numPr>
          <w:ilvl w:val="3"/>
          <w:numId w:val="21"/>
        </w:numPr>
        <w:spacing w:line="288" w:lineRule="auto"/>
        <w:ind w:left="0" w:firstLine="851"/>
        <w:jc w:val="both"/>
        <w:rPr>
          <w:sz w:val="24"/>
          <w:szCs w:val="24"/>
        </w:rPr>
      </w:pPr>
      <w:r w:rsidRPr="00810A14">
        <w:rPr>
          <w:sz w:val="24"/>
          <w:szCs w:val="24"/>
        </w:rPr>
        <w:t xml:space="preserve">штриховой код, </w:t>
      </w:r>
      <w:r w:rsidR="00502160" w:rsidRPr="00810A14">
        <w:rPr>
          <w:sz w:val="24"/>
          <w:szCs w:val="24"/>
        </w:rPr>
        <w:t xml:space="preserve">содержащий код условного обозначения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="00502160" w:rsidRPr="00810A14">
        <w:rPr>
          <w:sz w:val="24"/>
          <w:szCs w:val="24"/>
        </w:rPr>
        <w:t xml:space="preserve"> и заводской номер</w:t>
      </w:r>
      <w:r w:rsidRPr="00810A14">
        <w:rPr>
          <w:sz w:val="24"/>
          <w:szCs w:val="24"/>
        </w:rPr>
        <w:t>;</w:t>
      </w:r>
      <w:r w:rsidR="000A3CD7">
        <w:rPr>
          <w:sz w:val="24"/>
          <w:szCs w:val="24"/>
        </w:rPr>
        <w:t xml:space="preserve"> </w:t>
      </w:r>
    </w:p>
    <w:p w14:paraId="6CC2136F" w14:textId="77777777" w:rsidR="007F021D" w:rsidRPr="001008BC" w:rsidRDefault="00721CEE" w:rsidP="003D5A96">
      <w:pPr>
        <w:numPr>
          <w:ilvl w:val="3"/>
          <w:numId w:val="21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721CEE">
        <w:rPr>
          <w:rStyle w:val="aff4"/>
          <w:sz w:val="24"/>
          <w:szCs w:val="24"/>
          <w:lang w:eastAsia="en-US"/>
        </w:rPr>
        <w:t>н</w:t>
      </w:r>
      <w:r>
        <w:rPr>
          <w:sz w:val="24"/>
          <w:szCs w:val="24"/>
        </w:rPr>
        <w:t>о</w:t>
      </w:r>
      <w:r w:rsidRPr="00721CEE">
        <w:rPr>
          <w:sz w:val="24"/>
          <w:szCs w:val="24"/>
        </w:rPr>
        <w:t xml:space="preserve">минальное напряжение питания в вольтах </w:t>
      </w:r>
      <w:proofErr w:type="gramStart"/>
      <w:r w:rsidRPr="00721CEE">
        <w:rPr>
          <w:sz w:val="24"/>
          <w:szCs w:val="24"/>
          <w:lang w:val="en-US"/>
        </w:rPr>
        <w:t>U</w:t>
      </w:r>
      <w:proofErr w:type="gramEnd"/>
      <w:r w:rsidR="00EE33B9">
        <w:rPr>
          <w:sz w:val="24"/>
          <w:szCs w:val="24"/>
          <w:vertAlign w:val="subscript"/>
        </w:rPr>
        <w:t>ном</w:t>
      </w:r>
      <w:r w:rsidRPr="00721CEE">
        <w:rPr>
          <w:sz w:val="24"/>
          <w:szCs w:val="24"/>
        </w:rPr>
        <w:t xml:space="preserve"> (В) с указанием рода источника питания;</w:t>
      </w:r>
    </w:p>
    <w:p w14:paraId="6C707272" w14:textId="22D63D0A" w:rsidR="00721CEE" w:rsidRPr="00721CEE" w:rsidRDefault="0027794E" w:rsidP="00D54E94">
      <w:pPr>
        <w:numPr>
          <w:ilvl w:val="3"/>
          <w:numId w:val="54"/>
        </w:numPr>
        <w:tabs>
          <w:tab w:val="left" w:pos="0"/>
        </w:tabs>
        <w:spacing w:line="288" w:lineRule="auto"/>
        <w:ind w:left="0" w:firstLine="851"/>
        <w:jc w:val="both"/>
        <w:rPr>
          <w:sz w:val="24"/>
          <w:szCs w:val="24"/>
        </w:rPr>
      </w:pPr>
      <w:r>
        <w:rPr>
          <w:rStyle w:val="aff4"/>
          <w:sz w:val="24"/>
          <w:szCs w:val="24"/>
          <w:lang w:eastAsia="en-US"/>
        </w:rPr>
        <w:t>м</w:t>
      </w:r>
      <w:r w:rsidR="00C96D83">
        <w:rPr>
          <w:rStyle w:val="aff4"/>
          <w:sz w:val="24"/>
          <w:szCs w:val="24"/>
          <w:lang w:eastAsia="en-US"/>
        </w:rPr>
        <w:t xml:space="preserve">аксимальная </w:t>
      </w:r>
      <w:r w:rsidR="00FC26B1">
        <w:rPr>
          <w:rStyle w:val="aff4"/>
          <w:sz w:val="24"/>
          <w:szCs w:val="24"/>
          <w:lang w:eastAsia="en-US"/>
        </w:rPr>
        <w:t xml:space="preserve">активная </w:t>
      </w:r>
      <w:r w:rsidR="00721CEE" w:rsidRPr="00721CEE">
        <w:rPr>
          <w:sz w:val="24"/>
          <w:szCs w:val="24"/>
        </w:rPr>
        <w:t xml:space="preserve">потребляемая мощность </w:t>
      </w:r>
      <w:proofErr w:type="gramStart"/>
      <w:r w:rsidR="00721CEE" w:rsidRPr="00456B80">
        <w:rPr>
          <w:sz w:val="24"/>
          <w:szCs w:val="24"/>
          <w:lang w:val="en-US"/>
        </w:rPr>
        <w:t>P</w:t>
      </w:r>
      <w:proofErr w:type="gramEnd"/>
      <w:r w:rsidR="00D13FAD">
        <w:rPr>
          <w:sz w:val="24"/>
          <w:szCs w:val="24"/>
          <w:vertAlign w:val="subscript"/>
        </w:rPr>
        <w:t>макс</w:t>
      </w:r>
      <w:r w:rsidR="00721CEE" w:rsidRPr="00721CEE">
        <w:rPr>
          <w:sz w:val="24"/>
          <w:szCs w:val="24"/>
        </w:rPr>
        <w:t xml:space="preserve"> (</w:t>
      </w:r>
      <w:r w:rsidR="00B977CE">
        <w:rPr>
          <w:sz w:val="24"/>
        </w:rPr>
        <w:t>Вт</w:t>
      </w:r>
      <w:r w:rsidR="00721CEE" w:rsidRPr="00721CEE">
        <w:rPr>
          <w:sz w:val="24"/>
          <w:szCs w:val="24"/>
        </w:rPr>
        <w:t>);</w:t>
      </w:r>
    </w:p>
    <w:p w14:paraId="30E379A0" w14:textId="77777777" w:rsidR="00A2689B" w:rsidRPr="007B5656" w:rsidRDefault="00A2689B" w:rsidP="00D54E94">
      <w:pPr>
        <w:numPr>
          <w:ilvl w:val="3"/>
          <w:numId w:val="55"/>
        </w:numPr>
        <w:tabs>
          <w:tab w:val="left" w:pos="0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7B5656">
        <w:rPr>
          <w:sz w:val="24"/>
          <w:szCs w:val="24"/>
        </w:rPr>
        <w:t xml:space="preserve">обозначение </w:t>
      </w:r>
      <w:r w:rsidR="00456B80" w:rsidRPr="007B5656">
        <w:rPr>
          <w:sz w:val="24"/>
          <w:szCs w:val="24"/>
        </w:rPr>
        <w:t>интерфейсов</w:t>
      </w:r>
      <w:r w:rsidR="00D13FAD">
        <w:rPr>
          <w:sz w:val="24"/>
          <w:szCs w:val="24"/>
        </w:rPr>
        <w:t xml:space="preserve"> и</w:t>
      </w:r>
      <w:r w:rsidR="00D13FAD" w:rsidRPr="00D13FAD">
        <w:rPr>
          <w:sz w:val="24"/>
          <w:szCs w:val="24"/>
        </w:rPr>
        <w:t xml:space="preserve"> дискретных входов</w:t>
      </w:r>
      <w:r w:rsidRPr="007B5656">
        <w:rPr>
          <w:sz w:val="24"/>
          <w:szCs w:val="24"/>
        </w:rPr>
        <w:t xml:space="preserve">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7B5656">
        <w:rPr>
          <w:sz w:val="24"/>
          <w:szCs w:val="24"/>
        </w:rPr>
        <w:t>.</w:t>
      </w:r>
    </w:p>
    <w:p w14:paraId="21BDAC7E" w14:textId="77777777" w:rsidR="00456B80" w:rsidRDefault="00456B80" w:rsidP="00C609A1">
      <w:pPr>
        <w:pStyle w:val="aff7"/>
        <w:numPr>
          <w:ilvl w:val="3"/>
          <w:numId w:val="23"/>
        </w:numPr>
        <w:ind w:left="0" w:firstLine="851"/>
        <w:jc w:val="both"/>
        <w:rPr>
          <w:sz w:val="24"/>
          <w:szCs w:val="24"/>
        </w:rPr>
      </w:pPr>
      <w:r w:rsidRPr="00456B80">
        <w:rPr>
          <w:sz w:val="24"/>
          <w:szCs w:val="24"/>
        </w:rPr>
        <w:t xml:space="preserve">На корпусе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>
        <w:rPr>
          <w:sz w:val="24"/>
          <w:szCs w:val="24"/>
        </w:rPr>
        <w:t xml:space="preserve"> </w:t>
      </w:r>
      <w:r w:rsidRPr="00456B80">
        <w:rPr>
          <w:sz w:val="24"/>
          <w:szCs w:val="24"/>
        </w:rPr>
        <w:t>нанесен знак</w:t>
      </w:r>
      <w:r w:rsidR="00F84E52">
        <w:rPr>
          <w:sz w:val="24"/>
          <w:szCs w:val="24"/>
        </w:rPr>
        <w:t xml:space="preserve"> «Клемма заземления (земля)» по </w:t>
      </w:r>
      <w:r w:rsidRPr="00456B80">
        <w:rPr>
          <w:sz w:val="24"/>
          <w:szCs w:val="24"/>
        </w:rPr>
        <w:t>ГОСТ IEC 61010</w:t>
      </w:r>
      <w:r w:rsidRPr="00456B80">
        <w:rPr>
          <w:sz w:val="24"/>
          <w:szCs w:val="24"/>
        </w:rPr>
        <w:noBreakHyphen/>
        <w:t>1-2014.</w:t>
      </w:r>
    </w:p>
    <w:p w14:paraId="048F2E8D" w14:textId="77777777" w:rsidR="00F84E52" w:rsidRPr="00810A14" w:rsidRDefault="00F84E52" w:rsidP="00502160">
      <w:pPr>
        <w:numPr>
          <w:ilvl w:val="3"/>
          <w:numId w:val="23"/>
        </w:numPr>
        <w:tabs>
          <w:tab w:val="left" w:pos="993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810A14">
        <w:rPr>
          <w:sz w:val="24"/>
          <w:szCs w:val="24"/>
        </w:rPr>
        <w:t xml:space="preserve">Штриховой код, </w:t>
      </w:r>
      <w:r w:rsidR="00502160" w:rsidRPr="00810A14">
        <w:rPr>
          <w:sz w:val="24"/>
          <w:szCs w:val="24"/>
        </w:rPr>
        <w:t xml:space="preserve">содержащий код условного обозначения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="00502160" w:rsidRPr="00810A14">
        <w:rPr>
          <w:sz w:val="24"/>
          <w:szCs w:val="24"/>
        </w:rPr>
        <w:t xml:space="preserve"> и заводской номер, соответствует ГОСТ ISO/IEC 16390-2017.</w:t>
      </w:r>
    </w:p>
    <w:p w14:paraId="03F9835C" w14:textId="77777777" w:rsidR="00ED233F" w:rsidRPr="001C1535" w:rsidRDefault="00ED233F" w:rsidP="002550B0">
      <w:pPr>
        <w:pStyle w:val="20"/>
        <w:spacing w:before="240" w:line="288" w:lineRule="auto"/>
        <w:ind w:left="0" w:firstLine="851"/>
        <w:rPr>
          <w:szCs w:val="24"/>
        </w:rPr>
      </w:pPr>
      <w:bookmarkStart w:id="52" w:name="_Toc198898838"/>
      <w:bookmarkStart w:id="53" w:name="_Toc207812742"/>
      <w:r>
        <w:rPr>
          <w:szCs w:val="24"/>
        </w:rPr>
        <w:lastRenderedPageBreak/>
        <w:t>Упаковка</w:t>
      </w:r>
      <w:bookmarkEnd w:id="52"/>
      <w:bookmarkEnd w:id="53"/>
    </w:p>
    <w:p w14:paraId="16311360" w14:textId="77777777" w:rsidR="00A2689B" w:rsidRPr="001008BC" w:rsidRDefault="00A2689B" w:rsidP="003D5A96">
      <w:pPr>
        <w:pStyle w:val="aff7"/>
        <w:numPr>
          <w:ilvl w:val="2"/>
          <w:numId w:val="24"/>
        </w:numPr>
        <w:ind w:left="0" w:firstLine="851"/>
        <w:jc w:val="both"/>
        <w:rPr>
          <w:sz w:val="24"/>
          <w:szCs w:val="24"/>
        </w:rPr>
      </w:pPr>
      <w:bookmarkStart w:id="54" w:name="_Toc179453806"/>
      <w:r w:rsidRPr="001008BC">
        <w:rPr>
          <w:sz w:val="24"/>
          <w:szCs w:val="24"/>
        </w:rPr>
        <w:t xml:space="preserve">Упаковка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="004E536B">
        <w:rPr>
          <w:sz w:val="24"/>
          <w:szCs w:val="24"/>
        </w:rPr>
        <w:t xml:space="preserve"> </w:t>
      </w:r>
      <w:r w:rsidRPr="001008BC">
        <w:rPr>
          <w:sz w:val="24"/>
          <w:szCs w:val="24"/>
        </w:rPr>
        <w:t>соответств</w:t>
      </w:r>
      <w:r w:rsidR="004E536B">
        <w:rPr>
          <w:sz w:val="24"/>
          <w:szCs w:val="24"/>
        </w:rPr>
        <w:t xml:space="preserve">ует </w:t>
      </w:r>
      <w:r w:rsidRPr="001008BC">
        <w:rPr>
          <w:sz w:val="24"/>
          <w:szCs w:val="24"/>
        </w:rPr>
        <w:t>требованиям ГОСТ 9181-74 и комплекту КД и исключа</w:t>
      </w:r>
      <w:r w:rsidR="004E536B">
        <w:rPr>
          <w:sz w:val="24"/>
          <w:szCs w:val="24"/>
        </w:rPr>
        <w:t xml:space="preserve">ет </w:t>
      </w:r>
      <w:r w:rsidRPr="001008BC">
        <w:rPr>
          <w:sz w:val="24"/>
          <w:szCs w:val="24"/>
        </w:rPr>
        <w:t xml:space="preserve">возможность механического повреждения в процессе транспортирования и хранения. </w:t>
      </w:r>
    </w:p>
    <w:p w14:paraId="73C11121" w14:textId="77777777" w:rsidR="007166DD" w:rsidRDefault="00E95EAC" w:rsidP="003D5A96">
      <w:pPr>
        <w:pStyle w:val="aff7"/>
        <w:numPr>
          <w:ilvl w:val="2"/>
          <w:numId w:val="24"/>
        </w:numPr>
        <w:ind w:left="0" w:firstLine="851"/>
        <w:jc w:val="both"/>
        <w:rPr>
          <w:sz w:val="24"/>
          <w:szCs w:val="24"/>
        </w:rPr>
      </w:pPr>
      <w:bookmarkStart w:id="55" w:name="_Ref31212185"/>
      <w:bookmarkEnd w:id="54"/>
      <w:r w:rsidRPr="00E95EAC">
        <w:rPr>
          <w:sz w:val="24"/>
          <w:szCs w:val="24"/>
        </w:rPr>
        <w:t xml:space="preserve">Маркировка </w:t>
      </w:r>
      <w:r w:rsidR="007166DD">
        <w:rPr>
          <w:sz w:val="24"/>
          <w:szCs w:val="24"/>
        </w:rPr>
        <w:t>упаковки с</w:t>
      </w:r>
      <w:r w:rsidRPr="00E95EAC">
        <w:rPr>
          <w:sz w:val="24"/>
          <w:szCs w:val="24"/>
        </w:rPr>
        <w:t>оответствует требованиям КД</w:t>
      </w:r>
      <w:r w:rsidR="007166DD">
        <w:rPr>
          <w:sz w:val="24"/>
          <w:szCs w:val="24"/>
        </w:rPr>
        <w:t>.</w:t>
      </w:r>
    </w:p>
    <w:p w14:paraId="50BB1539" w14:textId="77777777" w:rsidR="007166DD" w:rsidRPr="00C21237" w:rsidRDefault="00E95EAC" w:rsidP="003D5A96">
      <w:pPr>
        <w:pStyle w:val="aff7"/>
        <w:numPr>
          <w:ilvl w:val="2"/>
          <w:numId w:val="24"/>
        </w:numPr>
        <w:ind w:left="0" w:firstLine="851"/>
        <w:jc w:val="both"/>
        <w:rPr>
          <w:sz w:val="24"/>
          <w:szCs w:val="24"/>
        </w:rPr>
      </w:pPr>
      <w:r w:rsidRPr="007166DD">
        <w:rPr>
          <w:sz w:val="24"/>
          <w:szCs w:val="24"/>
        </w:rPr>
        <w:t xml:space="preserve"> </w:t>
      </w:r>
      <w:bookmarkEnd w:id="55"/>
      <w:r w:rsidR="007166DD">
        <w:rPr>
          <w:sz w:val="24"/>
          <w:szCs w:val="24"/>
        </w:rPr>
        <w:t>На</w:t>
      </w:r>
      <w:r w:rsidR="007166DD" w:rsidRPr="007166DD">
        <w:rPr>
          <w:sz w:val="24"/>
          <w:szCs w:val="24"/>
        </w:rPr>
        <w:t xml:space="preserve"> </w:t>
      </w:r>
      <w:r w:rsidR="007166DD" w:rsidRPr="00527CF9">
        <w:rPr>
          <w:sz w:val="24"/>
          <w:szCs w:val="24"/>
        </w:rPr>
        <w:t>упаковке нанесены манипуляционные знаки «Верх», «Хрупкое. Осторожно», «Беречь от влаги» по ГОСТ 14192</w:t>
      </w:r>
      <w:r w:rsidR="000E77B0">
        <w:rPr>
          <w:sz w:val="24"/>
          <w:szCs w:val="24"/>
        </w:rPr>
        <w:t>-96</w:t>
      </w:r>
      <w:r w:rsidR="007166DD" w:rsidRPr="00527CF9">
        <w:rPr>
          <w:sz w:val="24"/>
          <w:szCs w:val="24"/>
        </w:rPr>
        <w:t>.</w:t>
      </w:r>
    </w:p>
    <w:p w14:paraId="4EC6F3A1" w14:textId="77777777" w:rsidR="00ED233F" w:rsidRPr="00E95EAC" w:rsidRDefault="00ED233F" w:rsidP="003D5A96">
      <w:pPr>
        <w:pStyle w:val="aff7"/>
        <w:numPr>
          <w:ilvl w:val="2"/>
          <w:numId w:val="24"/>
        </w:numPr>
        <w:ind w:left="0" w:firstLine="851"/>
        <w:jc w:val="both"/>
        <w:rPr>
          <w:sz w:val="24"/>
          <w:szCs w:val="24"/>
        </w:rPr>
      </w:pPr>
      <w:bookmarkStart w:id="56" w:name="_Toc124325293"/>
      <w:bookmarkStart w:id="57" w:name="_Toc124346311"/>
      <w:bookmarkStart w:id="58" w:name="_Toc124427259"/>
      <w:bookmarkStart w:id="59" w:name="_Toc129777013"/>
      <w:bookmarkStart w:id="60" w:name="_Toc138858800"/>
      <w:bookmarkStart w:id="61" w:name="_Toc138939762"/>
      <w:bookmarkStart w:id="62" w:name="_Toc139469132"/>
      <w:bookmarkStart w:id="63" w:name="_Toc139563466"/>
      <w:bookmarkStart w:id="64" w:name="_Toc152328594"/>
      <w:bookmarkStart w:id="65" w:name="_Toc179453808"/>
      <w:r w:rsidRPr="00E95EAC">
        <w:rPr>
          <w:sz w:val="24"/>
          <w:szCs w:val="24"/>
        </w:rPr>
        <w:t xml:space="preserve">Каждая </w:t>
      </w:r>
      <w:r w:rsidR="00C21237">
        <w:rPr>
          <w:sz w:val="24"/>
          <w:szCs w:val="24"/>
        </w:rPr>
        <w:t>упаковка</w:t>
      </w:r>
      <w:r w:rsidR="00E95EAC" w:rsidRPr="00E95EAC">
        <w:rPr>
          <w:sz w:val="24"/>
          <w:szCs w:val="24"/>
        </w:rPr>
        <w:t xml:space="preserve"> имеет </w:t>
      </w:r>
      <w:r w:rsidRPr="00E95EAC">
        <w:rPr>
          <w:sz w:val="24"/>
          <w:szCs w:val="24"/>
        </w:rPr>
        <w:t>ярлык, содержащий следующие сведения: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417D485F" w14:textId="77777777" w:rsidR="00ED233F" w:rsidRPr="00527CF9" w:rsidRDefault="00ED233F" w:rsidP="003D5A96">
      <w:pPr>
        <w:numPr>
          <w:ilvl w:val="2"/>
          <w:numId w:val="20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527CF9">
        <w:rPr>
          <w:sz w:val="24"/>
          <w:szCs w:val="24"/>
        </w:rPr>
        <w:t>товарный знак предприятия-изготовителя;</w:t>
      </w:r>
    </w:p>
    <w:p w14:paraId="7E4E3907" w14:textId="77777777" w:rsidR="00ED233F" w:rsidRPr="00527CF9" w:rsidRDefault="00ED233F" w:rsidP="003D5A96">
      <w:pPr>
        <w:numPr>
          <w:ilvl w:val="2"/>
          <w:numId w:val="20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527CF9">
        <w:rPr>
          <w:sz w:val="24"/>
          <w:szCs w:val="24"/>
        </w:rPr>
        <w:t>наименование предприятия-изготовителя и его адрес;</w:t>
      </w:r>
    </w:p>
    <w:p w14:paraId="19EEBD8D" w14:textId="77777777" w:rsidR="00ED233F" w:rsidRPr="00527CF9" w:rsidRDefault="00ED233F" w:rsidP="003D5A96">
      <w:pPr>
        <w:numPr>
          <w:ilvl w:val="2"/>
          <w:numId w:val="20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527CF9">
        <w:rPr>
          <w:sz w:val="24"/>
          <w:szCs w:val="24"/>
        </w:rPr>
        <w:t xml:space="preserve">наименование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527CF9">
        <w:rPr>
          <w:sz w:val="24"/>
          <w:szCs w:val="24"/>
        </w:rPr>
        <w:t>;</w:t>
      </w:r>
    </w:p>
    <w:p w14:paraId="76EA955F" w14:textId="6D38B03A" w:rsidR="00ED233F" w:rsidRDefault="00ED233F" w:rsidP="003D5A96">
      <w:pPr>
        <w:numPr>
          <w:ilvl w:val="2"/>
          <w:numId w:val="20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 w:rsidRPr="00527CF9">
        <w:rPr>
          <w:sz w:val="24"/>
          <w:szCs w:val="24"/>
        </w:rPr>
        <w:t xml:space="preserve">заводской номер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="001008BC">
        <w:rPr>
          <w:sz w:val="24"/>
          <w:szCs w:val="24"/>
        </w:rPr>
        <w:t xml:space="preserve"> п</w:t>
      </w:r>
      <w:r w:rsidRPr="00527CF9">
        <w:rPr>
          <w:sz w:val="24"/>
          <w:szCs w:val="24"/>
        </w:rPr>
        <w:t>о системе нумерации предприятия</w:t>
      </w:r>
      <w:r w:rsidR="00C87572" w:rsidRPr="00E95EAC">
        <w:rPr>
          <w:sz w:val="24"/>
          <w:szCs w:val="24"/>
        </w:rPr>
        <w:t>-</w:t>
      </w:r>
      <w:r w:rsidRPr="00527CF9">
        <w:rPr>
          <w:sz w:val="24"/>
          <w:szCs w:val="24"/>
        </w:rPr>
        <w:t>изготовителя;</w:t>
      </w:r>
    </w:p>
    <w:p w14:paraId="207164D6" w14:textId="77777777" w:rsidR="00EE33B9" w:rsidRPr="00527CF9" w:rsidRDefault="00EE33B9" w:rsidP="003D5A96">
      <w:pPr>
        <w:numPr>
          <w:ilvl w:val="2"/>
          <w:numId w:val="20"/>
        </w:numPr>
        <w:tabs>
          <w:tab w:val="left" w:pos="851"/>
        </w:tabs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дата выпуска</w:t>
      </w:r>
      <w:r>
        <w:rPr>
          <w:sz w:val="24"/>
          <w:szCs w:val="24"/>
          <w:lang w:val="en-US"/>
        </w:rPr>
        <w:t>;</w:t>
      </w:r>
    </w:p>
    <w:p w14:paraId="39361B04" w14:textId="77777777" w:rsidR="00ED233F" w:rsidRDefault="00E95EAC" w:rsidP="003D5A96">
      <w:pPr>
        <w:numPr>
          <w:ilvl w:val="2"/>
          <w:numId w:val="20"/>
        </w:numPr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дата </w:t>
      </w:r>
      <w:r w:rsidRPr="00E95EAC">
        <w:rPr>
          <w:sz w:val="24"/>
          <w:szCs w:val="24"/>
        </w:rPr>
        <w:t>уп</w:t>
      </w:r>
      <w:r w:rsidR="00C21237">
        <w:rPr>
          <w:sz w:val="24"/>
          <w:szCs w:val="24"/>
        </w:rPr>
        <w:t>аковки</w:t>
      </w:r>
      <w:r w:rsidRPr="00E95EAC">
        <w:rPr>
          <w:sz w:val="24"/>
          <w:szCs w:val="24"/>
        </w:rPr>
        <w:t>;</w:t>
      </w:r>
      <w:r w:rsidR="000A3CD7">
        <w:rPr>
          <w:sz w:val="24"/>
          <w:szCs w:val="24"/>
        </w:rPr>
        <w:t xml:space="preserve"> </w:t>
      </w:r>
    </w:p>
    <w:p w14:paraId="6BB747E9" w14:textId="22DC7B9D" w:rsidR="006169EA" w:rsidRDefault="00C21237" w:rsidP="003D5A96">
      <w:pPr>
        <w:numPr>
          <w:ilvl w:val="2"/>
          <w:numId w:val="20"/>
        </w:numPr>
        <w:spacing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штамп</w:t>
      </w:r>
      <w:r w:rsidR="006169EA" w:rsidRPr="006169EA">
        <w:rPr>
          <w:sz w:val="24"/>
          <w:szCs w:val="24"/>
        </w:rPr>
        <w:t xml:space="preserve"> ОТК</w:t>
      </w:r>
      <w:r w:rsidR="0005397F">
        <w:rPr>
          <w:sz w:val="24"/>
          <w:szCs w:val="24"/>
          <w:lang w:val="en-US"/>
        </w:rPr>
        <w:t>;</w:t>
      </w:r>
    </w:p>
    <w:p w14:paraId="714E9F37" w14:textId="7ECFB8D4" w:rsidR="00EE33B9" w:rsidRPr="00EE33B9" w:rsidRDefault="00EE33B9" w:rsidP="00C609A1">
      <w:pPr>
        <w:numPr>
          <w:ilvl w:val="3"/>
          <w:numId w:val="56"/>
        </w:numPr>
        <w:spacing w:line="288" w:lineRule="auto"/>
        <w:ind w:left="0" w:firstLine="851"/>
        <w:jc w:val="both"/>
        <w:rPr>
          <w:sz w:val="24"/>
          <w:szCs w:val="24"/>
        </w:rPr>
      </w:pPr>
      <w:r w:rsidRPr="00EE33B9">
        <w:rPr>
          <w:sz w:val="24"/>
          <w:szCs w:val="24"/>
        </w:rPr>
        <w:t xml:space="preserve">штриховой код, содержащий код условного обозначения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EE33B9">
        <w:rPr>
          <w:sz w:val="24"/>
          <w:szCs w:val="24"/>
        </w:rPr>
        <w:t xml:space="preserve"> и заводской номер; </w:t>
      </w:r>
    </w:p>
    <w:p w14:paraId="703EFEA2" w14:textId="43DF4C1B" w:rsidR="00EE33B9" w:rsidRPr="00EE33B9" w:rsidRDefault="00EE33B9" w:rsidP="00EE33B9">
      <w:pPr>
        <w:numPr>
          <w:ilvl w:val="3"/>
          <w:numId w:val="56"/>
        </w:numPr>
        <w:spacing w:line="288" w:lineRule="auto"/>
        <w:ind w:left="0" w:firstLine="851"/>
        <w:jc w:val="both"/>
        <w:rPr>
          <w:sz w:val="24"/>
          <w:szCs w:val="24"/>
        </w:rPr>
      </w:pPr>
      <w:r w:rsidRPr="00810A14">
        <w:rPr>
          <w:sz w:val="24"/>
          <w:szCs w:val="24"/>
        </w:rPr>
        <w:t xml:space="preserve">штриховой код, содержащий код предприятия-изготовителя и код условного обозначения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="0005397F" w:rsidRPr="0005397F">
        <w:rPr>
          <w:sz w:val="24"/>
          <w:szCs w:val="24"/>
        </w:rPr>
        <w:t>.</w:t>
      </w:r>
    </w:p>
    <w:p w14:paraId="3BBB7E38" w14:textId="77777777" w:rsidR="0028673B" w:rsidRPr="00810A14" w:rsidRDefault="0028673B" w:rsidP="0028673B">
      <w:pPr>
        <w:pStyle w:val="aff7"/>
        <w:numPr>
          <w:ilvl w:val="2"/>
          <w:numId w:val="24"/>
        </w:numPr>
        <w:ind w:left="0" w:firstLine="851"/>
        <w:jc w:val="both"/>
        <w:rPr>
          <w:sz w:val="24"/>
          <w:szCs w:val="24"/>
        </w:rPr>
      </w:pPr>
      <w:r w:rsidRPr="00810A14">
        <w:rPr>
          <w:sz w:val="24"/>
          <w:szCs w:val="24"/>
        </w:rPr>
        <w:t xml:space="preserve">Штриховой код, </w:t>
      </w:r>
      <w:r w:rsidR="00502160" w:rsidRPr="00810A14">
        <w:rPr>
          <w:sz w:val="24"/>
          <w:szCs w:val="24"/>
        </w:rPr>
        <w:t xml:space="preserve">содержащий код условного обозначения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="00502160" w:rsidRPr="00810A14">
        <w:rPr>
          <w:sz w:val="24"/>
          <w:szCs w:val="24"/>
        </w:rPr>
        <w:t xml:space="preserve"> и заводской номер</w:t>
      </w:r>
      <w:r w:rsidRPr="00810A14">
        <w:rPr>
          <w:sz w:val="24"/>
          <w:szCs w:val="24"/>
        </w:rPr>
        <w:t>, соответствует ГОСТ ISO/IEC 16390-2017.</w:t>
      </w:r>
    </w:p>
    <w:p w14:paraId="22E5FD71" w14:textId="77777777" w:rsidR="0028673B" w:rsidRPr="00810A14" w:rsidRDefault="0028673B" w:rsidP="0028673B">
      <w:pPr>
        <w:pStyle w:val="aff7"/>
        <w:numPr>
          <w:ilvl w:val="2"/>
          <w:numId w:val="24"/>
        </w:numPr>
        <w:ind w:left="0" w:firstLine="851"/>
        <w:jc w:val="both"/>
        <w:rPr>
          <w:sz w:val="24"/>
          <w:szCs w:val="24"/>
        </w:rPr>
      </w:pPr>
      <w:r w:rsidRPr="00810A14">
        <w:rPr>
          <w:sz w:val="24"/>
          <w:szCs w:val="24"/>
        </w:rPr>
        <w:t xml:space="preserve">Штриховой код, содержащий </w:t>
      </w:r>
      <w:r w:rsidR="00502160" w:rsidRPr="00810A14">
        <w:rPr>
          <w:sz w:val="24"/>
          <w:szCs w:val="24"/>
        </w:rPr>
        <w:t xml:space="preserve">код предприятия-изготовителя и код условного обозначения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810A14">
        <w:rPr>
          <w:sz w:val="24"/>
          <w:szCs w:val="24"/>
        </w:rPr>
        <w:t xml:space="preserve">, соответствует EAN-13 по ГОСТ ISO/IEC 15420-2010. </w:t>
      </w:r>
    </w:p>
    <w:p w14:paraId="6C389C62" w14:textId="77777777" w:rsidR="00CB0C2C" w:rsidRPr="001905AA" w:rsidRDefault="00851034" w:rsidP="0077582E">
      <w:pPr>
        <w:pStyle w:val="10"/>
        <w:spacing w:before="240" w:line="288" w:lineRule="auto"/>
        <w:ind w:left="0" w:firstLine="851"/>
      </w:pPr>
      <w:bookmarkStart w:id="66" w:name="_Toc207812743"/>
      <w:r>
        <w:t xml:space="preserve">ИСПОЛЬЗОВАНИЕ </w:t>
      </w:r>
      <w:r w:rsidR="00B07A9D">
        <w:t>РИМ МОНИТОР</w:t>
      </w:r>
      <w:bookmarkEnd w:id="66"/>
    </w:p>
    <w:p w14:paraId="52D44E9E" w14:textId="77777777" w:rsidR="00F11F66" w:rsidRPr="00AE4DD9" w:rsidRDefault="00F11F66" w:rsidP="003D5A96">
      <w:pPr>
        <w:pStyle w:val="aff7"/>
        <w:numPr>
          <w:ilvl w:val="1"/>
          <w:numId w:val="27"/>
        </w:numPr>
        <w:ind w:left="0" w:firstLine="851"/>
        <w:jc w:val="both"/>
        <w:rPr>
          <w:b/>
          <w:sz w:val="24"/>
        </w:rPr>
      </w:pPr>
      <w:r w:rsidRPr="00AE4DD9">
        <w:rPr>
          <w:b/>
          <w:sz w:val="24"/>
        </w:rPr>
        <w:t>Эксплуатационные ограничения</w:t>
      </w:r>
    </w:p>
    <w:p w14:paraId="35D8D658" w14:textId="77777777" w:rsidR="00F11F66" w:rsidRPr="00AE4DD9" w:rsidRDefault="00F11F66" w:rsidP="003D5A96">
      <w:pPr>
        <w:pStyle w:val="aff7"/>
        <w:numPr>
          <w:ilvl w:val="2"/>
          <w:numId w:val="33"/>
        </w:numPr>
        <w:ind w:left="0" w:firstLine="851"/>
        <w:jc w:val="both"/>
        <w:rPr>
          <w:sz w:val="24"/>
          <w:szCs w:val="24"/>
        </w:rPr>
      </w:pPr>
      <w:r w:rsidRPr="00AE4DD9">
        <w:rPr>
          <w:sz w:val="24"/>
          <w:szCs w:val="24"/>
        </w:rPr>
        <w:t xml:space="preserve">Работы по эксплуатации и обслуживанию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AE4DD9">
        <w:rPr>
          <w:sz w:val="24"/>
          <w:szCs w:val="24"/>
        </w:rPr>
        <w:t xml:space="preserve"> должны осуществляться квалифицированным персоналом в соответствии со следующими документами: </w:t>
      </w:r>
    </w:p>
    <w:p w14:paraId="5AA3CABB" w14:textId="77777777" w:rsidR="00F11F66" w:rsidRPr="00AE4DD9" w:rsidRDefault="00F11F66" w:rsidP="003D5A96">
      <w:pPr>
        <w:pStyle w:val="-0"/>
        <w:numPr>
          <w:ilvl w:val="0"/>
          <w:numId w:val="28"/>
        </w:numPr>
        <w:ind w:left="0" w:firstLine="851"/>
        <w:rPr>
          <w:rFonts w:ascii="Times New Roman" w:hAnsi="Times New Roman"/>
          <w:sz w:val="24"/>
          <w:szCs w:val="24"/>
        </w:rPr>
      </w:pPr>
      <w:r w:rsidRPr="00AE4DD9">
        <w:rPr>
          <w:rFonts w:ascii="Times New Roman" w:hAnsi="Times New Roman"/>
          <w:sz w:val="24"/>
          <w:szCs w:val="24"/>
        </w:rPr>
        <w:t>«Правила технической эксплуатации электроустановок потребителей»;</w:t>
      </w:r>
    </w:p>
    <w:p w14:paraId="58A53CD3" w14:textId="77777777" w:rsidR="00F11F66" w:rsidRPr="00AE4DD9" w:rsidRDefault="00F11F66" w:rsidP="003D5A96">
      <w:pPr>
        <w:pStyle w:val="-0"/>
        <w:numPr>
          <w:ilvl w:val="0"/>
          <w:numId w:val="28"/>
        </w:numPr>
        <w:ind w:left="0" w:firstLine="851"/>
        <w:rPr>
          <w:rFonts w:ascii="Times New Roman" w:hAnsi="Times New Roman"/>
          <w:sz w:val="24"/>
          <w:szCs w:val="24"/>
        </w:rPr>
      </w:pPr>
      <w:r w:rsidRPr="00AE4DD9">
        <w:rPr>
          <w:rFonts w:ascii="Times New Roman" w:hAnsi="Times New Roman"/>
          <w:sz w:val="24"/>
          <w:szCs w:val="24"/>
        </w:rPr>
        <w:t>«Правила технической эксплуатации электрических станций и сетей Российской Федерации»;</w:t>
      </w:r>
    </w:p>
    <w:p w14:paraId="561B6323" w14:textId="77777777" w:rsidR="00F11F66" w:rsidRPr="00AE4DD9" w:rsidRDefault="00F11F66" w:rsidP="003D5A96">
      <w:pPr>
        <w:pStyle w:val="-0"/>
        <w:numPr>
          <w:ilvl w:val="0"/>
          <w:numId w:val="28"/>
        </w:numPr>
        <w:ind w:left="0" w:firstLine="851"/>
        <w:rPr>
          <w:rFonts w:ascii="Times New Roman" w:hAnsi="Times New Roman"/>
          <w:sz w:val="24"/>
          <w:szCs w:val="24"/>
        </w:rPr>
      </w:pPr>
      <w:r w:rsidRPr="00AE4DD9">
        <w:rPr>
          <w:rFonts w:ascii="Times New Roman" w:hAnsi="Times New Roman"/>
          <w:sz w:val="24"/>
          <w:szCs w:val="24"/>
        </w:rPr>
        <w:t>«Правилами по охране труда (правилами безопасности) при эксплуатации электроустановок»;</w:t>
      </w:r>
    </w:p>
    <w:p w14:paraId="73B7128C" w14:textId="659738C8" w:rsidR="00F11F66" w:rsidRDefault="00E814E0" w:rsidP="003D5A96">
      <w:pPr>
        <w:pStyle w:val="-0"/>
        <w:numPr>
          <w:ilvl w:val="0"/>
          <w:numId w:val="28"/>
        </w:numPr>
        <w:ind w:left="0" w:firstLine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</w:t>
      </w:r>
      <w:r w:rsidR="00F11F66" w:rsidRPr="00AE4DD9">
        <w:rPr>
          <w:rFonts w:ascii="Times New Roman" w:hAnsi="Times New Roman"/>
          <w:sz w:val="24"/>
          <w:szCs w:val="24"/>
        </w:rPr>
        <w:t xml:space="preserve">астоящим </w:t>
      </w:r>
      <w:r w:rsidR="009C158C">
        <w:rPr>
          <w:rFonts w:ascii="Times New Roman" w:hAnsi="Times New Roman"/>
          <w:sz w:val="24"/>
          <w:szCs w:val="24"/>
        </w:rPr>
        <w:t xml:space="preserve">руководством по </w:t>
      </w:r>
      <w:r w:rsidR="00EA0D38">
        <w:rPr>
          <w:rFonts w:ascii="Times New Roman" w:hAnsi="Times New Roman"/>
          <w:sz w:val="24"/>
          <w:szCs w:val="24"/>
        </w:rPr>
        <w:t>эксплуатации</w:t>
      </w:r>
      <w:r w:rsidR="00F11F66" w:rsidRPr="00AE4DD9">
        <w:rPr>
          <w:rFonts w:ascii="Times New Roman" w:hAnsi="Times New Roman"/>
          <w:sz w:val="24"/>
          <w:szCs w:val="24"/>
        </w:rPr>
        <w:t>.</w:t>
      </w:r>
    </w:p>
    <w:p w14:paraId="42908058" w14:textId="77777777" w:rsidR="00CF2A38" w:rsidRPr="00801FBE" w:rsidRDefault="00CF2A38" w:rsidP="00CF2A38">
      <w:pPr>
        <w:tabs>
          <w:tab w:val="left" w:pos="993"/>
        </w:tabs>
        <w:spacing w:line="288" w:lineRule="auto"/>
        <w:ind w:firstLine="851"/>
        <w:jc w:val="both"/>
        <w:rPr>
          <w:sz w:val="24"/>
          <w:szCs w:val="24"/>
        </w:rPr>
      </w:pPr>
      <w:r>
        <w:rPr>
          <w:bCs/>
          <w:sz w:val="24"/>
          <w:szCs w:val="24"/>
        </w:rPr>
        <w:t>Примечание</w:t>
      </w:r>
      <w:proofErr w:type="gramStart"/>
      <w:r>
        <w:rPr>
          <w:bCs/>
          <w:sz w:val="24"/>
          <w:szCs w:val="24"/>
        </w:rPr>
        <w:t xml:space="preserve"> </w:t>
      </w:r>
      <w:r w:rsidRPr="00C62228">
        <w:rPr>
          <w:b/>
          <w:sz w:val="24"/>
          <w:szCs w:val="24"/>
        </w:rPr>
        <w:sym w:font="Symbol" w:char="F02D"/>
      </w:r>
      <w:r>
        <w:rPr>
          <w:b/>
          <w:sz w:val="24"/>
          <w:szCs w:val="24"/>
        </w:rPr>
        <w:t xml:space="preserve"> </w:t>
      </w:r>
      <w:r w:rsidRPr="00801FBE">
        <w:rPr>
          <w:bCs/>
          <w:sz w:val="24"/>
          <w:szCs w:val="24"/>
        </w:rPr>
        <w:t>В</w:t>
      </w:r>
      <w:proofErr w:type="gramEnd"/>
      <w:r w:rsidRPr="00801FBE">
        <w:rPr>
          <w:bCs/>
          <w:sz w:val="24"/>
          <w:szCs w:val="24"/>
        </w:rPr>
        <w:t xml:space="preserve">о избежание снижения срока службы встроенных </w:t>
      </w:r>
      <w:proofErr w:type="spellStart"/>
      <w:r w:rsidRPr="00801FBE">
        <w:rPr>
          <w:bCs/>
          <w:sz w:val="24"/>
          <w:szCs w:val="24"/>
        </w:rPr>
        <w:t>Li-ion</w:t>
      </w:r>
      <w:proofErr w:type="spellEnd"/>
      <w:r w:rsidRPr="00801FBE">
        <w:rPr>
          <w:bCs/>
          <w:sz w:val="24"/>
          <w:szCs w:val="24"/>
        </w:rPr>
        <w:t xml:space="preserve"> аккумуляторов не </w:t>
      </w:r>
      <w:r>
        <w:rPr>
          <w:bCs/>
          <w:sz w:val="24"/>
          <w:szCs w:val="24"/>
        </w:rPr>
        <w:t>рекомендуется</w:t>
      </w:r>
      <w:r w:rsidRPr="00801FBE">
        <w:rPr>
          <w:bCs/>
          <w:sz w:val="24"/>
          <w:szCs w:val="24"/>
        </w:rPr>
        <w:t xml:space="preserve"> их постоянный заряд от внешнего источника питания </w:t>
      </w:r>
      <w:r>
        <w:rPr>
          <w:bCs/>
          <w:sz w:val="24"/>
          <w:szCs w:val="24"/>
        </w:rPr>
        <w:t xml:space="preserve">постоянного тока </w:t>
      </w:r>
      <w:r w:rsidRPr="00801FBE">
        <w:rPr>
          <w:bCs/>
          <w:sz w:val="24"/>
          <w:szCs w:val="24"/>
        </w:rPr>
        <w:t>после достижения полного уровня заряда.</w:t>
      </w:r>
    </w:p>
    <w:p w14:paraId="3A21A451" w14:textId="77777777" w:rsidR="00CF2A38" w:rsidRPr="00AE4DD9" w:rsidRDefault="00CF2A38" w:rsidP="00CF2A38">
      <w:pPr>
        <w:pStyle w:val="-0"/>
        <w:numPr>
          <w:ilvl w:val="0"/>
          <w:numId w:val="0"/>
        </w:numPr>
        <w:ind w:left="851"/>
        <w:rPr>
          <w:rFonts w:ascii="Times New Roman" w:hAnsi="Times New Roman"/>
          <w:sz w:val="24"/>
          <w:szCs w:val="24"/>
        </w:rPr>
      </w:pPr>
    </w:p>
    <w:p w14:paraId="514F8716" w14:textId="77777777" w:rsidR="00F11F66" w:rsidRDefault="00F11F66" w:rsidP="003D5A96">
      <w:pPr>
        <w:pStyle w:val="aff7"/>
        <w:numPr>
          <w:ilvl w:val="1"/>
          <w:numId w:val="27"/>
        </w:numPr>
        <w:ind w:left="0" w:firstLine="851"/>
        <w:jc w:val="both"/>
        <w:rPr>
          <w:b/>
          <w:sz w:val="24"/>
        </w:rPr>
      </w:pPr>
      <w:r w:rsidRPr="00AE4DD9">
        <w:rPr>
          <w:b/>
          <w:sz w:val="24"/>
        </w:rPr>
        <w:t xml:space="preserve">Подготовка </w:t>
      </w:r>
      <w:proofErr w:type="spellStart"/>
      <w:r w:rsidR="00B07A9D">
        <w:rPr>
          <w:b/>
          <w:sz w:val="24"/>
        </w:rPr>
        <w:t>РиМ</w:t>
      </w:r>
      <w:proofErr w:type="spellEnd"/>
      <w:r w:rsidR="00B07A9D">
        <w:rPr>
          <w:b/>
          <w:sz w:val="24"/>
        </w:rPr>
        <w:t xml:space="preserve"> Монитор</w:t>
      </w:r>
      <w:r w:rsidRPr="00AE4DD9">
        <w:rPr>
          <w:b/>
          <w:sz w:val="24"/>
        </w:rPr>
        <w:t xml:space="preserve"> к использованию</w:t>
      </w:r>
    </w:p>
    <w:p w14:paraId="72FE2524" w14:textId="77777777" w:rsidR="00C62AD6" w:rsidRPr="00AE4DD9" w:rsidRDefault="00C62AD6" w:rsidP="003D5A96">
      <w:pPr>
        <w:pStyle w:val="aff7"/>
        <w:numPr>
          <w:ilvl w:val="2"/>
          <w:numId w:val="34"/>
        </w:numPr>
        <w:ind w:hanging="373"/>
        <w:jc w:val="both"/>
        <w:rPr>
          <w:b/>
          <w:sz w:val="24"/>
        </w:rPr>
      </w:pPr>
      <w:r w:rsidRPr="00AE4DD9">
        <w:rPr>
          <w:b/>
          <w:sz w:val="24"/>
        </w:rPr>
        <w:t>Меры безопасности</w:t>
      </w:r>
    </w:p>
    <w:p w14:paraId="1AE3C13A" w14:textId="77777777" w:rsidR="00C62AD6" w:rsidRDefault="00B07A9D" w:rsidP="003D5A96">
      <w:pPr>
        <w:pStyle w:val="aff7"/>
        <w:numPr>
          <w:ilvl w:val="3"/>
          <w:numId w:val="35"/>
        </w:numPr>
        <w:ind w:left="0" w:firstLine="851"/>
        <w:jc w:val="both"/>
        <w:rPr>
          <w:sz w:val="24"/>
        </w:rPr>
      </w:pPr>
      <w:proofErr w:type="spellStart"/>
      <w:r>
        <w:rPr>
          <w:sz w:val="24"/>
        </w:rPr>
        <w:t>РиМ</w:t>
      </w:r>
      <w:proofErr w:type="spellEnd"/>
      <w:r>
        <w:rPr>
          <w:sz w:val="24"/>
        </w:rPr>
        <w:t xml:space="preserve"> Монитор</w:t>
      </w:r>
      <w:r w:rsidR="00C62AD6" w:rsidRPr="00AE4DD9">
        <w:rPr>
          <w:sz w:val="24"/>
        </w:rPr>
        <w:t xml:space="preserve"> соответствует классу защиты </w:t>
      </w:r>
      <w:r w:rsidR="00C62AD6" w:rsidRPr="00AE4DD9">
        <w:rPr>
          <w:sz w:val="24"/>
          <w:szCs w:val="24"/>
        </w:rPr>
        <w:fldChar w:fldCharType="begin"/>
      </w:r>
      <w:r w:rsidR="00C62AD6" w:rsidRPr="00AE4DD9">
        <w:rPr>
          <w:sz w:val="24"/>
          <w:szCs w:val="24"/>
        </w:rPr>
        <w:instrText xml:space="preserve"> =2\*ROMAN</w:instrText>
      </w:r>
      <w:r w:rsidR="00C62AD6" w:rsidRPr="00AE4DD9">
        <w:rPr>
          <w:sz w:val="24"/>
          <w:szCs w:val="24"/>
        </w:rPr>
        <w:fldChar w:fldCharType="separate"/>
      </w:r>
      <w:r w:rsidR="00C62AD6" w:rsidRPr="00AE4DD9">
        <w:rPr>
          <w:sz w:val="24"/>
          <w:szCs w:val="24"/>
        </w:rPr>
        <w:t>II</w:t>
      </w:r>
      <w:r w:rsidR="00C62AD6" w:rsidRPr="00AE4DD9">
        <w:rPr>
          <w:sz w:val="24"/>
          <w:szCs w:val="24"/>
        </w:rPr>
        <w:fldChar w:fldCharType="end"/>
      </w:r>
      <w:r w:rsidR="00C62AD6" w:rsidRPr="00AE4DD9">
        <w:rPr>
          <w:sz w:val="24"/>
        </w:rPr>
        <w:fldChar w:fldCharType="begin"/>
      </w:r>
      <w:r w:rsidR="00C62AD6" w:rsidRPr="00AE4DD9">
        <w:rPr>
          <w:sz w:val="24"/>
        </w:rPr>
        <w:instrText xml:space="preserve"> =2\*ROMAN</w:instrText>
      </w:r>
      <w:r w:rsidR="00C62AD6" w:rsidRPr="00AE4DD9">
        <w:rPr>
          <w:sz w:val="24"/>
        </w:rPr>
        <w:fldChar w:fldCharType="separate"/>
      </w:r>
      <w:r w:rsidR="00C62AD6" w:rsidRPr="00AE4DD9">
        <w:rPr>
          <w:sz w:val="24"/>
        </w:rPr>
        <w:t>I</w:t>
      </w:r>
      <w:r w:rsidR="00C62AD6" w:rsidRPr="00AE4DD9">
        <w:rPr>
          <w:sz w:val="24"/>
        </w:rPr>
        <w:fldChar w:fldCharType="end"/>
      </w:r>
      <w:r w:rsidR="004E1573">
        <w:rPr>
          <w:sz w:val="24"/>
        </w:rPr>
        <w:t xml:space="preserve"> по 2 ГОСТ 12.2.007.0</w:t>
      </w:r>
      <w:r w:rsidR="004E1573">
        <w:rPr>
          <w:sz w:val="24"/>
        </w:rPr>
        <w:noBreakHyphen/>
      </w:r>
      <w:r w:rsidR="00C62AD6" w:rsidRPr="00AE4DD9">
        <w:rPr>
          <w:sz w:val="24"/>
        </w:rPr>
        <w:t>75.</w:t>
      </w:r>
    </w:p>
    <w:p w14:paraId="2E789E52" w14:textId="77777777" w:rsidR="00AE3FDD" w:rsidRPr="00AE3FDD" w:rsidRDefault="00EE33B9" w:rsidP="00C609A1">
      <w:pPr>
        <w:pStyle w:val="aff7"/>
        <w:numPr>
          <w:ilvl w:val="3"/>
          <w:numId w:val="35"/>
        </w:numPr>
        <w:ind w:left="0" w:firstLine="851"/>
        <w:jc w:val="both"/>
        <w:rPr>
          <w:sz w:val="24"/>
          <w:lang w:val="x-none"/>
        </w:rPr>
      </w:pPr>
      <w:proofErr w:type="spellStart"/>
      <w:r>
        <w:rPr>
          <w:sz w:val="24"/>
        </w:rPr>
        <w:lastRenderedPageBreak/>
        <w:t>РиМ</w:t>
      </w:r>
      <w:proofErr w:type="spellEnd"/>
      <w:r>
        <w:rPr>
          <w:sz w:val="24"/>
        </w:rPr>
        <w:t> Монитор</w:t>
      </w:r>
      <w:r w:rsidR="00AE3FDD" w:rsidRPr="00AE3FDD">
        <w:rPr>
          <w:sz w:val="24"/>
          <w:lang w:val="x-none"/>
        </w:rPr>
        <w:t xml:space="preserve"> соответств</w:t>
      </w:r>
      <w:r w:rsidR="00AE3FDD" w:rsidRPr="00AE3FDD">
        <w:rPr>
          <w:sz w:val="24"/>
        </w:rPr>
        <w:t>ует</w:t>
      </w:r>
      <w:r w:rsidR="00AE3FDD" w:rsidRPr="00AE3FDD">
        <w:rPr>
          <w:sz w:val="24"/>
          <w:lang w:val="x-none"/>
        </w:rPr>
        <w:t xml:space="preserve"> требованиям безопасности по способу защиты человека от поражения электрическим током по 6 ГОСТ </w:t>
      </w:r>
      <w:r w:rsidR="00AE3FDD" w:rsidRPr="00AE3FDD">
        <w:rPr>
          <w:sz w:val="24"/>
          <w:lang w:val="en-US"/>
        </w:rPr>
        <w:t>IEC </w:t>
      </w:r>
      <w:r w:rsidR="00AE3FDD" w:rsidRPr="00AE3FDD">
        <w:rPr>
          <w:sz w:val="24"/>
          <w:lang w:val="x-none"/>
        </w:rPr>
        <w:t>61010</w:t>
      </w:r>
      <w:r w:rsidR="00AE3FDD" w:rsidRPr="00AE3FDD">
        <w:rPr>
          <w:sz w:val="24"/>
          <w:lang w:val="x-none"/>
        </w:rPr>
        <w:noBreakHyphen/>
        <w:t>1</w:t>
      </w:r>
      <w:r w:rsidR="00AE3FDD" w:rsidRPr="00AE3FDD">
        <w:rPr>
          <w:sz w:val="24"/>
        </w:rPr>
        <w:t>-2014</w:t>
      </w:r>
      <w:r w:rsidR="00AE3FDD" w:rsidRPr="00AE3FDD">
        <w:rPr>
          <w:sz w:val="24"/>
          <w:lang w:val="x-none"/>
        </w:rPr>
        <w:t>.</w:t>
      </w:r>
    </w:p>
    <w:p w14:paraId="645E77DE" w14:textId="77777777" w:rsidR="00AE3FDD" w:rsidRPr="00AE3FDD" w:rsidRDefault="00EE33B9" w:rsidP="00A177D3">
      <w:pPr>
        <w:pStyle w:val="aff7"/>
        <w:numPr>
          <w:ilvl w:val="3"/>
          <w:numId w:val="35"/>
        </w:numPr>
        <w:ind w:left="0" w:firstLine="851"/>
        <w:jc w:val="both"/>
        <w:rPr>
          <w:sz w:val="24"/>
          <w:lang w:val="x-none"/>
        </w:rPr>
      </w:pPr>
      <w:proofErr w:type="spellStart"/>
      <w:r>
        <w:rPr>
          <w:sz w:val="24"/>
        </w:rPr>
        <w:t>РиМ</w:t>
      </w:r>
      <w:proofErr w:type="spellEnd"/>
      <w:r>
        <w:rPr>
          <w:sz w:val="24"/>
        </w:rPr>
        <w:t> Монитор</w:t>
      </w:r>
      <w:r w:rsidR="00AE3FDD" w:rsidRPr="00AE3FDD">
        <w:rPr>
          <w:sz w:val="24"/>
          <w:lang w:val="x-none"/>
        </w:rPr>
        <w:t xml:space="preserve"> соответств</w:t>
      </w:r>
      <w:r w:rsidR="00AE3FDD" w:rsidRPr="00AE3FDD">
        <w:rPr>
          <w:sz w:val="24"/>
        </w:rPr>
        <w:t>ует</w:t>
      </w:r>
      <w:r w:rsidR="00AE3FDD" w:rsidRPr="00AE3FDD">
        <w:rPr>
          <w:sz w:val="24"/>
          <w:lang w:val="x-none"/>
        </w:rPr>
        <w:t xml:space="preserve"> требованиям безопасности при распространении огня по ГОСТ 12.1.004</w:t>
      </w:r>
      <w:r w:rsidR="00AE3FDD" w:rsidRPr="00AE3FDD">
        <w:rPr>
          <w:sz w:val="24"/>
        </w:rPr>
        <w:t>-91</w:t>
      </w:r>
      <w:r w:rsidR="00AE3FDD" w:rsidRPr="00AE3FDD">
        <w:rPr>
          <w:sz w:val="24"/>
          <w:lang w:val="x-none"/>
        </w:rPr>
        <w:t>.</w:t>
      </w:r>
    </w:p>
    <w:p w14:paraId="172975D0" w14:textId="77777777" w:rsidR="00C62AD6" w:rsidRDefault="00C62AD6" w:rsidP="003D5A96">
      <w:pPr>
        <w:pStyle w:val="aff7"/>
        <w:numPr>
          <w:ilvl w:val="3"/>
          <w:numId w:val="35"/>
        </w:numPr>
        <w:ind w:left="0" w:firstLine="851"/>
        <w:jc w:val="both"/>
        <w:rPr>
          <w:sz w:val="24"/>
        </w:rPr>
      </w:pPr>
      <w:r w:rsidRPr="00C62AD6">
        <w:rPr>
          <w:sz w:val="24"/>
        </w:rPr>
        <w:t xml:space="preserve">Во всех случаях выявления отклонений от требований безопасности или их нарушений при эксплуатации, работы с </w:t>
      </w:r>
      <w:proofErr w:type="spellStart"/>
      <w:r w:rsidR="00B07A9D">
        <w:rPr>
          <w:sz w:val="24"/>
        </w:rPr>
        <w:t>РиМ</w:t>
      </w:r>
      <w:proofErr w:type="spellEnd"/>
      <w:r w:rsidR="00B07A9D">
        <w:rPr>
          <w:sz w:val="24"/>
        </w:rPr>
        <w:t xml:space="preserve"> Монитор</w:t>
      </w:r>
      <w:r w:rsidRPr="00C62AD6">
        <w:rPr>
          <w:sz w:val="24"/>
        </w:rPr>
        <w:t xml:space="preserve"> должны быть прекращены до устранения замеченных неисправностей или отклонений.</w:t>
      </w:r>
    </w:p>
    <w:p w14:paraId="1E7E771B" w14:textId="46C56E4D" w:rsidR="00D556EF" w:rsidRPr="00C62AD6" w:rsidRDefault="00D556EF" w:rsidP="003D5A96">
      <w:pPr>
        <w:pStyle w:val="aff7"/>
        <w:numPr>
          <w:ilvl w:val="3"/>
          <w:numId w:val="35"/>
        </w:numPr>
        <w:ind w:left="0" w:firstLine="851"/>
        <w:jc w:val="both"/>
        <w:rPr>
          <w:sz w:val="24"/>
        </w:rPr>
      </w:pPr>
      <w:r>
        <w:rPr>
          <w:sz w:val="24"/>
        </w:rPr>
        <w:t>Винт</w:t>
      </w:r>
      <w:r w:rsidRPr="00935AD8">
        <w:rPr>
          <w:sz w:val="24"/>
        </w:rPr>
        <w:t xml:space="preserve"> заземления </w:t>
      </w:r>
      <w:proofErr w:type="spellStart"/>
      <w:r>
        <w:rPr>
          <w:sz w:val="24"/>
        </w:rPr>
        <w:t>РиМ</w:t>
      </w:r>
      <w:proofErr w:type="spellEnd"/>
      <w:r>
        <w:rPr>
          <w:sz w:val="24"/>
        </w:rPr>
        <w:t xml:space="preserve"> Монитор</w:t>
      </w:r>
      <w:r w:rsidRPr="00935AD8">
        <w:rPr>
          <w:sz w:val="24"/>
        </w:rPr>
        <w:t xml:space="preserve"> должен быть подключен</w:t>
      </w:r>
      <w:r w:rsidRPr="00935AD8">
        <w:rPr>
          <w:sz w:val="24"/>
          <w:vertAlign w:val="superscript"/>
        </w:rPr>
        <w:t xml:space="preserve"> </w:t>
      </w:r>
      <w:r w:rsidRPr="003E2C15">
        <w:rPr>
          <w:sz w:val="24"/>
        </w:rPr>
        <w:t>к цепи заземления</w:t>
      </w:r>
      <w:r>
        <w:rPr>
          <w:rStyle w:val="aff4"/>
          <w:lang w:eastAsia="en-US"/>
        </w:rPr>
        <w:t xml:space="preserve"> </w:t>
      </w:r>
      <w:r w:rsidRPr="002135A8">
        <w:rPr>
          <w:rStyle w:val="aff4"/>
          <w:sz w:val="24"/>
          <w:szCs w:val="24"/>
          <w:lang w:eastAsia="en-US"/>
        </w:rPr>
        <w:t>п</w:t>
      </w:r>
      <w:r w:rsidRPr="00935AD8">
        <w:rPr>
          <w:sz w:val="24"/>
        </w:rPr>
        <w:t>ри работе с внешним</w:t>
      </w:r>
      <w:r>
        <w:rPr>
          <w:sz w:val="24"/>
        </w:rPr>
        <w:t xml:space="preserve"> источником </w:t>
      </w:r>
      <w:r w:rsidRPr="00935AD8">
        <w:rPr>
          <w:sz w:val="24"/>
        </w:rPr>
        <w:t>питани</w:t>
      </w:r>
      <w:r>
        <w:rPr>
          <w:sz w:val="24"/>
        </w:rPr>
        <w:t>я.</w:t>
      </w:r>
    </w:p>
    <w:p w14:paraId="2C997133" w14:textId="77777777" w:rsidR="00C62AD6" w:rsidRPr="00AE4DD9" w:rsidRDefault="00C62AD6" w:rsidP="003D5A96">
      <w:pPr>
        <w:pStyle w:val="aff7"/>
        <w:numPr>
          <w:ilvl w:val="2"/>
          <w:numId w:val="34"/>
        </w:numPr>
        <w:ind w:hanging="373"/>
        <w:jc w:val="both"/>
        <w:rPr>
          <w:b/>
          <w:sz w:val="24"/>
        </w:rPr>
      </w:pPr>
      <w:r w:rsidRPr="00AE4DD9">
        <w:rPr>
          <w:b/>
          <w:sz w:val="24"/>
        </w:rPr>
        <w:t xml:space="preserve">Порядок внешнего осмотра </w:t>
      </w:r>
      <w:proofErr w:type="spellStart"/>
      <w:r w:rsidR="00B07A9D">
        <w:rPr>
          <w:b/>
          <w:sz w:val="24"/>
        </w:rPr>
        <w:t>РиМ</w:t>
      </w:r>
      <w:proofErr w:type="spellEnd"/>
      <w:r w:rsidR="00B07A9D">
        <w:rPr>
          <w:b/>
          <w:sz w:val="24"/>
        </w:rPr>
        <w:t xml:space="preserve"> Монитор</w:t>
      </w:r>
      <w:r w:rsidRPr="00AE4DD9">
        <w:rPr>
          <w:b/>
          <w:sz w:val="24"/>
        </w:rPr>
        <w:t xml:space="preserve"> перед эксплуатацией</w:t>
      </w:r>
    </w:p>
    <w:p w14:paraId="159873B1" w14:textId="77777777" w:rsidR="00C62AD6" w:rsidRPr="00AE4DD9" w:rsidRDefault="00C62AD6" w:rsidP="003D5A96">
      <w:pPr>
        <w:pStyle w:val="aff7"/>
        <w:numPr>
          <w:ilvl w:val="3"/>
          <w:numId w:val="36"/>
        </w:numPr>
        <w:ind w:hanging="877"/>
        <w:jc w:val="both"/>
        <w:rPr>
          <w:sz w:val="24"/>
        </w:rPr>
      </w:pPr>
      <w:r w:rsidRPr="00AE4DD9">
        <w:rPr>
          <w:sz w:val="24"/>
        </w:rPr>
        <w:t xml:space="preserve">Перед эксплуатацией </w:t>
      </w:r>
      <w:proofErr w:type="spellStart"/>
      <w:r w:rsidR="00B07A9D">
        <w:rPr>
          <w:sz w:val="24"/>
        </w:rPr>
        <w:t>РиМ</w:t>
      </w:r>
      <w:proofErr w:type="spellEnd"/>
      <w:r w:rsidR="00B07A9D">
        <w:rPr>
          <w:sz w:val="24"/>
        </w:rPr>
        <w:t xml:space="preserve"> Монитор</w:t>
      </w:r>
      <w:r w:rsidRPr="00AE4DD9">
        <w:rPr>
          <w:sz w:val="24"/>
        </w:rPr>
        <w:t xml:space="preserve"> следует проверить внешним осмотром:</w:t>
      </w:r>
    </w:p>
    <w:p w14:paraId="149B0FB1" w14:textId="77777777" w:rsidR="00C62AD6" w:rsidRPr="00AE4DD9" w:rsidRDefault="0027794E" w:rsidP="003D5A96">
      <w:pPr>
        <w:pStyle w:val="aff7"/>
        <w:numPr>
          <w:ilvl w:val="0"/>
          <w:numId w:val="37"/>
        </w:numPr>
        <w:tabs>
          <w:tab w:val="left" w:pos="1134"/>
        </w:tabs>
        <w:ind w:hanging="786"/>
        <w:jc w:val="both"/>
        <w:rPr>
          <w:sz w:val="24"/>
        </w:rPr>
      </w:pPr>
      <w:r>
        <w:rPr>
          <w:sz w:val="24"/>
        </w:rPr>
        <w:t>Ц</w:t>
      </w:r>
      <w:r w:rsidR="00C62AD6" w:rsidRPr="00AE4DD9">
        <w:rPr>
          <w:sz w:val="24"/>
        </w:rPr>
        <w:t xml:space="preserve">елостность корпуса и разъемов </w:t>
      </w:r>
      <w:proofErr w:type="spellStart"/>
      <w:r w:rsidR="00B07A9D">
        <w:rPr>
          <w:sz w:val="24"/>
        </w:rPr>
        <w:t>РиМ</w:t>
      </w:r>
      <w:proofErr w:type="spellEnd"/>
      <w:r w:rsidR="00B07A9D">
        <w:rPr>
          <w:sz w:val="24"/>
        </w:rPr>
        <w:t xml:space="preserve"> Монитор</w:t>
      </w:r>
      <w:r w:rsidR="00C62AD6" w:rsidRPr="00AE4DD9">
        <w:rPr>
          <w:sz w:val="24"/>
        </w:rPr>
        <w:t>;</w:t>
      </w:r>
    </w:p>
    <w:p w14:paraId="1BB5AA3B" w14:textId="639DCE64" w:rsidR="00C62AD6" w:rsidRPr="00810A14" w:rsidRDefault="0027794E" w:rsidP="003D5A96">
      <w:pPr>
        <w:pStyle w:val="aff7"/>
        <w:numPr>
          <w:ilvl w:val="0"/>
          <w:numId w:val="37"/>
        </w:numPr>
        <w:tabs>
          <w:tab w:val="left" w:pos="1134"/>
        </w:tabs>
        <w:ind w:hanging="786"/>
        <w:jc w:val="both"/>
        <w:rPr>
          <w:sz w:val="24"/>
        </w:rPr>
      </w:pPr>
      <w:r w:rsidRPr="00AE3FDD">
        <w:rPr>
          <w:sz w:val="24"/>
        </w:rPr>
        <w:t>Н</w:t>
      </w:r>
      <w:r w:rsidR="00C62AD6" w:rsidRPr="00AE3FDD">
        <w:rPr>
          <w:sz w:val="24"/>
        </w:rPr>
        <w:t>аличие пломб изготовителя</w:t>
      </w:r>
      <w:r w:rsidR="0028673B">
        <w:rPr>
          <w:sz w:val="24"/>
        </w:rPr>
        <w:t xml:space="preserve"> </w:t>
      </w:r>
      <w:r w:rsidR="0028673B">
        <w:rPr>
          <w:sz w:val="24"/>
          <w:szCs w:val="24"/>
        </w:rPr>
        <w:t>(</w:t>
      </w:r>
      <w:r w:rsidR="0028673B" w:rsidRPr="007573C5">
        <w:rPr>
          <w:sz w:val="24"/>
          <w:szCs w:val="24"/>
        </w:rPr>
        <w:t>см. рисунок</w:t>
      </w:r>
      <w:r w:rsidR="00017D03">
        <w:rPr>
          <w:sz w:val="24"/>
          <w:szCs w:val="24"/>
        </w:rPr>
        <w:t xml:space="preserve"> А.5</w:t>
      </w:r>
      <w:r w:rsidR="0028673B">
        <w:rPr>
          <w:sz w:val="24"/>
          <w:szCs w:val="24"/>
        </w:rPr>
        <w:t>)</w:t>
      </w:r>
      <w:r w:rsidR="00810A14" w:rsidRPr="00810A14">
        <w:rPr>
          <w:sz w:val="24"/>
        </w:rPr>
        <w:t>;</w:t>
      </w:r>
    </w:p>
    <w:p w14:paraId="75A7F095" w14:textId="4C0A9259" w:rsidR="00D556EF" w:rsidRPr="00C34F2F" w:rsidRDefault="00810A14" w:rsidP="00C34F2F">
      <w:pPr>
        <w:pStyle w:val="aff7"/>
        <w:numPr>
          <w:ilvl w:val="0"/>
          <w:numId w:val="37"/>
        </w:numPr>
        <w:tabs>
          <w:tab w:val="left" w:pos="1134"/>
        </w:tabs>
        <w:ind w:left="1639" w:hanging="788"/>
        <w:jc w:val="both"/>
        <w:rPr>
          <w:sz w:val="24"/>
        </w:rPr>
      </w:pPr>
      <w:r>
        <w:rPr>
          <w:sz w:val="24"/>
          <w:szCs w:val="24"/>
        </w:rPr>
        <w:t>С</w:t>
      </w:r>
      <w:r w:rsidRPr="00810A14">
        <w:rPr>
          <w:sz w:val="24"/>
          <w:szCs w:val="24"/>
        </w:rPr>
        <w:t>оответствие маркировки заявленным характеристикам</w:t>
      </w:r>
      <w:r w:rsidR="00EA0D38">
        <w:rPr>
          <w:sz w:val="24"/>
          <w:szCs w:val="24"/>
        </w:rPr>
        <w:t xml:space="preserve"> (см. п</w:t>
      </w:r>
      <w:r w:rsidR="009F200D">
        <w:rPr>
          <w:sz w:val="24"/>
          <w:szCs w:val="24"/>
        </w:rPr>
        <w:t>.</w:t>
      </w:r>
      <w:r w:rsidR="008677B7">
        <w:rPr>
          <w:sz w:val="24"/>
          <w:szCs w:val="24"/>
        </w:rPr>
        <w:t xml:space="preserve"> </w:t>
      </w:r>
      <w:r w:rsidR="00EA0D38">
        <w:rPr>
          <w:sz w:val="24"/>
          <w:szCs w:val="24"/>
        </w:rPr>
        <w:t>1.5)</w:t>
      </w:r>
      <w:r w:rsidRPr="00810A14">
        <w:rPr>
          <w:sz w:val="24"/>
          <w:szCs w:val="24"/>
        </w:rPr>
        <w:t>.</w:t>
      </w:r>
    </w:p>
    <w:p w14:paraId="5E270FD6" w14:textId="77777777" w:rsidR="00D25BA8" w:rsidRPr="00D8399C" w:rsidRDefault="00D25BA8" w:rsidP="00C34F2F">
      <w:pPr>
        <w:pStyle w:val="aff7"/>
        <w:numPr>
          <w:ilvl w:val="1"/>
          <w:numId w:val="27"/>
        </w:numPr>
        <w:ind w:left="0" w:firstLine="851"/>
        <w:jc w:val="both"/>
        <w:rPr>
          <w:b/>
          <w:sz w:val="24"/>
        </w:rPr>
      </w:pPr>
      <w:bookmarkStart w:id="67" w:name="_Toc124325298"/>
      <w:bookmarkStart w:id="68" w:name="_Toc124427264"/>
      <w:bookmarkStart w:id="69" w:name="_Toc129777018"/>
      <w:bookmarkStart w:id="70" w:name="_Toc138858805"/>
      <w:bookmarkStart w:id="71" w:name="_Toc138939767"/>
      <w:bookmarkStart w:id="72" w:name="_Toc139469136"/>
      <w:bookmarkStart w:id="73" w:name="_Toc139563470"/>
      <w:bookmarkStart w:id="74" w:name="_Toc152328598"/>
      <w:bookmarkStart w:id="75" w:name="_Toc179453812"/>
      <w:r w:rsidRPr="00D8399C">
        <w:rPr>
          <w:b/>
          <w:sz w:val="24"/>
        </w:rPr>
        <w:t xml:space="preserve">Контроль работоспособности </w:t>
      </w:r>
      <w:proofErr w:type="spellStart"/>
      <w:r w:rsidR="00B07A9D">
        <w:rPr>
          <w:b/>
          <w:sz w:val="24"/>
        </w:rPr>
        <w:t>РиМ</w:t>
      </w:r>
      <w:proofErr w:type="spellEnd"/>
      <w:r w:rsidR="00B07A9D">
        <w:rPr>
          <w:b/>
          <w:sz w:val="24"/>
        </w:rPr>
        <w:t xml:space="preserve"> Монитор</w:t>
      </w:r>
      <w:r w:rsidRPr="00D8399C">
        <w:rPr>
          <w:b/>
          <w:sz w:val="24"/>
        </w:rPr>
        <w:t xml:space="preserve"> в процессе эксплуатации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1B976C98" w14:textId="77777777" w:rsidR="00D74833" w:rsidRPr="00D8399C" w:rsidRDefault="00D74833" w:rsidP="00FE13E1">
      <w:pPr>
        <w:pStyle w:val="aff7"/>
        <w:numPr>
          <w:ilvl w:val="2"/>
          <w:numId w:val="40"/>
        </w:numPr>
        <w:ind w:left="0" w:firstLine="851"/>
        <w:jc w:val="both"/>
        <w:rPr>
          <w:sz w:val="24"/>
        </w:rPr>
      </w:pPr>
      <w:r w:rsidRPr="00D8399C">
        <w:rPr>
          <w:sz w:val="24"/>
        </w:rPr>
        <w:t xml:space="preserve">Проверку </w:t>
      </w:r>
      <w:r w:rsidR="00143268">
        <w:rPr>
          <w:sz w:val="24"/>
        </w:rPr>
        <w:t xml:space="preserve">работоспособности </w:t>
      </w:r>
      <w:r w:rsidRPr="00D8399C">
        <w:rPr>
          <w:sz w:val="24"/>
        </w:rPr>
        <w:t>ОВИ проводят с</w:t>
      </w:r>
      <w:r w:rsidR="009F76F9" w:rsidRPr="00D8399C">
        <w:rPr>
          <w:sz w:val="24"/>
        </w:rPr>
        <w:t xml:space="preserve"> помощью</w:t>
      </w:r>
      <w:r w:rsidR="0080004E" w:rsidRPr="00D8399C">
        <w:rPr>
          <w:sz w:val="24"/>
        </w:rPr>
        <w:t xml:space="preserve"> </w:t>
      </w:r>
      <w:r w:rsidRPr="00D8399C">
        <w:rPr>
          <w:sz w:val="24"/>
        </w:rPr>
        <w:t>ТОУ</w:t>
      </w:r>
      <w:r w:rsidR="006D79F0" w:rsidRPr="00D8399C">
        <w:rPr>
          <w:sz w:val="24"/>
        </w:rPr>
        <w:t xml:space="preserve"> и</w:t>
      </w:r>
      <w:r w:rsidR="009F76F9" w:rsidRPr="00D8399C">
        <w:rPr>
          <w:sz w:val="24"/>
        </w:rPr>
        <w:t xml:space="preserve"> </w:t>
      </w:r>
      <w:r w:rsidR="00A177D3">
        <w:rPr>
          <w:sz w:val="24"/>
        </w:rPr>
        <w:t xml:space="preserve">ПК </w:t>
      </w:r>
      <w:proofErr w:type="gramStart"/>
      <w:r w:rsidR="00A177D3">
        <w:rPr>
          <w:sz w:val="24"/>
        </w:rPr>
        <w:t>с</w:t>
      </w:r>
      <w:proofErr w:type="gramEnd"/>
      <w:r w:rsidR="00A177D3">
        <w:rPr>
          <w:sz w:val="24"/>
        </w:rPr>
        <w:t xml:space="preserve"> установленным </w:t>
      </w:r>
      <w:r w:rsidR="006D79F0" w:rsidRPr="00D8399C">
        <w:rPr>
          <w:sz w:val="24"/>
        </w:rPr>
        <w:t xml:space="preserve">ПО «Сетевой Анализатор» (см. </w:t>
      </w:r>
      <w:r w:rsidR="0027794E" w:rsidRPr="00D8399C">
        <w:rPr>
          <w:sz w:val="24"/>
        </w:rPr>
        <w:t>п. Б</w:t>
      </w:r>
      <w:r w:rsidR="003706E4">
        <w:rPr>
          <w:sz w:val="24"/>
        </w:rPr>
        <w:t>.2</w:t>
      </w:r>
      <w:r w:rsidR="006D79F0" w:rsidRPr="00D8399C">
        <w:rPr>
          <w:sz w:val="24"/>
        </w:rPr>
        <w:t>)</w:t>
      </w:r>
      <w:r w:rsidRPr="00D8399C">
        <w:rPr>
          <w:sz w:val="24"/>
        </w:rPr>
        <w:t xml:space="preserve">. </w:t>
      </w:r>
    </w:p>
    <w:p w14:paraId="1B2DD39F" w14:textId="54544767" w:rsidR="00D25BA8" w:rsidRDefault="00977DA4" w:rsidP="00FE13E1">
      <w:pPr>
        <w:pStyle w:val="aff7"/>
        <w:numPr>
          <w:ilvl w:val="2"/>
          <w:numId w:val="40"/>
        </w:numPr>
        <w:ind w:left="0" w:firstLine="851"/>
        <w:jc w:val="both"/>
        <w:rPr>
          <w:sz w:val="24"/>
        </w:rPr>
      </w:pPr>
      <w:r w:rsidRPr="007309C5">
        <w:rPr>
          <w:sz w:val="24"/>
        </w:rPr>
        <w:t xml:space="preserve">Проверку </w:t>
      </w:r>
      <w:r w:rsidR="00143268" w:rsidRPr="007309C5">
        <w:rPr>
          <w:sz w:val="24"/>
        </w:rPr>
        <w:t xml:space="preserve">работоспособности </w:t>
      </w:r>
      <w:r w:rsidRPr="007309C5">
        <w:rPr>
          <w:sz w:val="24"/>
        </w:rPr>
        <w:t>интерфейс</w:t>
      </w:r>
      <w:r w:rsidR="00143268" w:rsidRPr="007309C5">
        <w:rPr>
          <w:sz w:val="24"/>
        </w:rPr>
        <w:t>а</w:t>
      </w:r>
      <w:r w:rsidRPr="007309C5">
        <w:rPr>
          <w:sz w:val="24"/>
        </w:rPr>
        <w:t xml:space="preserve"> RS-485 проводят </w:t>
      </w:r>
      <w:r w:rsidR="009F76F9" w:rsidRPr="007309C5">
        <w:rPr>
          <w:sz w:val="24"/>
        </w:rPr>
        <w:t>с</w:t>
      </w:r>
      <w:r w:rsidRPr="007309C5">
        <w:rPr>
          <w:sz w:val="24"/>
        </w:rPr>
        <w:t xml:space="preserve"> помощ</w:t>
      </w:r>
      <w:r w:rsidR="009F76F9" w:rsidRPr="007309C5">
        <w:rPr>
          <w:sz w:val="24"/>
        </w:rPr>
        <w:t xml:space="preserve">ью </w:t>
      </w:r>
      <w:r w:rsidR="009905E2" w:rsidRPr="007309C5">
        <w:rPr>
          <w:sz w:val="24"/>
        </w:rPr>
        <w:t>ТОУ и</w:t>
      </w:r>
      <w:r w:rsidR="000440DA" w:rsidRPr="007309C5">
        <w:rPr>
          <w:sz w:val="24"/>
        </w:rPr>
        <w:t xml:space="preserve"> </w:t>
      </w:r>
      <w:proofErr w:type="spellStart"/>
      <w:r w:rsidR="000440DA" w:rsidRPr="007309C5">
        <w:rPr>
          <w:sz w:val="24"/>
        </w:rPr>
        <w:t>РиМ</w:t>
      </w:r>
      <w:proofErr w:type="spellEnd"/>
      <w:r w:rsidR="000440DA" w:rsidRPr="007309C5">
        <w:rPr>
          <w:sz w:val="24"/>
        </w:rPr>
        <w:t xml:space="preserve"> Монитор с</w:t>
      </w:r>
      <w:r w:rsidR="009905E2" w:rsidRPr="007309C5">
        <w:rPr>
          <w:sz w:val="24"/>
        </w:rPr>
        <w:t xml:space="preserve"> режим</w:t>
      </w:r>
      <w:r w:rsidR="000440DA" w:rsidRPr="007309C5">
        <w:rPr>
          <w:sz w:val="24"/>
        </w:rPr>
        <w:t>ом</w:t>
      </w:r>
      <w:r w:rsidR="009905E2" w:rsidRPr="007309C5">
        <w:rPr>
          <w:sz w:val="24"/>
        </w:rPr>
        <w:t xml:space="preserve"> ВАФ</w:t>
      </w:r>
      <w:r w:rsidR="000440DA" w:rsidRPr="007309C5">
        <w:rPr>
          <w:sz w:val="24"/>
        </w:rPr>
        <w:t xml:space="preserve"> для ТОУ</w:t>
      </w:r>
      <w:r w:rsidR="000440DA">
        <w:rPr>
          <w:sz w:val="24"/>
        </w:rPr>
        <w:t xml:space="preserve"> </w:t>
      </w:r>
      <w:r w:rsidR="00B00236" w:rsidRPr="00D8399C">
        <w:rPr>
          <w:sz w:val="24"/>
        </w:rPr>
        <w:t xml:space="preserve"> </w:t>
      </w:r>
      <w:r w:rsidR="00B00236" w:rsidRPr="00D8399C">
        <w:rPr>
          <w:bCs/>
          <w:iCs/>
          <w:sz w:val="24"/>
        </w:rPr>
        <w:t xml:space="preserve">(см. </w:t>
      </w:r>
      <w:r w:rsidR="000440DA">
        <w:rPr>
          <w:sz w:val="24"/>
        </w:rPr>
        <w:t>п. 1</w:t>
      </w:r>
      <w:r w:rsidR="008F3CBF" w:rsidRPr="00D8399C">
        <w:rPr>
          <w:sz w:val="24"/>
        </w:rPr>
        <w:t>.3</w:t>
      </w:r>
      <w:r w:rsidR="000440DA">
        <w:rPr>
          <w:sz w:val="24"/>
        </w:rPr>
        <w:t>.2.5</w:t>
      </w:r>
      <w:r w:rsidR="008F3CBF" w:rsidRPr="00D8399C">
        <w:rPr>
          <w:sz w:val="24"/>
        </w:rPr>
        <w:t>)</w:t>
      </w:r>
      <w:r w:rsidRPr="00D8399C">
        <w:rPr>
          <w:sz w:val="24"/>
        </w:rPr>
        <w:t>.</w:t>
      </w:r>
    </w:p>
    <w:p w14:paraId="481C2A6A" w14:textId="77777777" w:rsidR="00344A6C" w:rsidRPr="00143268" w:rsidRDefault="00344A6C" w:rsidP="00FE13E1">
      <w:pPr>
        <w:pStyle w:val="aff7"/>
        <w:numPr>
          <w:ilvl w:val="2"/>
          <w:numId w:val="40"/>
        </w:numPr>
        <w:ind w:left="0" w:firstLine="851"/>
        <w:jc w:val="both"/>
        <w:rPr>
          <w:sz w:val="24"/>
        </w:rPr>
      </w:pPr>
      <w:r w:rsidRPr="00143268">
        <w:rPr>
          <w:sz w:val="24"/>
        </w:rPr>
        <w:t xml:space="preserve">Проверку работоспособности интерфейса </w:t>
      </w:r>
      <w:r w:rsidRPr="00143268">
        <w:rPr>
          <w:sz w:val="24"/>
          <w:lang w:val="en-US"/>
        </w:rPr>
        <w:t>Ethernet</w:t>
      </w:r>
      <w:r w:rsidRPr="00143268">
        <w:rPr>
          <w:sz w:val="24"/>
        </w:rPr>
        <w:t xml:space="preserve"> проводят </w:t>
      </w:r>
      <w:r w:rsidR="00B078FC" w:rsidRPr="00143268">
        <w:rPr>
          <w:sz w:val="24"/>
        </w:rPr>
        <w:t xml:space="preserve">с помощью ПК. При успешном подключении индикатор, расположенный на разъеме </w:t>
      </w:r>
      <w:r w:rsidR="00B078FC" w:rsidRPr="00143268">
        <w:rPr>
          <w:sz w:val="24"/>
          <w:lang w:val="en-US"/>
        </w:rPr>
        <w:t>Ethernet</w:t>
      </w:r>
      <w:r w:rsidR="00B078FC" w:rsidRPr="00143268">
        <w:rPr>
          <w:sz w:val="24"/>
        </w:rPr>
        <w:t>, должен светиться или мигать зеленым цветом.</w:t>
      </w:r>
    </w:p>
    <w:p w14:paraId="7B94126D" w14:textId="77777777" w:rsidR="009C49D2" w:rsidRPr="009E4F8D" w:rsidRDefault="009C49D2" w:rsidP="00FE13E1">
      <w:pPr>
        <w:pStyle w:val="aff7"/>
        <w:numPr>
          <w:ilvl w:val="2"/>
          <w:numId w:val="40"/>
        </w:numPr>
        <w:ind w:left="851" w:firstLine="0"/>
        <w:jc w:val="both"/>
        <w:rPr>
          <w:sz w:val="24"/>
          <w:szCs w:val="24"/>
        </w:rPr>
      </w:pPr>
      <w:r w:rsidRPr="009E4F8D">
        <w:rPr>
          <w:sz w:val="24"/>
          <w:szCs w:val="24"/>
        </w:rPr>
        <w:t>Проверка работоспособности питания проводится в следующем порядке:</w:t>
      </w:r>
    </w:p>
    <w:p w14:paraId="7A93CB57" w14:textId="085CB43D" w:rsidR="001D7CC4" w:rsidRPr="001D7CC4" w:rsidRDefault="00E814E0" w:rsidP="00FE13E1">
      <w:pPr>
        <w:pStyle w:val="aff7"/>
        <w:numPr>
          <w:ilvl w:val="0"/>
          <w:numId w:val="58"/>
        </w:numPr>
        <w:ind w:hanging="720"/>
        <w:jc w:val="both"/>
        <w:rPr>
          <w:sz w:val="24"/>
          <w:szCs w:val="24"/>
        </w:rPr>
      </w:pPr>
      <w:r>
        <w:rPr>
          <w:sz w:val="24"/>
          <w:szCs w:val="24"/>
        </w:rPr>
        <w:t>в</w:t>
      </w:r>
      <w:r w:rsidR="001D7CC4">
        <w:rPr>
          <w:sz w:val="24"/>
          <w:szCs w:val="24"/>
        </w:rPr>
        <w:t xml:space="preserve">ключить </w:t>
      </w:r>
      <w:proofErr w:type="spellStart"/>
      <w:r w:rsidR="001D7CC4">
        <w:rPr>
          <w:sz w:val="24"/>
          <w:szCs w:val="24"/>
        </w:rPr>
        <w:t>РиМ</w:t>
      </w:r>
      <w:proofErr w:type="spellEnd"/>
      <w:r w:rsidR="001D7CC4">
        <w:rPr>
          <w:sz w:val="24"/>
          <w:szCs w:val="24"/>
        </w:rPr>
        <w:t xml:space="preserve"> Монитор</w:t>
      </w:r>
      <w:r w:rsidR="007C5C4D">
        <w:rPr>
          <w:sz w:val="24"/>
          <w:szCs w:val="24"/>
          <w:lang w:val="en-US"/>
        </w:rPr>
        <w:t>;</w:t>
      </w:r>
    </w:p>
    <w:p w14:paraId="12ECD09A" w14:textId="7E582620" w:rsidR="009C49D2" w:rsidRPr="009E4F8D" w:rsidRDefault="00E814E0" w:rsidP="00FE13E1">
      <w:pPr>
        <w:pStyle w:val="aff7"/>
        <w:numPr>
          <w:ilvl w:val="0"/>
          <w:numId w:val="58"/>
        </w:numPr>
        <w:ind w:hanging="720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FE13E1" w:rsidRPr="009E4F8D">
        <w:rPr>
          <w:sz w:val="24"/>
          <w:szCs w:val="24"/>
        </w:rPr>
        <w:t>одключить источник питания к разъему питания</w:t>
      </w:r>
      <w:r w:rsidR="00FF1F49">
        <w:rPr>
          <w:sz w:val="24"/>
          <w:szCs w:val="24"/>
        </w:rPr>
        <w:t xml:space="preserve"> </w:t>
      </w:r>
      <w:proofErr w:type="spellStart"/>
      <w:r w:rsidR="00FF1F49">
        <w:rPr>
          <w:sz w:val="24"/>
          <w:szCs w:val="24"/>
        </w:rPr>
        <w:t>РиМ</w:t>
      </w:r>
      <w:proofErr w:type="spellEnd"/>
      <w:r w:rsidR="00FF1F49">
        <w:rPr>
          <w:sz w:val="24"/>
          <w:szCs w:val="24"/>
        </w:rPr>
        <w:t xml:space="preserve"> Монитор</w:t>
      </w:r>
      <w:r w:rsidR="007C5C4D" w:rsidRPr="007C5C4D">
        <w:rPr>
          <w:sz w:val="24"/>
          <w:szCs w:val="24"/>
        </w:rPr>
        <w:t>;</w:t>
      </w:r>
    </w:p>
    <w:p w14:paraId="220B7180" w14:textId="33688A07" w:rsidR="00FE13E1" w:rsidRPr="009E4F8D" w:rsidRDefault="00E814E0" w:rsidP="00FE13E1">
      <w:pPr>
        <w:pStyle w:val="aff7"/>
        <w:numPr>
          <w:ilvl w:val="0"/>
          <w:numId w:val="58"/>
        </w:numPr>
        <w:ind w:hanging="720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672662" w:rsidRPr="009E4F8D">
        <w:rPr>
          <w:sz w:val="24"/>
          <w:szCs w:val="24"/>
        </w:rPr>
        <w:t xml:space="preserve">одать </w:t>
      </w:r>
      <w:r w:rsidR="00FE13E1" w:rsidRPr="009E4F8D">
        <w:rPr>
          <w:sz w:val="24"/>
          <w:szCs w:val="24"/>
        </w:rPr>
        <w:t>напряжение питания</w:t>
      </w:r>
      <w:r w:rsidR="007C5C4D">
        <w:rPr>
          <w:sz w:val="24"/>
          <w:szCs w:val="24"/>
          <w:lang w:val="en-US"/>
        </w:rPr>
        <w:t>;</w:t>
      </w:r>
    </w:p>
    <w:p w14:paraId="2C0DEEE7" w14:textId="3ADF9DBE" w:rsidR="00672662" w:rsidRPr="009E4F8D" w:rsidRDefault="00672662" w:rsidP="00672662">
      <w:pPr>
        <w:pStyle w:val="aff7"/>
        <w:ind w:firstLine="851"/>
        <w:jc w:val="both"/>
        <w:rPr>
          <w:sz w:val="24"/>
          <w:szCs w:val="24"/>
        </w:rPr>
      </w:pPr>
      <w:r w:rsidRPr="009E4F8D">
        <w:rPr>
          <w:sz w:val="24"/>
          <w:szCs w:val="24"/>
        </w:rPr>
        <w:t xml:space="preserve">Примечание </w:t>
      </w:r>
      <w:r w:rsidRPr="009E4F8D">
        <w:rPr>
          <w:sz w:val="24"/>
          <w:szCs w:val="24"/>
        </w:rPr>
        <w:sym w:font="Symbol" w:char="F02D"/>
      </w:r>
      <w:r w:rsidRPr="009E4F8D">
        <w:rPr>
          <w:sz w:val="24"/>
          <w:szCs w:val="24"/>
        </w:rPr>
        <w:t xml:space="preserve"> Проверка проводится при нижнем и верхнем значении рабочего диапазона напряжения </w:t>
      </w:r>
      <w:r w:rsidR="00DD5393">
        <w:rPr>
          <w:sz w:val="24"/>
          <w:szCs w:val="24"/>
        </w:rPr>
        <w:t>питания постоянного тока</w:t>
      </w:r>
      <w:r w:rsidRPr="009E4F8D">
        <w:rPr>
          <w:sz w:val="24"/>
          <w:szCs w:val="24"/>
        </w:rPr>
        <w:t>.</w:t>
      </w:r>
    </w:p>
    <w:p w14:paraId="2D92DE9F" w14:textId="7C45F72E" w:rsidR="00344A6C" w:rsidRPr="009E4F8D" w:rsidRDefault="00E814E0" w:rsidP="00F96DD1">
      <w:pPr>
        <w:pStyle w:val="aff7"/>
        <w:numPr>
          <w:ilvl w:val="0"/>
          <w:numId w:val="58"/>
        </w:numPr>
        <w:ind w:hanging="720"/>
        <w:jc w:val="both"/>
        <w:rPr>
          <w:sz w:val="24"/>
          <w:szCs w:val="24"/>
        </w:rPr>
      </w:pPr>
      <w:r>
        <w:rPr>
          <w:sz w:val="24"/>
          <w:szCs w:val="24"/>
        </w:rPr>
        <w:t>у</w:t>
      </w:r>
      <w:r w:rsidR="00FE13E1" w:rsidRPr="009E4F8D">
        <w:rPr>
          <w:sz w:val="24"/>
          <w:szCs w:val="24"/>
        </w:rPr>
        <w:t xml:space="preserve">бедиться, что индикатор </w:t>
      </w:r>
      <w:r w:rsidR="00DD5393">
        <w:rPr>
          <w:sz w:val="24"/>
          <w:szCs w:val="24"/>
        </w:rPr>
        <w:t xml:space="preserve">на дисплее </w:t>
      </w:r>
      <w:r w:rsidR="00FE13E1" w:rsidRPr="009E4F8D">
        <w:rPr>
          <w:sz w:val="24"/>
          <w:szCs w:val="24"/>
        </w:rPr>
        <w:t>перешел в режим отображения статуса заряда.</w:t>
      </w:r>
    </w:p>
    <w:p w14:paraId="76735745" w14:textId="77777777" w:rsidR="00FF1F49" w:rsidRDefault="00FF1F49" w:rsidP="00FE13E1">
      <w:pPr>
        <w:pStyle w:val="aff7"/>
        <w:numPr>
          <w:ilvl w:val="2"/>
          <w:numId w:val="40"/>
        </w:numPr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Проверка </w:t>
      </w:r>
      <w:r w:rsidR="00F41CC3">
        <w:rPr>
          <w:sz w:val="24"/>
          <w:szCs w:val="24"/>
        </w:rPr>
        <w:t>потребляемой мощности проводится</w:t>
      </w:r>
      <w:r w:rsidRPr="009E4F8D">
        <w:rPr>
          <w:sz w:val="24"/>
          <w:szCs w:val="24"/>
        </w:rPr>
        <w:t xml:space="preserve"> в следующем порядке:</w:t>
      </w:r>
    </w:p>
    <w:p w14:paraId="41E7E648" w14:textId="6940BD88" w:rsidR="00FF1F49" w:rsidRPr="009E4F8D" w:rsidRDefault="00E814E0" w:rsidP="00FF1F49">
      <w:pPr>
        <w:pStyle w:val="aff7"/>
        <w:numPr>
          <w:ilvl w:val="0"/>
          <w:numId w:val="61"/>
        </w:numPr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FF1F49" w:rsidRPr="009E4F8D">
        <w:rPr>
          <w:sz w:val="24"/>
          <w:szCs w:val="24"/>
        </w:rPr>
        <w:t xml:space="preserve">одключить </w:t>
      </w:r>
      <w:r w:rsidR="000B2329">
        <w:rPr>
          <w:sz w:val="24"/>
          <w:szCs w:val="24"/>
        </w:rPr>
        <w:t xml:space="preserve">ЛБП </w:t>
      </w:r>
      <w:r w:rsidR="00FF1F49" w:rsidRPr="009E4F8D">
        <w:rPr>
          <w:sz w:val="24"/>
          <w:szCs w:val="24"/>
        </w:rPr>
        <w:t xml:space="preserve">к </w:t>
      </w:r>
      <w:r w:rsidR="000B2329" w:rsidRPr="009E4F8D">
        <w:rPr>
          <w:sz w:val="24"/>
          <w:szCs w:val="24"/>
        </w:rPr>
        <w:t>разъему питания</w:t>
      </w:r>
      <w:r w:rsidR="000B2329">
        <w:rPr>
          <w:sz w:val="24"/>
          <w:szCs w:val="24"/>
        </w:rPr>
        <w:t xml:space="preserve"> </w:t>
      </w:r>
      <w:proofErr w:type="spellStart"/>
      <w:r w:rsidR="00FF1F49">
        <w:rPr>
          <w:sz w:val="24"/>
          <w:szCs w:val="24"/>
        </w:rPr>
        <w:t>РиМ</w:t>
      </w:r>
      <w:proofErr w:type="spellEnd"/>
      <w:r w:rsidR="00FF1F49">
        <w:rPr>
          <w:sz w:val="24"/>
          <w:szCs w:val="24"/>
        </w:rPr>
        <w:t xml:space="preserve"> Монитор</w:t>
      </w:r>
      <w:r w:rsidR="007C5C4D" w:rsidRPr="007C5C4D">
        <w:rPr>
          <w:sz w:val="24"/>
          <w:szCs w:val="24"/>
        </w:rPr>
        <w:t>;</w:t>
      </w:r>
    </w:p>
    <w:p w14:paraId="787A2781" w14:textId="588CE7F2" w:rsidR="000B2329" w:rsidRPr="000B2329" w:rsidRDefault="00E814E0" w:rsidP="000B2329">
      <w:pPr>
        <w:pStyle w:val="aff7"/>
        <w:numPr>
          <w:ilvl w:val="0"/>
          <w:numId w:val="61"/>
        </w:numPr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0B2329" w:rsidRPr="000B2329">
        <w:rPr>
          <w:sz w:val="24"/>
          <w:szCs w:val="24"/>
        </w:rPr>
        <w:t>одать напряжение питания</w:t>
      </w:r>
      <w:r w:rsidR="007C5C4D">
        <w:rPr>
          <w:sz w:val="24"/>
          <w:szCs w:val="24"/>
          <w:lang w:val="en-US"/>
        </w:rPr>
        <w:t>;</w:t>
      </w:r>
    </w:p>
    <w:p w14:paraId="014A676B" w14:textId="2BA12F9E" w:rsidR="00FF1F49" w:rsidRDefault="00E814E0" w:rsidP="00FF1F49">
      <w:pPr>
        <w:pStyle w:val="aff7"/>
        <w:numPr>
          <w:ilvl w:val="0"/>
          <w:numId w:val="61"/>
        </w:numPr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с</w:t>
      </w:r>
      <w:r w:rsidR="000B2329" w:rsidRPr="000B2329">
        <w:rPr>
          <w:sz w:val="24"/>
          <w:szCs w:val="24"/>
        </w:rPr>
        <w:t>нять показания потребляемого тока с дисплея ЛБП</w:t>
      </w:r>
      <w:r w:rsidR="007C5C4D" w:rsidRPr="007C5C4D">
        <w:rPr>
          <w:sz w:val="24"/>
          <w:szCs w:val="24"/>
        </w:rPr>
        <w:t>;</w:t>
      </w:r>
    </w:p>
    <w:p w14:paraId="1E6E288C" w14:textId="30C65FF6" w:rsidR="000B2329" w:rsidRPr="00DD5393" w:rsidRDefault="00E814E0" w:rsidP="00FF1F49">
      <w:pPr>
        <w:pStyle w:val="aff7"/>
        <w:numPr>
          <w:ilvl w:val="0"/>
          <w:numId w:val="61"/>
        </w:numPr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t>р</w:t>
      </w:r>
      <w:r w:rsidR="009369B5" w:rsidRPr="009369B5">
        <w:rPr>
          <w:sz w:val="24"/>
          <w:szCs w:val="24"/>
        </w:rPr>
        <w:t>ассчитать потребляемую мощность по формуле</w:t>
      </w:r>
      <w:r w:rsidR="00DD5393" w:rsidRPr="00DD5393">
        <w:rPr>
          <w:sz w:val="24"/>
          <w:szCs w:val="24"/>
        </w:rPr>
        <w:t xml:space="preserve"> (1)</w:t>
      </w:r>
      <w:r w:rsidR="009369B5" w:rsidRPr="009369B5">
        <w:rPr>
          <w:sz w:val="24"/>
          <w:szCs w:val="24"/>
        </w:rPr>
        <w:t>:</w:t>
      </w:r>
    </w:p>
    <w:tbl>
      <w:tblPr>
        <w:tblStyle w:val="af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4"/>
        <w:gridCol w:w="532"/>
      </w:tblGrid>
      <w:tr w:rsidR="00DD5393" w14:paraId="6782484D" w14:textId="77777777" w:rsidTr="00DD5393">
        <w:tc>
          <w:tcPr>
            <w:tcW w:w="4734" w:type="pct"/>
          </w:tcPr>
          <w:p w14:paraId="6AE96DDC" w14:textId="3D25D99D" w:rsidR="00DD5393" w:rsidRPr="00DD5393" w:rsidRDefault="00DD5393" w:rsidP="00DD5393">
            <w:pPr>
              <w:tabs>
                <w:tab w:val="left" w:pos="993"/>
              </w:tabs>
              <w:spacing w:line="288" w:lineRule="auto"/>
              <w:jc w:val="both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=U∙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I</m:t>
                </m:r>
              </m:oMath>
            </m:oMathPara>
          </w:p>
        </w:tc>
        <w:tc>
          <w:tcPr>
            <w:tcW w:w="266" w:type="pct"/>
            <w:vAlign w:val="center"/>
          </w:tcPr>
          <w:p w14:paraId="18289253" w14:textId="4D96D339" w:rsidR="00DD5393" w:rsidRPr="00DD5393" w:rsidRDefault="00DD5393" w:rsidP="00DD5393">
            <w:pPr>
              <w:pStyle w:val="aff7"/>
              <w:ind w:firstLine="0"/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(1)</w:t>
            </w:r>
          </w:p>
        </w:tc>
      </w:tr>
    </w:tbl>
    <w:p w14:paraId="0A2BD082" w14:textId="77777777" w:rsidR="009369B5" w:rsidRPr="00C8612C" w:rsidRDefault="009369B5" w:rsidP="001D7CC4">
      <w:pPr>
        <w:spacing w:line="288" w:lineRule="auto"/>
        <w:ind w:firstLine="851"/>
        <w:jc w:val="both"/>
        <w:rPr>
          <w:snapToGrid w:val="0"/>
          <w:sz w:val="24"/>
          <w:szCs w:val="24"/>
        </w:rPr>
      </w:pPr>
      <w:r w:rsidRPr="00C8612C">
        <w:rPr>
          <w:sz w:val="24"/>
          <w:szCs w:val="24"/>
        </w:rPr>
        <w:t>гд</w:t>
      </w:r>
      <w:r w:rsidRPr="00C8612C">
        <w:rPr>
          <w:snapToGrid w:val="0"/>
          <w:sz w:val="24"/>
          <w:szCs w:val="24"/>
        </w:rPr>
        <w:t xml:space="preserve">е: </w:t>
      </w:r>
    </w:p>
    <w:p w14:paraId="4DEAC7BC" w14:textId="77777777" w:rsidR="009369B5" w:rsidRPr="00823B86" w:rsidRDefault="00823B86" w:rsidP="001D7CC4">
      <w:pPr>
        <w:pStyle w:val="af7"/>
        <w:numPr>
          <w:ilvl w:val="0"/>
          <w:numId w:val="62"/>
        </w:numPr>
        <w:tabs>
          <w:tab w:val="left" w:pos="993"/>
        </w:tabs>
        <w:spacing w:line="288" w:lineRule="auto"/>
        <w:ind w:left="0" w:firstLine="851"/>
        <w:contextualSpacing w:val="0"/>
        <w:jc w:val="both"/>
        <w:rPr>
          <w:i/>
          <w:snapToGrid w:val="0"/>
          <w:sz w:val="24"/>
          <w:szCs w:val="24"/>
        </w:rPr>
      </w:pPr>
      <w:r>
        <w:rPr>
          <w:sz w:val="24"/>
          <w:szCs w:val="24"/>
          <w:lang w:val="en-US"/>
        </w:rPr>
        <w:t>P</w:t>
      </w:r>
      <w:r w:rsidR="009369B5" w:rsidRPr="00C8612C">
        <w:rPr>
          <w:sz w:val="24"/>
          <w:szCs w:val="24"/>
        </w:rPr>
        <w:t xml:space="preserve"> – </w:t>
      </w:r>
      <w:r>
        <w:rPr>
          <w:sz w:val="24"/>
          <w:szCs w:val="24"/>
        </w:rPr>
        <w:t>потребляемая мощность</w:t>
      </w:r>
      <w:r w:rsidR="00D13FAD">
        <w:rPr>
          <w:sz w:val="24"/>
          <w:szCs w:val="24"/>
        </w:rPr>
        <w:t>, Вт</w:t>
      </w:r>
      <w:r>
        <w:rPr>
          <w:sz w:val="24"/>
          <w:szCs w:val="24"/>
        </w:rPr>
        <w:t>;</w:t>
      </w:r>
    </w:p>
    <w:p w14:paraId="42FD4879" w14:textId="77777777" w:rsidR="00823B86" w:rsidRPr="00823B86" w:rsidRDefault="00823B86" w:rsidP="001D7CC4">
      <w:pPr>
        <w:pStyle w:val="af7"/>
        <w:numPr>
          <w:ilvl w:val="0"/>
          <w:numId w:val="62"/>
        </w:numPr>
        <w:tabs>
          <w:tab w:val="left" w:pos="993"/>
        </w:tabs>
        <w:spacing w:line="288" w:lineRule="auto"/>
        <w:ind w:left="0" w:firstLine="851"/>
        <w:contextualSpacing w:val="0"/>
        <w:jc w:val="both"/>
        <w:rPr>
          <w:i/>
          <w:snapToGrid w:val="0"/>
          <w:sz w:val="24"/>
          <w:szCs w:val="24"/>
        </w:rPr>
      </w:pPr>
      <w:r>
        <w:rPr>
          <w:sz w:val="24"/>
          <w:szCs w:val="24"/>
          <w:lang w:val="en-US"/>
        </w:rPr>
        <w:t xml:space="preserve">U </w:t>
      </w:r>
      <w:r w:rsidRPr="00C8612C">
        <w:rPr>
          <w:sz w:val="24"/>
          <w:szCs w:val="24"/>
        </w:rPr>
        <w:t>–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напряжение питания</w:t>
      </w:r>
      <w:r w:rsidR="00D13FAD">
        <w:rPr>
          <w:sz w:val="24"/>
          <w:szCs w:val="24"/>
        </w:rPr>
        <w:t>, В</w:t>
      </w:r>
      <w:r w:rsidR="001D7CC4">
        <w:rPr>
          <w:sz w:val="24"/>
          <w:szCs w:val="24"/>
          <w:lang w:val="en-US"/>
        </w:rPr>
        <w:t>;</w:t>
      </w:r>
    </w:p>
    <w:p w14:paraId="09D2205A" w14:textId="77777777" w:rsidR="00FF1F49" w:rsidRPr="001D7CC4" w:rsidRDefault="00823B86" w:rsidP="001D7CC4">
      <w:pPr>
        <w:pStyle w:val="af7"/>
        <w:numPr>
          <w:ilvl w:val="0"/>
          <w:numId w:val="62"/>
        </w:numPr>
        <w:tabs>
          <w:tab w:val="left" w:pos="993"/>
        </w:tabs>
        <w:spacing w:line="288" w:lineRule="auto"/>
        <w:ind w:left="0" w:firstLine="851"/>
        <w:contextualSpacing w:val="0"/>
        <w:jc w:val="both"/>
        <w:rPr>
          <w:i/>
          <w:snapToGrid w:val="0"/>
          <w:sz w:val="24"/>
          <w:szCs w:val="24"/>
        </w:rPr>
      </w:pPr>
      <w:r>
        <w:rPr>
          <w:sz w:val="24"/>
          <w:szCs w:val="24"/>
          <w:lang w:val="en-US"/>
        </w:rPr>
        <w:t xml:space="preserve">I </w:t>
      </w:r>
      <w:r w:rsidRPr="00C8612C">
        <w:rPr>
          <w:sz w:val="24"/>
          <w:szCs w:val="24"/>
        </w:rPr>
        <w:t>–</w:t>
      </w:r>
      <w:r>
        <w:rPr>
          <w:sz w:val="24"/>
          <w:szCs w:val="24"/>
        </w:rPr>
        <w:t xml:space="preserve"> потребляемый ток</w:t>
      </w:r>
      <w:r w:rsidR="00D13FAD">
        <w:rPr>
          <w:sz w:val="24"/>
          <w:szCs w:val="24"/>
        </w:rPr>
        <w:t>, А</w:t>
      </w:r>
      <w:r w:rsidR="001D7CC4">
        <w:rPr>
          <w:sz w:val="24"/>
          <w:szCs w:val="24"/>
          <w:lang w:val="en-US"/>
        </w:rPr>
        <w:t>.</w:t>
      </w:r>
    </w:p>
    <w:p w14:paraId="5D2FE0BB" w14:textId="1BBCEB55" w:rsidR="001D7CC4" w:rsidRPr="001D7CC4" w:rsidRDefault="001D7CC4" w:rsidP="001D7CC4">
      <w:pPr>
        <w:tabs>
          <w:tab w:val="left" w:pos="993"/>
        </w:tabs>
        <w:spacing w:line="288" w:lineRule="auto"/>
        <w:ind w:firstLine="851"/>
        <w:jc w:val="both"/>
        <w:rPr>
          <w:snapToGrid w:val="0"/>
          <w:sz w:val="24"/>
          <w:szCs w:val="24"/>
        </w:rPr>
      </w:pPr>
      <w:proofErr w:type="gramStart"/>
      <w:r w:rsidRPr="001D7CC4">
        <w:rPr>
          <w:iCs/>
          <w:snapToGrid w:val="0"/>
          <w:sz w:val="24"/>
          <w:szCs w:val="24"/>
        </w:rPr>
        <w:t>Примечание</w:t>
      </w:r>
      <w:proofErr w:type="gramEnd"/>
      <w:r w:rsidRPr="001D7CC4">
        <w:rPr>
          <w:snapToGrid w:val="0"/>
          <w:sz w:val="24"/>
          <w:szCs w:val="24"/>
        </w:rPr>
        <w:t> </w:t>
      </w:r>
      <w:r w:rsidRPr="009E4F8D">
        <w:rPr>
          <w:sz w:val="24"/>
          <w:szCs w:val="24"/>
        </w:rPr>
        <w:sym w:font="Symbol" w:char="F02D"/>
      </w:r>
      <w:r>
        <w:rPr>
          <w:sz w:val="24"/>
          <w:szCs w:val="24"/>
        </w:rPr>
        <w:t xml:space="preserve"> </w:t>
      </w:r>
      <w:r w:rsidR="00810D83">
        <w:rPr>
          <w:snapToGrid w:val="0"/>
          <w:sz w:val="24"/>
          <w:szCs w:val="24"/>
        </w:rPr>
        <w:t>Полученное значение</w:t>
      </w:r>
      <w:r w:rsidRPr="001D7CC4">
        <w:rPr>
          <w:snapToGrid w:val="0"/>
          <w:sz w:val="24"/>
          <w:szCs w:val="24"/>
        </w:rPr>
        <w:t xml:space="preserve"> </w:t>
      </w:r>
      <w:r w:rsidR="002C1F41">
        <w:rPr>
          <w:snapToGrid w:val="0"/>
          <w:sz w:val="24"/>
          <w:szCs w:val="24"/>
        </w:rPr>
        <w:t>потребляемой</w:t>
      </w:r>
      <w:r w:rsidR="00091EB4">
        <w:rPr>
          <w:snapToGrid w:val="0"/>
          <w:sz w:val="24"/>
          <w:szCs w:val="24"/>
        </w:rPr>
        <w:t xml:space="preserve"> </w:t>
      </w:r>
      <w:r w:rsidRPr="001D7CC4">
        <w:rPr>
          <w:snapToGrid w:val="0"/>
          <w:sz w:val="24"/>
          <w:szCs w:val="24"/>
        </w:rPr>
        <w:t xml:space="preserve">мощности </w:t>
      </w:r>
      <w:r w:rsidR="00810D83">
        <w:rPr>
          <w:snapToGrid w:val="0"/>
          <w:sz w:val="24"/>
          <w:szCs w:val="24"/>
        </w:rPr>
        <w:t>не должно</w:t>
      </w:r>
      <w:r w:rsidR="00810D83" w:rsidRPr="00810D83">
        <w:rPr>
          <w:snapToGrid w:val="0"/>
          <w:sz w:val="24"/>
          <w:szCs w:val="24"/>
        </w:rPr>
        <w:t xml:space="preserve"> превыша</w:t>
      </w:r>
      <w:r w:rsidR="00810D83">
        <w:rPr>
          <w:snapToGrid w:val="0"/>
          <w:sz w:val="24"/>
          <w:szCs w:val="24"/>
        </w:rPr>
        <w:t>ть значения, указанного в п.</w:t>
      </w:r>
      <w:r w:rsidR="009965F6">
        <w:rPr>
          <w:snapToGrid w:val="0"/>
          <w:sz w:val="24"/>
          <w:szCs w:val="24"/>
        </w:rPr>
        <w:t xml:space="preserve"> 8</w:t>
      </w:r>
      <w:r w:rsidR="00810D83" w:rsidRPr="00810D83">
        <w:rPr>
          <w:snapToGrid w:val="0"/>
          <w:sz w:val="24"/>
          <w:szCs w:val="24"/>
        </w:rPr>
        <w:t xml:space="preserve"> таблицы 2.</w:t>
      </w:r>
    </w:p>
    <w:p w14:paraId="10CD3D14" w14:textId="0627EAE4" w:rsidR="00B078FC" w:rsidRPr="009E4F8D" w:rsidRDefault="00B078FC" w:rsidP="00FE13E1">
      <w:pPr>
        <w:pStyle w:val="aff7"/>
        <w:numPr>
          <w:ilvl w:val="2"/>
          <w:numId w:val="40"/>
        </w:numPr>
        <w:ind w:left="0" w:firstLine="851"/>
        <w:jc w:val="both"/>
        <w:rPr>
          <w:sz w:val="24"/>
          <w:szCs w:val="24"/>
        </w:rPr>
      </w:pPr>
      <w:r w:rsidRPr="009E4F8D">
        <w:rPr>
          <w:sz w:val="24"/>
          <w:szCs w:val="24"/>
        </w:rPr>
        <w:t xml:space="preserve">Проверку версии </w:t>
      </w:r>
      <w:proofErr w:type="gramStart"/>
      <w:r w:rsidRPr="009E4F8D">
        <w:rPr>
          <w:sz w:val="24"/>
          <w:szCs w:val="24"/>
        </w:rPr>
        <w:t>ПО</w:t>
      </w:r>
      <w:proofErr w:type="gramEnd"/>
      <w:r w:rsidRPr="009E4F8D">
        <w:rPr>
          <w:sz w:val="24"/>
          <w:szCs w:val="24"/>
        </w:rPr>
        <w:t xml:space="preserve"> проводят</w:t>
      </w:r>
      <w:r w:rsidR="00DD5393">
        <w:rPr>
          <w:sz w:val="24"/>
          <w:szCs w:val="24"/>
        </w:rPr>
        <w:t xml:space="preserve"> </w:t>
      </w:r>
      <w:proofErr w:type="gramStart"/>
      <w:r w:rsidR="00DD5393">
        <w:rPr>
          <w:sz w:val="24"/>
          <w:szCs w:val="24"/>
        </w:rPr>
        <w:t>в</w:t>
      </w:r>
      <w:proofErr w:type="gramEnd"/>
      <w:r w:rsidRPr="009E4F8D">
        <w:rPr>
          <w:sz w:val="24"/>
          <w:szCs w:val="24"/>
        </w:rPr>
        <w:t xml:space="preserve"> </w:t>
      </w:r>
      <w:r w:rsidR="00DD5393">
        <w:rPr>
          <w:sz w:val="24"/>
          <w:szCs w:val="24"/>
        </w:rPr>
        <w:t>соответствии с</w:t>
      </w:r>
      <w:r w:rsidRPr="009E4F8D">
        <w:rPr>
          <w:sz w:val="24"/>
          <w:szCs w:val="24"/>
        </w:rPr>
        <w:t xml:space="preserve"> требованиям</w:t>
      </w:r>
      <w:r w:rsidR="00C34F2F">
        <w:rPr>
          <w:sz w:val="24"/>
          <w:szCs w:val="24"/>
        </w:rPr>
        <w:t>и</w:t>
      </w:r>
      <w:r w:rsidRPr="009E4F8D">
        <w:rPr>
          <w:sz w:val="24"/>
          <w:szCs w:val="24"/>
        </w:rPr>
        <w:t xml:space="preserve"> КД.</w:t>
      </w:r>
    </w:p>
    <w:p w14:paraId="2CACE542" w14:textId="77777777" w:rsidR="00CB0C2C" w:rsidRPr="00C73BE2" w:rsidRDefault="00CB0C2C" w:rsidP="0077582E">
      <w:pPr>
        <w:pStyle w:val="10"/>
        <w:spacing w:before="240" w:line="288" w:lineRule="auto"/>
        <w:ind w:left="0" w:firstLine="851"/>
        <w:jc w:val="both"/>
      </w:pPr>
      <w:bookmarkStart w:id="76" w:name="_Toc198898840"/>
      <w:bookmarkStart w:id="77" w:name="_Toc207812744"/>
      <w:r w:rsidRPr="00C73BE2">
        <w:lastRenderedPageBreak/>
        <w:t>ТЕХНИЧЕСКОЕ ОБСЛУЖИВАНИЕ</w:t>
      </w:r>
      <w:bookmarkEnd w:id="76"/>
      <w:bookmarkEnd w:id="77"/>
    </w:p>
    <w:p w14:paraId="7FE3E944" w14:textId="77777777" w:rsidR="00CB0C2C" w:rsidRPr="00090880" w:rsidRDefault="00EE33B9" w:rsidP="003D5A96">
      <w:pPr>
        <w:pStyle w:val="15"/>
        <w:numPr>
          <w:ilvl w:val="1"/>
          <w:numId w:val="25"/>
        </w:numPr>
        <w:spacing w:after="0" w:line="288" w:lineRule="auto"/>
        <w:ind w:left="0" w:firstLine="851"/>
        <w:rPr>
          <w:szCs w:val="24"/>
        </w:rPr>
      </w:pPr>
      <w:proofErr w:type="spellStart"/>
      <w:r>
        <w:rPr>
          <w:szCs w:val="24"/>
        </w:rPr>
        <w:t>РиМ</w:t>
      </w:r>
      <w:proofErr w:type="spellEnd"/>
      <w:r>
        <w:rPr>
          <w:szCs w:val="24"/>
        </w:rPr>
        <w:t> Монитор</w:t>
      </w:r>
      <w:r w:rsidR="00090880">
        <w:rPr>
          <w:szCs w:val="24"/>
        </w:rPr>
        <w:t xml:space="preserve"> </w:t>
      </w:r>
      <w:r w:rsidR="00090880" w:rsidRPr="00090880">
        <w:rPr>
          <w:szCs w:val="24"/>
        </w:rPr>
        <w:t>является автоматическим прибором и специальных мер по техническому обслуживанию не требует.</w:t>
      </w:r>
    </w:p>
    <w:p w14:paraId="6578E32A" w14:textId="77777777" w:rsidR="00090880" w:rsidRDefault="00090880" w:rsidP="00810A14">
      <w:pPr>
        <w:pStyle w:val="15"/>
        <w:keepLines/>
        <w:numPr>
          <w:ilvl w:val="1"/>
          <w:numId w:val="25"/>
        </w:numPr>
        <w:spacing w:after="0" w:line="288" w:lineRule="auto"/>
        <w:ind w:left="0" w:firstLine="851"/>
        <w:rPr>
          <w:szCs w:val="24"/>
        </w:rPr>
      </w:pPr>
      <w:r>
        <w:rPr>
          <w:szCs w:val="24"/>
        </w:rPr>
        <w:t>При</w:t>
      </w:r>
      <w:r w:rsidRPr="00AD0468">
        <w:rPr>
          <w:rFonts w:eastAsia="Calibri"/>
          <w:snapToGrid/>
          <w:sz w:val="22"/>
          <w:szCs w:val="22"/>
          <w:lang w:eastAsia="en-US"/>
        </w:rPr>
        <w:t xml:space="preserve"> </w:t>
      </w:r>
      <w:r w:rsidRPr="00090880">
        <w:rPr>
          <w:szCs w:val="24"/>
        </w:rPr>
        <w:t>загрязнении дисплея его следует протирать слегка увлажненным ватным тампоном. Применение щелочей и кислот не допускается.</w:t>
      </w:r>
    </w:p>
    <w:p w14:paraId="69AFC00F" w14:textId="77777777" w:rsidR="00090880" w:rsidRPr="00090880" w:rsidRDefault="00090880" w:rsidP="00810A14">
      <w:pPr>
        <w:pStyle w:val="15"/>
        <w:keepLines/>
        <w:numPr>
          <w:ilvl w:val="1"/>
          <w:numId w:val="25"/>
        </w:numPr>
        <w:spacing w:after="0" w:line="288" w:lineRule="auto"/>
        <w:ind w:left="0" w:firstLine="851"/>
        <w:rPr>
          <w:szCs w:val="24"/>
        </w:rPr>
      </w:pPr>
      <w:r>
        <w:rPr>
          <w:szCs w:val="24"/>
        </w:rPr>
        <w:t xml:space="preserve">Не </w:t>
      </w:r>
      <w:r w:rsidRPr="00090880">
        <w:rPr>
          <w:szCs w:val="24"/>
        </w:rPr>
        <w:t xml:space="preserve">реже одного раза в полгода </w:t>
      </w:r>
      <w:r w:rsidR="00604864">
        <w:rPr>
          <w:szCs w:val="24"/>
        </w:rPr>
        <w:t xml:space="preserve">необходимо выполнять </w:t>
      </w:r>
      <w:r w:rsidRPr="00090880">
        <w:rPr>
          <w:szCs w:val="24"/>
        </w:rPr>
        <w:t>полную зарядку аккумулятора.</w:t>
      </w:r>
    </w:p>
    <w:p w14:paraId="1667FEAE" w14:textId="77777777" w:rsidR="00090880" w:rsidRPr="00090880" w:rsidRDefault="00090880" w:rsidP="00261FC0">
      <w:pPr>
        <w:pStyle w:val="15"/>
        <w:keepLines/>
        <w:numPr>
          <w:ilvl w:val="1"/>
          <w:numId w:val="25"/>
        </w:numPr>
        <w:spacing w:after="0" w:line="288" w:lineRule="auto"/>
        <w:ind w:left="0" w:firstLine="851"/>
        <w:rPr>
          <w:szCs w:val="24"/>
        </w:rPr>
      </w:pPr>
      <w:r>
        <w:rPr>
          <w:szCs w:val="24"/>
        </w:rPr>
        <w:t>Тех</w:t>
      </w:r>
      <w:r w:rsidRPr="00090880">
        <w:rPr>
          <w:szCs w:val="24"/>
        </w:rPr>
        <w:t xml:space="preserve">ническое обслуживание </w:t>
      </w:r>
      <w:proofErr w:type="spellStart"/>
      <w:r w:rsidR="00B07A9D">
        <w:rPr>
          <w:szCs w:val="24"/>
        </w:rPr>
        <w:t>РиМ</w:t>
      </w:r>
      <w:proofErr w:type="spellEnd"/>
      <w:r w:rsidR="00B07A9D">
        <w:rPr>
          <w:szCs w:val="24"/>
        </w:rPr>
        <w:t xml:space="preserve"> Монитор</w:t>
      </w:r>
      <w:r w:rsidR="00FB29FE">
        <w:rPr>
          <w:szCs w:val="24"/>
        </w:rPr>
        <w:t xml:space="preserve"> выполняют в соответствии </w:t>
      </w:r>
      <w:proofErr w:type="gramStart"/>
      <w:r w:rsidR="00FB29FE">
        <w:rPr>
          <w:szCs w:val="24"/>
        </w:rPr>
        <w:t>с</w:t>
      </w:r>
      <w:proofErr w:type="gramEnd"/>
      <w:r w:rsidR="00FB29FE">
        <w:rPr>
          <w:szCs w:val="24"/>
        </w:rPr>
        <w:t xml:space="preserve"> </w:t>
      </w:r>
      <w:proofErr w:type="gramStart"/>
      <w:r w:rsidR="00FB29FE">
        <w:rPr>
          <w:szCs w:val="24"/>
        </w:rPr>
        <w:t>его</w:t>
      </w:r>
      <w:proofErr w:type="gramEnd"/>
      <w:r w:rsidRPr="00090880">
        <w:rPr>
          <w:szCs w:val="24"/>
        </w:rPr>
        <w:t xml:space="preserve"> ЭД.</w:t>
      </w:r>
    </w:p>
    <w:p w14:paraId="2EA21D06" w14:textId="77777777" w:rsidR="00CB0C2C" w:rsidRPr="00C73BE2" w:rsidRDefault="00CB0C2C" w:rsidP="001B08FE">
      <w:pPr>
        <w:pStyle w:val="10"/>
        <w:spacing w:before="240" w:line="288" w:lineRule="auto"/>
        <w:ind w:left="0" w:firstLine="851"/>
        <w:jc w:val="both"/>
      </w:pPr>
      <w:bookmarkStart w:id="78" w:name="_Toc198898841"/>
      <w:bookmarkStart w:id="79" w:name="_Toc207812745"/>
      <w:r w:rsidRPr="00C73BE2">
        <w:t>ТЕКУЩИЙ РЕМОНТ</w:t>
      </w:r>
      <w:bookmarkEnd w:id="78"/>
      <w:bookmarkEnd w:id="79"/>
    </w:p>
    <w:p w14:paraId="1C40316B" w14:textId="77777777" w:rsidR="00CB0C2C" w:rsidRDefault="00EE33B9" w:rsidP="003D5A96">
      <w:pPr>
        <w:pStyle w:val="15"/>
        <w:keepLines/>
        <w:numPr>
          <w:ilvl w:val="1"/>
          <w:numId w:val="26"/>
        </w:numPr>
        <w:spacing w:after="0" w:line="288" w:lineRule="auto"/>
        <w:ind w:firstLine="851"/>
        <w:rPr>
          <w:szCs w:val="24"/>
        </w:rPr>
      </w:pPr>
      <w:proofErr w:type="spellStart"/>
      <w:r>
        <w:rPr>
          <w:szCs w:val="24"/>
        </w:rPr>
        <w:t>РиМ</w:t>
      </w:r>
      <w:proofErr w:type="spellEnd"/>
      <w:r>
        <w:rPr>
          <w:szCs w:val="24"/>
        </w:rPr>
        <w:t> Монитор</w:t>
      </w:r>
      <w:r w:rsidR="00851034">
        <w:rPr>
          <w:szCs w:val="24"/>
        </w:rPr>
        <w:t xml:space="preserve"> н</w:t>
      </w:r>
      <w:r w:rsidR="00090880" w:rsidRPr="00090880">
        <w:rPr>
          <w:szCs w:val="24"/>
        </w:rPr>
        <w:t>е подлеж</w:t>
      </w:r>
      <w:r w:rsidR="00604864">
        <w:rPr>
          <w:szCs w:val="24"/>
        </w:rPr>
        <w:t>и</w:t>
      </w:r>
      <w:r w:rsidR="00090880" w:rsidRPr="00090880">
        <w:rPr>
          <w:szCs w:val="24"/>
        </w:rPr>
        <w:t xml:space="preserve">т ремонту на месте эксплуатации. </w:t>
      </w:r>
      <w:proofErr w:type="gramStart"/>
      <w:r w:rsidR="00090880" w:rsidRPr="00090880">
        <w:rPr>
          <w:szCs w:val="24"/>
        </w:rPr>
        <w:t xml:space="preserve">Ремонт и наладка </w:t>
      </w:r>
      <w:proofErr w:type="spellStart"/>
      <w:r w:rsidR="00B07A9D">
        <w:rPr>
          <w:szCs w:val="24"/>
        </w:rPr>
        <w:t>РиМ</w:t>
      </w:r>
      <w:proofErr w:type="spellEnd"/>
      <w:r w:rsidR="00B07A9D">
        <w:rPr>
          <w:szCs w:val="24"/>
        </w:rPr>
        <w:t xml:space="preserve"> Монитор</w:t>
      </w:r>
      <w:r w:rsidR="00851034">
        <w:rPr>
          <w:szCs w:val="24"/>
        </w:rPr>
        <w:t xml:space="preserve"> </w:t>
      </w:r>
      <w:r w:rsidR="00090880" w:rsidRPr="00090880">
        <w:rPr>
          <w:szCs w:val="24"/>
        </w:rPr>
        <w:t>возможны в условиях специализированных предприятий при наличии тестового</w:t>
      </w:r>
      <w:r w:rsidR="00604864">
        <w:rPr>
          <w:szCs w:val="24"/>
        </w:rPr>
        <w:t xml:space="preserve"> ПО </w:t>
      </w:r>
      <w:r w:rsidR="00090880" w:rsidRPr="00090880">
        <w:rPr>
          <w:szCs w:val="24"/>
        </w:rPr>
        <w:t xml:space="preserve">и оборудования для SMD-монтажа. </w:t>
      </w:r>
      <w:proofErr w:type="gramEnd"/>
    </w:p>
    <w:p w14:paraId="65B49F39" w14:textId="77777777" w:rsidR="0024707B" w:rsidRDefault="0024707B" w:rsidP="00A31826">
      <w:pPr>
        <w:pStyle w:val="10"/>
        <w:spacing w:before="240" w:line="288" w:lineRule="auto"/>
        <w:ind w:left="0" w:firstLine="851"/>
        <w:jc w:val="both"/>
      </w:pPr>
      <w:bookmarkStart w:id="80" w:name="_Toc207812746"/>
      <w:r w:rsidRPr="00CD064C">
        <w:t>ТРАНСПОРТИРОВАНИЕ И ХРАНЕНИЕ</w:t>
      </w:r>
      <w:bookmarkEnd w:id="80"/>
    </w:p>
    <w:p w14:paraId="5D4D473D" w14:textId="443A43FE" w:rsidR="007B5656" w:rsidRPr="007B5656" w:rsidRDefault="00EE33B9" w:rsidP="007B5656">
      <w:pPr>
        <w:pStyle w:val="15"/>
        <w:numPr>
          <w:ilvl w:val="1"/>
          <w:numId w:val="29"/>
        </w:numPr>
        <w:spacing w:after="0" w:line="288" w:lineRule="auto"/>
        <w:ind w:left="0" w:firstLine="851"/>
        <w:rPr>
          <w:bCs/>
          <w:noProof/>
          <w:spacing w:val="-6"/>
          <w:szCs w:val="22"/>
        </w:rPr>
      </w:pPr>
      <w:r>
        <w:rPr>
          <w:bCs/>
          <w:noProof/>
          <w:spacing w:val="-6"/>
          <w:szCs w:val="22"/>
        </w:rPr>
        <w:t>РиМ Монитор</w:t>
      </w:r>
      <w:bookmarkStart w:id="81" w:name="_Ref31212414"/>
      <w:r w:rsidR="0002048B">
        <w:rPr>
          <w:bCs/>
          <w:noProof/>
          <w:spacing w:val="-6"/>
          <w:szCs w:val="22"/>
        </w:rPr>
        <w:t xml:space="preserve"> </w:t>
      </w:r>
      <w:r w:rsidR="007B5656" w:rsidRPr="007B5656">
        <w:rPr>
          <w:bCs/>
          <w:noProof/>
          <w:spacing w:val="-6"/>
          <w:szCs w:val="22"/>
        </w:rPr>
        <w:t>транспортируют в крытых железнодорожных вагонах, в герметизированных отапливаемых отсеках самолетов, автомобильным или водным транспортом, с защитой от дождя и снега. Условия транспортирования в зависимости от воздействия механических факторов – С по ГОСТ 23216-78.</w:t>
      </w:r>
      <w:bookmarkEnd w:id="81"/>
    </w:p>
    <w:p w14:paraId="78B2E0D3" w14:textId="77777777" w:rsidR="00EC13C1" w:rsidRDefault="0024707B" w:rsidP="0005397F">
      <w:pPr>
        <w:pStyle w:val="15"/>
        <w:numPr>
          <w:ilvl w:val="1"/>
          <w:numId w:val="29"/>
        </w:numPr>
        <w:spacing w:after="0" w:line="288" w:lineRule="auto"/>
        <w:ind w:left="0" w:firstLine="851"/>
        <w:rPr>
          <w:noProof/>
          <w:spacing w:val="-4"/>
          <w:szCs w:val="24"/>
        </w:rPr>
      </w:pPr>
      <w:proofErr w:type="gramStart"/>
      <w:r w:rsidRPr="0005397F">
        <w:rPr>
          <w:noProof/>
          <w:spacing w:val="-4"/>
          <w:szCs w:val="24"/>
        </w:rPr>
        <w:t xml:space="preserve">Условия транспортирования </w:t>
      </w:r>
      <w:r w:rsidR="00B07A9D" w:rsidRPr="0005397F">
        <w:rPr>
          <w:noProof/>
          <w:spacing w:val="-4"/>
          <w:szCs w:val="24"/>
        </w:rPr>
        <w:t>РиМ Монитор</w:t>
      </w:r>
      <w:r w:rsidRPr="0005397F">
        <w:rPr>
          <w:noProof/>
          <w:spacing w:val="-4"/>
          <w:szCs w:val="24"/>
        </w:rPr>
        <w:t xml:space="preserve"> в транспортной и потребительской таре при условиях </w:t>
      </w:r>
      <w:r w:rsidRPr="0005397F">
        <w:rPr>
          <w:noProof/>
          <w:color w:val="000000"/>
          <w:spacing w:val="-4"/>
          <w:szCs w:val="24"/>
        </w:rPr>
        <w:t>тряски с ускорением не более 30 м/с</w:t>
      </w:r>
      <w:r w:rsidRPr="0005397F">
        <w:rPr>
          <w:noProof/>
          <w:color w:val="000000"/>
          <w:spacing w:val="-4"/>
          <w:szCs w:val="24"/>
          <w:vertAlign w:val="superscript"/>
        </w:rPr>
        <w:t xml:space="preserve">2 </w:t>
      </w:r>
      <w:r w:rsidRPr="0005397F">
        <w:rPr>
          <w:noProof/>
          <w:color w:val="000000"/>
          <w:spacing w:val="-4"/>
          <w:szCs w:val="24"/>
        </w:rPr>
        <w:t xml:space="preserve">при частоте ударов от 80 до 120 в минуту, </w:t>
      </w:r>
      <w:r w:rsidRPr="0005397F">
        <w:rPr>
          <w:noProof/>
          <w:spacing w:val="-4"/>
          <w:szCs w:val="24"/>
        </w:rPr>
        <w:t xml:space="preserve">при температуре окружающего воздуха от </w:t>
      </w:r>
      <w:r w:rsidR="006D79F0" w:rsidRPr="0005397F">
        <w:rPr>
          <w:noProof/>
          <w:spacing w:val="-4"/>
          <w:szCs w:val="24"/>
        </w:rPr>
        <w:t>минус 20</w:t>
      </w:r>
      <w:r w:rsidRPr="0005397F">
        <w:rPr>
          <w:noProof/>
          <w:spacing w:val="-4"/>
          <w:szCs w:val="24"/>
        </w:rPr>
        <w:t xml:space="preserve"> °С до плюс </w:t>
      </w:r>
      <w:r w:rsidR="006D79F0" w:rsidRPr="0005397F">
        <w:rPr>
          <w:noProof/>
          <w:spacing w:val="-4"/>
          <w:szCs w:val="24"/>
        </w:rPr>
        <w:t>60</w:t>
      </w:r>
      <w:r w:rsidRPr="0005397F">
        <w:rPr>
          <w:noProof/>
          <w:spacing w:val="-4"/>
          <w:szCs w:val="24"/>
        </w:rPr>
        <w:t xml:space="preserve"> °С, верхним значением относительной влажности воздуха </w:t>
      </w:r>
      <w:r w:rsidR="002E3FC9" w:rsidRPr="0005397F">
        <w:rPr>
          <w:noProof/>
          <w:spacing w:val="-4"/>
          <w:szCs w:val="24"/>
        </w:rPr>
        <w:t>98</w:t>
      </w:r>
      <w:r w:rsidRPr="0005397F">
        <w:rPr>
          <w:noProof/>
          <w:spacing w:val="-4"/>
          <w:szCs w:val="24"/>
        </w:rPr>
        <w:t xml:space="preserve"> % при температуре </w:t>
      </w:r>
      <w:r w:rsidRPr="0005397F">
        <w:rPr>
          <w:noProof/>
          <w:color w:val="000000"/>
          <w:spacing w:val="-4"/>
          <w:szCs w:val="24"/>
        </w:rPr>
        <w:t>окружающего воздуха</w:t>
      </w:r>
      <w:r w:rsidRPr="0005397F">
        <w:rPr>
          <w:noProof/>
          <w:spacing w:val="-4"/>
          <w:szCs w:val="24"/>
        </w:rPr>
        <w:t xml:space="preserve"> плюс </w:t>
      </w:r>
      <w:r w:rsidR="00BA68D7" w:rsidRPr="0005397F">
        <w:rPr>
          <w:noProof/>
          <w:spacing w:val="-4"/>
          <w:szCs w:val="24"/>
        </w:rPr>
        <w:t>25</w:t>
      </w:r>
      <w:r w:rsidRPr="0005397F">
        <w:rPr>
          <w:noProof/>
          <w:spacing w:val="-4"/>
          <w:szCs w:val="24"/>
        </w:rPr>
        <w:t xml:space="preserve"> °С.</w:t>
      </w:r>
      <w:r w:rsidR="00EC13C1" w:rsidRPr="0005397F">
        <w:rPr>
          <w:noProof/>
          <w:spacing w:val="-4"/>
          <w:szCs w:val="24"/>
        </w:rPr>
        <w:t xml:space="preserve"> </w:t>
      </w:r>
      <w:proofErr w:type="gramEnd"/>
    </w:p>
    <w:p w14:paraId="024C6423" w14:textId="3A877B21" w:rsidR="00017D03" w:rsidRPr="00017D03" w:rsidRDefault="00017D03" w:rsidP="00C34F2F">
      <w:pPr>
        <w:pStyle w:val="15"/>
        <w:keepLines/>
        <w:spacing w:after="0" w:line="288" w:lineRule="auto"/>
        <w:rPr>
          <w:noProof/>
          <w:spacing w:val="-4"/>
          <w:szCs w:val="24"/>
          <w:lang w:val="x-none"/>
        </w:rPr>
      </w:pPr>
      <w:r w:rsidRPr="00017D03">
        <w:rPr>
          <w:noProof/>
          <w:spacing w:val="-4"/>
          <w:szCs w:val="24"/>
          <w:lang w:val="x-none"/>
        </w:rPr>
        <w:t>Примечание – По специальному заказу упаковка РиМ Монитор обеспечивает условия транспортирования 8 (ОЖЗ) по ГОСТ 15150-69.</w:t>
      </w:r>
    </w:p>
    <w:p w14:paraId="0167ED8D" w14:textId="77777777" w:rsidR="00EC13C1" w:rsidRPr="0005397F" w:rsidRDefault="0024707B" w:rsidP="0005397F">
      <w:pPr>
        <w:pStyle w:val="15"/>
        <w:numPr>
          <w:ilvl w:val="1"/>
          <w:numId w:val="29"/>
        </w:numPr>
        <w:spacing w:after="0" w:line="288" w:lineRule="auto"/>
        <w:ind w:left="0" w:firstLine="851"/>
        <w:rPr>
          <w:noProof/>
          <w:spacing w:val="-4"/>
          <w:szCs w:val="24"/>
        </w:rPr>
      </w:pPr>
      <w:r w:rsidRPr="0005397F">
        <w:rPr>
          <w:noProof/>
          <w:color w:val="000000"/>
          <w:spacing w:val="-4"/>
          <w:szCs w:val="24"/>
        </w:rPr>
        <w:t xml:space="preserve">При транспортировании и погрузочно-разгрузочных работах тару с </w:t>
      </w:r>
      <w:r w:rsidR="00B07A9D" w:rsidRPr="0005397F">
        <w:rPr>
          <w:noProof/>
          <w:color w:val="000000"/>
          <w:spacing w:val="-4"/>
          <w:szCs w:val="24"/>
        </w:rPr>
        <w:t>РиМ Монитор</w:t>
      </w:r>
      <w:r w:rsidRPr="0005397F">
        <w:rPr>
          <w:noProof/>
          <w:color w:val="000000"/>
          <w:spacing w:val="-4"/>
          <w:szCs w:val="24"/>
        </w:rPr>
        <w:t xml:space="preserve"> запрещается подвергать резким толчкам и ударам.</w:t>
      </w:r>
    </w:p>
    <w:p w14:paraId="0B10E71C" w14:textId="77777777" w:rsidR="00EC13C1" w:rsidRPr="0005397F" w:rsidRDefault="00EE33B9" w:rsidP="0005397F">
      <w:pPr>
        <w:pStyle w:val="15"/>
        <w:numPr>
          <w:ilvl w:val="1"/>
          <w:numId w:val="29"/>
        </w:numPr>
        <w:spacing w:after="0" w:line="288" w:lineRule="auto"/>
        <w:ind w:left="0" w:firstLine="851"/>
        <w:rPr>
          <w:noProof/>
          <w:spacing w:val="-4"/>
          <w:szCs w:val="24"/>
        </w:rPr>
      </w:pPr>
      <w:proofErr w:type="spellStart"/>
      <w:r w:rsidRPr="0005397F">
        <w:rPr>
          <w:rFonts w:eastAsia="Calibri"/>
          <w:color w:val="000000"/>
          <w:szCs w:val="24"/>
        </w:rPr>
        <w:t>РиМ</w:t>
      </w:r>
      <w:proofErr w:type="spellEnd"/>
      <w:r w:rsidRPr="0005397F">
        <w:rPr>
          <w:rFonts w:eastAsia="Calibri"/>
          <w:color w:val="000000"/>
          <w:szCs w:val="24"/>
        </w:rPr>
        <w:t> Монитор</w:t>
      </w:r>
      <w:r w:rsidR="0024707B" w:rsidRPr="0005397F">
        <w:rPr>
          <w:rFonts w:eastAsia="Calibri"/>
          <w:color w:val="000000"/>
          <w:szCs w:val="24"/>
        </w:rPr>
        <w:t xml:space="preserve"> должны транспортировать в таре в положении в соответствии с манипуляционными знаками.</w:t>
      </w:r>
    </w:p>
    <w:p w14:paraId="227EC915" w14:textId="77777777" w:rsidR="00EC13C1" w:rsidRPr="0005397F" w:rsidRDefault="0024707B" w:rsidP="0005397F">
      <w:pPr>
        <w:pStyle w:val="15"/>
        <w:numPr>
          <w:ilvl w:val="1"/>
          <w:numId w:val="29"/>
        </w:numPr>
        <w:spacing w:after="0" w:line="288" w:lineRule="auto"/>
        <w:ind w:left="0" w:firstLine="851"/>
        <w:rPr>
          <w:noProof/>
          <w:spacing w:val="-4"/>
          <w:szCs w:val="24"/>
        </w:rPr>
      </w:pPr>
      <w:r w:rsidRPr="0005397F">
        <w:rPr>
          <w:rFonts w:eastAsia="Calibri"/>
          <w:color w:val="000000"/>
          <w:szCs w:val="24"/>
          <w:lang w:eastAsia="en-US"/>
        </w:rPr>
        <w:t xml:space="preserve">Расстановка и крепление в транспортных средствах должны обеспечивать устойчивое положение </w:t>
      </w:r>
      <w:proofErr w:type="spellStart"/>
      <w:r w:rsidR="00B07A9D" w:rsidRPr="0005397F">
        <w:rPr>
          <w:rFonts w:eastAsia="Calibri"/>
          <w:color w:val="000000"/>
          <w:szCs w:val="24"/>
          <w:lang w:eastAsia="en-US"/>
        </w:rPr>
        <w:t>РиМ</w:t>
      </w:r>
      <w:proofErr w:type="spellEnd"/>
      <w:r w:rsidR="00B07A9D" w:rsidRPr="0005397F">
        <w:rPr>
          <w:rFonts w:eastAsia="Calibri"/>
          <w:color w:val="000000"/>
          <w:szCs w:val="24"/>
          <w:lang w:eastAsia="en-US"/>
        </w:rPr>
        <w:t xml:space="preserve"> Монитор</w:t>
      </w:r>
      <w:r w:rsidRPr="0005397F">
        <w:rPr>
          <w:rFonts w:eastAsia="Calibri"/>
          <w:color w:val="000000"/>
          <w:szCs w:val="24"/>
          <w:lang w:eastAsia="en-US"/>
        </w:rPr>
        <w:t>, исключать удары о стенки транспортного средства.</w:t>
      </w:r>
    </w:p>
    <w:p w14:paraId="74F4FA89" w14:textId="77777777" w:rsidR="00EC13C1" w:rsidRPr="0005397F" w:rsidRDefault="0024707B" w:rsidP="0005397F">
      <w:pPr>
        <w:pStyle w:val="15"/>
        <w:numPr>
          <w:ilvl w:val="1"/>
          <w:numId w:val="29"/>
        </w:numPr>
        <w:spacing w:after="0" w:line="288" w:lineRule="auto"/>
        <w:ind w:left="0" w:firstLine="851"/>
        <w:rPr>
          <w:noProof/>
          <w:spacing w:val="-4"/>
          <w:szCs w:val="24"/>
        </w:rPr>
      </w:pPr>
      <w:r w:rsidRPr="0005397F">
        <w:rPr>
          <w:noProof/>
          <w:spacing w:val="-4"/>
          <w:szCs w:val="24"/>
        </w:rPr>
        <w:t xml:space="preserve">Допускается транспортирование </w:t>
      </w:r>
      <w:r w:rsidR="00B07A9D" w:rsidRPr="0005397F">
        <w:rPr>
          <w:noProof/>
          <w:spacing w:val="-4"/>
          <w:szCs w:val="24"/>
        </w:rPr>
        <w:t>РиМ Монитор</w:t>
      </w:r>
      <w:r w:rsidRPr="0005397F">
        <w:rPr>
          <w:noProof/>
          <w:spacing w:val="-4"/>
          <w:szCs w:val="24"/>
        </w:rPr>
        <w:t xml:space="preserve"> в пределах одного населенного пункта или между близкорасположенными населенными пунктами без упаковки или во временной (упрощенной) упаковке, защищающей от атмосферных осадков, при условии принятия мер, предохраняющих устройства от повреждений.</w:t>
      </w:r>
      <w:r w:rsidRPr="0005397F">
        <w:rPr>
          <w:szCs w:val="24"/>
        </w:rPr>
        <w:t xml:space="preserve"> </w:t>
      </w:r>
      <w:r w:rsidRPr="0005397F">
        <w:rPr>
          <w:color w:val="000000"/>
          <w:szCs w:val="24"/>
        </w:rPr>
        <w:t>При этом перевозку, а также погрузку и разгрузку следует выполнять в течение светлого времени суток.</w:t>
      </w:r>
    </w:p>
    <w:p w14:paraId="753C6266" w14:textId="77777777" w:rsidR="00EC13C1" w:rsidRPr="0005397F" w:rsidRDefault="00EE33B9" w:rsidP="0005397F">
      <w:pPr>
        <w:pStyle w:val="15"/>
        <w:numPr>
          <w:ilvl w:val="1"/>
          <w:numId w:val="29"/>
        </w:numPr>
        <w:spacing w:after="0" w:line="288" w:lineRule="auto"/>
        <w:ind w:left="0" w:firstLine="851"/>
        <w:rPr>
          <w:noProof/>
          <w:spacing w:val="-4"/>
          <w:szCs w:val="24"/>
        </w:rPr>
      </w:pPr>
      <w:r w:rsidRPr="0005397F">
        <w:rPr>
          <w:noProof/>
          <w:spacing w:val="-4"/>
          <w:szCs w:val="24"/>
        </w:rPr>
        <w:t>РиМ Монитор</w:t>
      </w:r>
      <w:r w:rsidR="0024707B" w:rsidRPr="0005397F">
        <w:rPr>
          <w:noProof/>
          <w:spacing w:val="-4"/>
          <w:szCs w:val="24"/>
        </w:rPr>
        <w:t xml:space="preserve"> до введения в эксплуатацию </w:t>
      </w:r>
      <w:r w:rsidR="0024707B" w:rsidRPr="0005397F">
        <w:rPr>
          <w:noProof/>
          <w:color w:val="000000"/>
          <w:spacing w:val="-4"/>
          <w:szCs w:val="24"/>
        </w:rPr>
        <w:t>следует хранить в транспортной или потребительской таре (упаковке) и не ближе 0,5 м от отопительной системы.</w:t>
      </w:r>
      <w:r w:rsidR="0024707B" w:rsidRPr="0005397F">
        <w:rPr>
          <w:noProof/>
          <w:spacing w:val="-4"/>
          <w:szCs w:val="24"/>
        </w:rPr>
        <w:t xml:space="preserve"> </w:t>
      </w:r>
    </w:p>
    <w:p w14:paraId="2897D89E" w14:textId="5C3977E4" w:rsidR="0024707B" w:rsidRPr="0005397F" w:rsidRDefault="00653311" w:rsidP="00E11B36">
      <w:pPr>
        <w:pStyle w:val="15"/>
        <w:keepLines/>
        <w:numPr>
          <w:ilvl w:val="1"/>
          <w:numId w:val="29"/>
        </w:numPr>
        <w:spacing w:after="0" w:line="288" w:lineRule="auto"/>
        <w:ind w:left="0" w:firstLine="851"/>
        <w:rPr>
          <w:noProof/>
          <w:spacing w:val="-4"/>
          <w:szCs w:val="24"/>
        </w:rPr>
      </w:pPr>
      <w:proofErr w:type="gramStart"/>
      <w:r>
        <w:rPr>
          <w:noProof/>
          <w:color w:val="000000"/>
          <w:spacing w:val="-4"/>
          <w:szCs w:val="24"/>
        </w:rPr>
        <w:lastRenderedPageBreak/>
        <w:t xml:space="preserve">РиМ </w:t>
      </w:r>
      <w:r w:rsidRPr="00653311">
        <w:rPr>
          <w:noProof/>
          <w:color w:val="000000"/>
          <w:spacing w:val="-4"/>
          <w:szCs w:val="24"/>
        </w:rPr>
        <w:t>Монитор хранят по ГОСТ 15150-69 условия хранения С, со следующими уточнениями: в закрытых или других помещениях с естественной вентиляцией без искусственно регулируемых климатических условий, при температуре от минус 20 ºС до плюс 60 °С, верхнем значении относительной влажности воздуха 98 % при температуре окружающего воздуха плюс 25 ºС, атмосферном давлении от 86,6 до 106,7 кПа (от 650 до 800 мм</w:t>
      </w:r>
      <w:proofErr w:type="gramEnd"/>
      <w:r w:rsidRPr="00653311">
        <w:rPr>
          <w:noProof/>
          <w:color w:val="000000"/>
          <w:spacing w:val="-4"/>
          <w:szCs w:val="24"/>
        </w:rPr>
        <w:t xml:space="preserve"> </w:t>
      </w:r>
      <w:proofErr w:type="gramStart"/>
      <w:r w:rsidRPr="00653311">
        <w:rPr>
          <w:noProof/>
          <w:color w:val="000000"/>
          <w:spacing w:val="-4"/>
          <w:szCs w:val="24"/>
        </w:rPr>
        <w:t>рт. ст.), при отсутствии в атмосфере агрессивных паров и газов.</w:t>
      </w:r>
      <w:proofErr w:type="gramEnd"/>
    </w:p>
    <w:p w14:paraId="645DFF16" w14:textId="77777777" w:rsidR="005D57A5" w:rsidRPr="006D79F0" w:rsidRDefault="005D57A5" w:rsidP="00A31826">
      <w:pPr>
        <w:pStyle w:val="10"/>
        <w:spacing w:before="240" w:line="288" w:lineRule="auto"/>
        <w:ind w:left="0" w:firstLine="851"/>
        <w:rPr>
          <w:color w:val="000000"/>
        </w:rPr>
      </w:pPr>
      <w:bookmarkStart w:id="82" w:name="_Toc198898843"/>
      <w:bookmarkStart w:id="83" w:name="_Toc207812747"/>
      <w:r w:rsidRPr="006D79F0">
        <w:rPr>
          <w:color w:val="000000"/>
        </w:rPr>
        <w:t>УКАЗАНИЯ ПО ЭКСПЛУАТАЦИИ</w:t>
      </w:r>
      <w:bookmarkEnd w:id="82"/>
      <w:bookmarkEnd w:id="83"/>
    </w:p>
    <w:p w14:paraId="050FD918" w14:textId="77777777" w:rsidR="005D57A5" w:rsidRPr="006D79F0" w:rsidRDefault="005D57A5" w:rsidP="003D5A96">
      <w:pPr>
        <w:pStyle w:val="ae"/>
        <w:numPr>
          <w:ilvl w:val="1"/>
          <w:numId w:val="31"/>
        </w:numPr>
        <w:spacing w:line="288" w:lineRule="auto"/>
        <w:ind w:left="0" w:firstLine="851"/>
        <w:jc w:val="both"/>
        <w:rPr>
          <w:b w:val="0"/>
          <w:bCs/>
          <w:noProof/>
          <w:color w:val="000000"/>
          <w:spacing w:val="-6"/>
          <w:szCs w:val="22"/>
        </w:rPr>
      </w:pPr>
      <w:r w:rsidRPr="006D79F0">
        <w:rPr>
          <w:b w:val="0"/>
          <w:bCs/>
          <w:noProof/>
          <w:color w:val="000000"/>
          <w:spacing w:val="-6"/>
          <w:szCs w:val="22"/>
        </w:rPr>
        <w:t xml:space="preserve">Условия эксплуатации </w:t>
      </w:r>
      <w:r w:rsidR="00B07A9D">
        <w:rPr>
          <w:b w:val="0"/>
          <w:bCs/>
          <w:noProof/>
          <w:color w:val="000000"/>
          <w:spacing w:val="-6"/>
          <w:szCs w:val="22"/>
        </w:rPr>
        <w:t>РиМ Монитор</w:t>
      </w:r>
      <w:r w:rsidRPr="006D79F0">
        <w:rPr>
          <w:b w:val="0"/>
          <w:bCs/>
          <w:noProof/>
          <w:color w:val="000000"/>
          <w:spacing w:val="-6"/>
          <w:szCs w:val="22"/>
        </w:rPr>
        <w:t xml:space="preserve">: </w:t>
      </w:r>
      <w:proofErr w:type="gramStart"/>
      <w:r w:rsidRPr="006D79F0">
        <w:rPr>
          <w:b w:val="0"/>
          <w:bCs/>
          <w:noProof/>
          <w:color w:val="000000"/>
          <w:spacing w:val="-6"/>
          <w:szCs w:val="22"/>
        </w:rPr>
        <w:t>У2 по ГОСТ 15150-69 – при температуре окружающего в</w:t>
      </w:r>
      <w:r w:rsidR="00C125F5" w:rsidRPr="006D79F0">
        <w:rPr>
          <w:b w:val="0"/>
          <w:bCs/>
          <w:noProof/>
          <w:color w:val="000000"/>
          <w:spacing w:val="-6"/>
          <w:szCs w:val="22"/>
        </w:rPr>
        <w:t xml:space="preserve">оздуха от </w:t>
      </w:r>
      <w:r w:rsidR="004E2EA7">
        <w:rPr>
          <w:b w:val="0"/>
          <w:bCs/>
          <w:noProof/>
          <w:color w:val="000000"/>
          <w:spacing w:val="-6"/>
          <w:szCs w:val="22"/>
        </w:rPr>
        <w:t xml:space="preserve">минус </w:t>
      </w:r>
      <w:r w:rsidR="00A5699D" w:rsidRPr="006D79F0">
        <w:rPr>
          <w:b w:val="0"/>
          <w:bCs/>
          <w:noProof/>
          <w:color w:val="000000"/>
          <w:spacing w:val="-6"/>
          <w:szCs w:val="22"/>
        </w:rPr>
        <w:t>20</w:t>
      </w:r>
      <w:r w:rsidR="00C125F5" w:rsidRPr="006D79F0">
        <w:rPr>
          <w:b w:val="0"/>
          <w:bCs/>
          <w:noProof/>
          <w:color w:val="000000"/>
          <w:spacing w:val="-6"/>
          <w:szCs w:val="22"/>
        </w:rPr>
        <w:t xml:space="preserve"> °С </w:t>
      </w:r>
      <w:r w:rsidRPr="006D79F0">
        <w:rPr>
          <w:b w:val="0"/>
          <w:bCs/>
          <w:noProof/>
          <w:color w:val="000000"/>
          <w:spacing w:val="-6"/>
          <w:szCs w:val="22"/>
        </w:rPr>
        <w:t xml:space="preserve">до </w:t>
      </w:r>
      <w:r w:rsidR="004E2EA7">
        <w:rPr>
          <w:b w:val="0"/>
          <w:bCs/>
          <w:noProof/>
          <w:color w:val="000000"/>
          <w:spacing w:val="-6"/>
          <w:szCs w:val="22"/>
        </w:rPr>
        <w:t xml:space="preserve">плюс </w:t>
      </w:r>
      <w:r w:rsidR="00A5699D" w:rsidRPr="006D79F0">
        <w:rPr>
          <w:b w:val="0"/>
          <w:bCs/>
          <w:noProof/>
          <w:color w:val="000000"/>
          <w:spacing w:val="-6"/>
          <w:szCs w:val="22"/>
        </w:rPr>
        <w:t>6</w:t>
      </w:r>
      <w:r w:rsidR="00C125F5" w:rsidRPr="006D79F0">
        <w:rPr>
          <w:b w:val="0"/>
          <w:bCs/>
          <w:noProof/>
          <w:color w:val="000000"/>
          <w:spacing w:val="-6"/>
          <w:szCs w:val="22"/>
        </w:rPr>
        <w:t>0 °С</w:t>
      </w:r>
      <w:r w:rsidRPr="006D79F0">
        <w:rPr>
          <w:b w:val="0"/>
          <w:bCs/>
          <w:noProof/>
          <w:color w:val="000000"/>
          <w:spacing w:val="-6"/>
          <w:szCs w:val="22"/>
        </w:rPr>
        <w:t>, верхнем значении отн</w:t>
      </w:r>
      <w:r w:rsidR="006772A4" w:rsidRPr="006D79F0">
        <w:rPr>
          <w:b w:val="0"/>
          <w:bCs/>
          <w:noProof/>
          <w:color w:val="000000"/>
          <w:spacing w:val="-6"/>
          <w:szCs w:val="22"/>
        </w:rPr>
        <w:t xml:space="preserve">осительной влажности воздуха </w:t>
      </w:r>
      <w:r w:rsidR="00C81CBE">
        <w:rPr>
          <w:b w:val="0"/>
          <w:bCs/>
          <w:noProof/>
          <w:color w:val="000000"/>
          <w:spacing w:val="-6"/>
          <w:szCs w:val="22"/>
        </w:rPr>
        <w:t>100</w:t>
      </w:r>
      <w:r w:rsidRPr="006D79F0">
        <w:rPr>
          <w:b w:val="0"/>
          <w:bCs/>
          <w:noProof/>
          <w:color w:val="000000"/>
          <w:spacing w:val="-6"/>
          <w:szCs w:val="22"/>
        </w:rPr>
        <w:t xml:space="preserve"> %, при температуре окружающего воздуха плюс 25 °С, атмосф</w:t>
      </w:r>
      <w:r w:rsidR="006772A4" w:rsidRPr="006D79F0">
        <w:rPr>
          <w:b w:val="0"/>
          <w:bCs/>
          <w:noProof/>
          <w:color w:val="000000"/>
          <w:spacing w:val="-6"/>
          <w:szCs w:val="22"/>
        </w:rPr>
        <w:t>ерном давлении от 86,6 до 106,7 </w:t>
      </w:r>
      <w:r w:rsidRPr="006D79F0">
        <w:rPr>
          <w:b w:val="0"/>
          <w:bCs/>
          <w:noProof/>
          <w:color w:val="000000"/>
          <w:spacing w:val="-6"/>
          <w:szCs w:val="22"/>
        </w:rPr>
        <w:t>кПа (от 650 до 800 мм рт. ст.).</w:t>
      </w:r>
      <w:proofErr w:type="gramEnd"/>
    </w:p>
    <w:p w14:paraId="4C0828FD" w14:textId="77777777" w:rsidR="005D57A5" w:rsidRPr="00AA17E3" w:rsidRDefault="0031522A" w:rsidP="00333FF0">
      <w:pPr>
        <w:pStyle w:val="ae"/>
        <w:keepLines/>
        <w:numPr>
          <w:ilvl w:val="1"/>
          <w:numId w:val="31"/>
        </w:numPr>
        <w:spacing w:line="288" w:lineRule="auto"/>
        <w:ind w:left="0" w:firstLine="851"/>
        <w:jc w:val="both"/>
        <w:rPr>
          <w:b w:val="0"/>
          <w:noProof/>
          <w:color w:val="000000"/>
          <w:spacing w:val="-4"/>
          <w:szCs w:val="24"/>
        </w:rPr>
      </w:pPr>
      <w:r>
        <w:rPr>
          <w:b w:val="0"/>
          <w:noProof/>
          <w:color w:val="000000"/>
          <w:spacing w:val="-4"/>
          <w:szCs w:val="24"/>
        </w:rPr>
        <w:t>Э</w:t>
      </w:r>
      <w:r w:rsidR="005D57A5" w:rsidRPr="00AA17E3">
        <w:rPr>
          <w:b w:val="0"/>
          <w:noProof/>
          <w:color w:val="000000"/>
          <w:spacing w:val="-4"/>
          <w:szCs w:val="24"/>
        </w:rPr>
        <w:t xml:space="preserve">ксплуатация </w:t>
      </w:r>
      <w:r w:rsidR="00B07A9D">
        <w:rPr>
          <w:b w:val="0"/>
          <w:bCs/>
          <w:noProof/>
          <w:color w:val="000000"/>
          <w:spacing w:val="-6"/>
          <w:szCs w:val="22"/>
        </w:rPr>
        <w:t>РиМ Монитор</w:t>
      </w:r>
      <w:r w:rsidR="005D57A5" w:rsidRPr="00AA17E3">
        <w:rPr>
          <w:b w:val="0"/>
          <w:noProof/>
          <w:color w:val="000000"/>
          <w:spacing w:val="-4"/>
          <w:szCs w:val="24"/>
        </w:rPr>
        <w:t xml:space="preserve"> должн</w:t>
      </w:r>
      <w:r w:rsidR="00604864">
        <w:rPr>
          <w:b w:val="0"/>
          <w:noProof/>
          <w:color w:val="000000"/>
          <w:spacing w:val="-4"/>
          <w:szCs w:val="24"/>
        </w:rPr>
        <w:t>а</w:t>
      </w:r>
      <w:r w:rsidR="005D57A5" w:rsidRPr="00AA17E3">
        <w:rPr>
          <w:b w:val="0"/>
          <w:noProof/>
          <w:color w:val="000000"/>
          <w:spacing w:val="-4"/>
          <w:szCs w:val="24"/>
        </w:rPr>
        <w:t xml:space="preserve"> производиться в соответствии с руководством по эксплуатации и паспортом </w:t>
      </w:r>
      <w:r w:rsidR="00B07A9D">
        <w:rPr>
          <w:b w:val="0"/>
          <w:bCs/>
          <w:noProof/>
          <w:color w:val="000000"/>
          <w:spacing w:val="-6"/>
          <w:szCs w:val="22"/>
        </w:rPr>
        <w:t>РиМ Монитор</w:t>
      </w:r>
      <w:r w:rsidR="005D57A5" w:rsidRPr="00AA17E3">
        <w:rPr>
          <w:b w:val="0"/>
          <w:noProof/>
          <w:color w:val="000000"/>
          <w:spacing w:val="-4"/>
          <w:szCs w:val="24"/>
        </w:rPr>
        <w:t xml:space="preserve">. </w:t>
      </w:r>
    </w:p>
    <w:p w14:paraId="70193F62" w14:textId="77777777" w:rsidR="005D57A5" w:rsidRPr="00AA17E3" w:rsidRDefault="005D57A5" w:rsidP="003D5A96">
      <w:pPr>
        <w:pStyle w:val="ae"/>
        <w:numPr>
          <w:ilvl w:val="1"/>
          <w:numId w:val="31"/>
        </w:numPr>
        <w:spacing w:after="120" w:line="288" w:lineRule="auto"/>
        <w:ind w:left="0" w:firstLine="851"/>
        <w:jc w:val="both"/>
        <w:rPr>
          <w:b w:val="0"/>
          <w:bCs/>
          <w:noProof/>
          <w:color w:val="000000"/>
          <w:spacing w:val="-6"/>
          <w:szCs w:val="22"/>
        </w:rPr>
      </w:pPr>
      <w:r w:rsidRPr="00AA17E3">
        <w:rPr>
          <w:b w:val="0"/>
          <w:bCs/>
          <w:noProof/>
          <w:color w:val="000000"/>
          <w:spacing w:val="-6"/>
          <w:szCs w:val="22"/>
        </w:rPr>
        <w:t xml:space="preserve">При </w:t>
      </w:r>
      <w:r w:rsidR="006772A4" w:rsidRPr="00AA17E3">
        <w:rPr>
          <w:b w:val="0"/>
          <w:bCs/>
          <w:noProof/>
          <w:color w:val="000000"/>
          <w:spacing w:val="-6"/>
          <w:szCs w:val="22"/>
        </w:rPr>
        <w:t>использовании</w:t>
      </w:r>
      <w:r w:rsidRPr="00AA17E3">
        <w:rPr>
          <w:b w:val="0"/>
          <w:bCs/>
          <w:noProof/>
          <w:color w:val="000000"/>
          <w:spacing w:val="-6"/>
          <w:szCs w:val="22"/>
        </w:rPr>
        <w:t xml:space="preserve"> </w:t>
      </w:r>
      <w:r w:rsidR="00B07A9D">
        <w:rPr>
          <w:b w:val="0"/>
          <w:bCs/>
          <w:noProof/>
          <w:color w:val="000000"/>
          <w:spacing w:val="-6"/>
          <w:szCs w:val="22"/>
        </w:rPr>
        <w:t>РиМ Монитор</w:t>
      </w:r>
      <w:r w:rsidRPr="00AA17E3">
        <w:rPr>
          <w:b w:val="0"/>
          <w:bCs/>
          <w:noProof/>
          <w:color w:val="000000"/>
          <w:spacing w:val="-6"/>
          <w:szCs w:val="22"/>
        </w:rPr>
        <w:t xml:space="preserve"> на месте эксплуатации достаточно указаний, приведенных </w:t>
      </w:r>
      <w:r w:rsidRPr="009D3F32">
        <w:rPr>
          <w:b w:val="0"/>
          <w:bCs/>
          <w:noProof/>
          <w:color w:val="000000"/>
          <w:spacing w:val="-6"/>
          <w:szCs w:val="22"/>
        </w:rPr>
        <w:t>в разделе 2</w:t>
      </w:r>
      <w:r w:rsidRPr="00AA17E3">
        <w:rPr>
          <w:b w:val="0"/>
          <w:bCs/>
          <w:noProof/>
          <w:color w:val="000000"/>
          <w:spacing w:val="-6"/>
          <w:szCs w:val="22"/>
        </w:rPr>
        <w:t xml:space="preserve"> настоящего Руководства по эксплуатации.</w:t>
      </w:r>
    </w:p>
    <w:p w14:paraId="13A18BC3" w14:textId="77777777" w:rsidR="0024707B" w:rsidRDefault="0024707B" w:rsidP="0002048B">
      <w:pPr>
        <w:pStyle w:val="10"/>
        <w:spacing w:before="240" w:line="288" w:lineRule="auto"/>
        <w:ind w:left="0" w:firstLine="851"/>
      </w:pPr>
      <w:bookmarkStart w:id="84" w:name="_Toc207812748"/>
      <w:r>
        <w:t>ГАРАНТИИ ИЗГОТОВИТЕЛЯ</w:t>
      </w:r>
      <w:bookmarkEnd w:id="84"/>
    </w:p>
    <w:p w14:paraId="377B86BD" w14:textId="61C72146" w:rsidR="00DD692F" w:rsidRPr="009C1F62" w:rsidRDefault="0024707B" w:rsidP="00653311">
      <w:pPr>
        <w:pStyle w:val="ae"/>
        <w:keepLines/>
        <w:numPr>
          <w:ilvl w:val="1"/>
          <w:numId w:val="38"/>
        </w:numPr>
        <w:spacing w:line="288" w:lineRule="auto"/>
        <w:ind w:left="0" w:firstLine="851"/>
        <w:jc w:val="both"/>
        <w:rPr>
          <w:b w:val="0"/>
          <w:noProof/>
          <w:spacing w:val="-4"/>
          <w:szCs w:val="24"/>
        </w:rPr>
      </w:pPr>
      <w:r w:rsidRPr="00DD692F">
        <w:rPr>
          <w:b w:val="0"/>
          <w:noProof/>
          <w:spacing w:val="-4"/>
          <w:szCs w:val="24"/>
        </w:rPr>
        <w:t xml:space="preserve">Предприятие-изготовитель гарантирует соответствие </w:t>
      </w:r>
      <w:r w:rsidR="00B07A9D">
        <w:rPr>
          <w:b w:val="0"/>
          <w:noProof/>
          <w:spacing w:val="-4"/>
          <w:szCs w:val="24"/>
        </w:rPr>
        <w:t>РиМ Монитор</w:t>
      </w:r>
      <w:r w:rsidRPr="00DD692F">
        <w:rPr>
          <w:b w:val="0"/>
          <w:noProof/>
          <w:spacing w:val="-4"/>
          <w:szCs w:val="24"/>
        </w:rPr>
        <w:t xml:space="preserve"> требованиям КД при соблюдении потребителем условий транспортир</w:t>
      </w:r>
      <w:r w:rsidR="00E954AC">
        <w:rPr>
          <w:b w:val="0"/>
          <w:noProof/>
          <w:spacing w:val="-4"/>
          <w:szCs w:val="24"/>
        </w:rPr>
        <w:t>ования, хранения и эксплуатации, а также при сохранности пломб</w:t>
      </w:r>
      <w:r w:rsidR="005500B3">
        <w:rPr>
          <w:b w:val="0"/>
          <w:noProof/>
          <w:spacing w:val="-4"/>
          <w:szCs w:val="24"/>
        </w:rPr>
        <w:t xml:space="preserve"> изготовителя</w:t>
      </w:r>
      <w:r w:rsidR="00653311">
        <w:rPr>
          <w:b w:val="0"/>
          <w:noProof/>
          <w:spacing w:val="-4"/>
          <w:szCs w:val="24"/>
        </w:rPr>
        <w:t>.</w:t>
      </w:r>
    </w:p>
    <w:p w14:paraId="18ECE4C4" w14:textId="77777777" w:rsidR="00DD692F" w:rsidRDefault="0024707B" w:rsidP="003D5A96">
      <w:pPr>
        <w:pStyle w:val="ae"/>
        <w:keepLines/>
        <w:numPr>
          <w:ilvl w:val="1"/>
          <w:numId w:val="38"/>
        </w:numPr>
        <w:spacing w:line="288" w:lineRule="auto"/>
        <w:ind w:left="0" w:firstLine="851"/>
        <w:jc w:val="both"/>
        <w:rPr>
          <w:b w:val="0"/>
          <w:noProof/>
          <w:spacing w:val="-4"/>
          <w:szCs w:val="24"/>
        </w:rPr>
      </w:pPr>
      <w:r w:rsidRPr="00DD692F">
        <w:rPr>
          <w:b w:val="0"/>
          <w:noProof/>
          <w:spacing w:val="-4"/>
          <w:szCs w:val="24"/>
        </w:rPr>
        <w:t xml:space="preserve">Гарантийный срок хранения и эксплуатации </w:t>
      </w:r>
      <w:r w:rsidR="00B07A9D">
        <w:rPr>
          <w:b w:val="0"/>
          <w:noProof/>
          <w:spacing w:val="-4"/>
          <w:szCs w:val="24"/>
        </w:rPr>
        <w:t>РиМ Монитор</w:t>
      </w:r>
      <w:r w:rsidRPr="00DD692F">
        <w:rPr>
          <w:b w:val="0"/>
          <w:noProof/>
          <w:spacing w:val="-4"/>
          <w:szCs w:val="24"/>
        </w:rPr>
        <w:t xml:space="preserve"> – 5 лет с даты ввода </w:t>
      </w:r>
      <w:r w:rsidR="00B07A9D">
        <w:rPr>
          <w:b w:val="0"/>
          <w:noProof/>
          <w:spacing w:val="-4"/>
          <w:szCs w:val="24"/>
        </w:rPr>
        <w:t>РиМ Монитор</w:t>
      </w:r>
      <w:r w:rsidRPr="00DD692F">
        <w:rPr>
          <w:b w:val="0"/>
          <w:noProof/>
          <w:spacing w:val="-4"/>
          <w:szCs w:val="24"/>
        </w:rPr>
        <w:t xml:space="preserve"> в эксплуатацию, подтвер</w:t>
      </w:r>
      <w:r w:rsidR="006D79F0">
        <w:rPr>
          <w:b w:val="0"/>
          <w:noProof/>
          <w:spacing w:val="-4"/>
          <w:szCs w:val="24"/>
        </w:rPr>
        <w:t>жденной отметкой в паспорте. При ее</w:t>
      </w:r>
      <w:r w:rsidRPr="00DD692F">
        <w:rPr>
          <w:b w:val="0"/>
          <w:noProof/>
          <w:spacing w:val="-4"/>
          <w:szCs w:val="24"/>
        </w:rPr>
        <w:t xml:space="preserve"> отсутствии гарантийный срок исчисляется с даты выпуска </w:t>
      </w:r>
      <w:r w:rsidR="00B07A9D">
        <w:rPr>
          <w:b w:val="0"/>
          <w:noProof/>
          <w:spacing w:val="-4"/>
          <w:szCs w:val="24"/>
        </w:rPr>
        <w:t>РиМ Монитор</w:t>
      </w:r>
      <w:r w:rsidRPr="00DD692F">
        <w:rPr>
          <w:b w:val="0"/>
          <w:noProof/>
          <w:spacing w:val="-4"/>
          <w:szCs w:val="24"/>
        </w:rPr>
        <w:t>.</w:t>
      </w:r>
    </w:p>
    <w:p w14:paraId="53110074" w14:textId="77777777" w:rsidR="0024707B" w:rsidRPr="00DD692F" w:rsidRDefault="0024707B" w:rsidP="003D5A96">
      <w:pPr>
        <w:pStyle w:val="ae"/>
        <w:numPr>
          <w:ilvl w:val="1"/>
          <w:numId w:val="38"/>
        </w:numPr>
        <w:spacing w:line="288" w:lineRule="auto"/>
        <w:ind w:left="0" w:firstLine="850"/>
        <w:jc w:val="both"/>
        <w:rPr>
          <w:b w:val="0"/>
          <w:noProof/>
          <w:spacing w:val="-4"/>
          <w:szCs w:val="24"/>
        </w:rPr>
      </w:pPr>
      <w:r w:rsidRPr="00DD692F">
        <w:rPr>
          <w:b w:val="0"/>
          <w:noProof/>
          <w:spacing w:val="-4"/>
          <w:szCs w:val="24"/>
        </w:rPr>
        <w:t xml:space="preserve">Гарантийные обязательства не распространяются на </w:t>
      </w:r>
      <w:r w:rsidR="00EE33B9">
        <w:rPr>
          <w:b w:val="0"/>
          <w:noProof/>
          <w:spacing w:val="-4"/>
          <w:szCs w:val="24"/>
        </w:rPr>
        <w:t>РиМ Монитор</w:t>
      </w:r>
      <w:r w:rsidRPr="00DD692F">
        <w:rPr>
          <w:b w:val="0"/>
          <w:noProof/>
          <w:spacing w:val="-4"/>
          <w:szCs w:val="24"/>
        </w:rPr>
        <w:t>:</w:t>
      </w:r>
    </w:p>
    <w:p w14:paraId="4E4B4665" w14:textId="1E7D31B5" w:rsidR="0024707B" w:rsidRPr="00D96E57" w:rsidRDefault="00E82DF9" w:rsidP="00604864">
      <w:pPr>
        <w:pStyle w:val="27"/>
        <w:numPr>
          <w:ilvl w:val="1"/>
          <w:numId w:val="30"/>
        </w:numPr>
        <w:spacing w:before="0" w:after="0"/>
        <w:ind w:left="0" w:firstLine="851"/>
        <w:rPr>
          <w:rFonts w:ascii="Times New Roman" w:hAnsi="Times New Roman"/>
          <w:sz w:val="24"/>
          <w:szCs w:val="24"/>
        </w:rPr>
      </w:pPr>
      <w:r w:rsidRPr="00D96E57">
        <w:rPr>
          <w:rStyle w:val="aff4"/>
          <w:rFonts w:ascii="Times New Roman" w:eastAsia="Times New Roman" w:hAnsi="Times New Roman"/>
          <w:color w:val="auto"/>
          <w:sz w:val="24"/>
          <w:szCs w:val="24"/>
          <w:lang w:val="en-US"/>
        </w:rPr>
        <w:t>c</w:t>
      </w:r>
      <w:r w:rsidRPr="005500B3">
        <w:rPr>
          <w:rStyle w:val="aff4"/>
          <w:rFonts w:ascii="Times New Roman" w:eastAsia="Times New Roman" w:hAnsi="Times New Roman"/>
          <w:color w:val="auto"/>
          <w:sz w:val="24"/>
          <w:szCs w:val="24"/>
        </w:rPr>
        <w:t xml:space="preserve"> </w:t>
      </w:r>
      <w:r w:rsidRPr="00D96E57">
        <w:rPr>
          <w:rFonts w:ascii="Times New Roman" w:hAnsi="Times New Roman"/>
          <w:sz w:val="24"/>
          <w:szCs w:val="24"/>
        </w:rPr>
        <w:t>нарушением пломб изготовителя</w:t>
      </w:r>
      <w:r w:rsidR="005500B3">
        <w:rPr>
          <w:rFonts w:ascii="Times New Roman" w:hAnsi="Times New Roman"/>
          <w:sz w:val="24"/>
          <w:szCs w:val="24"/>
        </w:rPr>
        <w:t xml:space="preserve"> </w:t>
      </w:r>
      <w:r w:rsidR="005500B3" w:rsidRPr="005500B3">
        <w:rPr>
          <w:rFonts w:ascii="Times New Roman" w:hAnsi="Times New Roman"/>
          <w:sz w:val="24"/>
          <w:szCs w:val="24"/>
        </w:rPr>
        <w:t>(</w:t>
      </w:r>
      <w:r w:rsidR="005500B3" w:rsidRPr="007573C5">
        <w:rPr>
          <w:rFonts w:ascii="Times New Roman" w:hAnsi="Times New Roman"/>
          <w:sz w:val="24"/>
          <w:szCs w:val="24"/>
        </w:rPr>
        <w:t>см. рисунок</w:t>
      </w:r>
      <w:r w:rsidR="007573C5" w:rsidRPr="007573C5">
        <w:rPr>
          <w:rFonts w:ascii="Times New Roman" w:hAnsi="Times New Roman"/>
          <w:sz w:val="24"/>
          <w:szCs w:val="24"/>
        </w:rPr>
        <w:t xml:space="preserve"> А</w:t>
      </w:r>
      <w:r w:rsidR="00653311">
        <w:rPr>
          <w:rFonts w:ascii="Times New Roman" w:hAnsi="Times New Roman"/>
          <w:sz w:val="24"/>
          <w:szCs w:val="24"/>
        </w:rPr>
        <w:t>.5</w:t>
      </w:r>
      <w:r w:rsidR="005500B3" w:rsidRPr="005500B3">
        <w:rPr>
          <w:rFonts w:ascii="Times New Roman" w:hAnsi="Times New Roman"/>
          <w:sz w:val="24"/>
          <w:szCs w:val="24"/>
        </w:rPr>
        <w:t>);</w:t>
      </w:r>
    </w:p>
    <w:p w14:paraId="38D86BE1" w14:textId="77777777" w:rsidR="0024707B" w:rsidRPr="00F33EB5" w:rsidRDefault="0024707B" w:rsidP="00604864">
      <w:pPr>
        <w:pStyle w:val="27"/>
        <w:numPr>
          <w:ilvl w:val="1"/>
          <w:numId w:val="30"/>
        </w:numPr>
        <w:spacing w:before="0" w:after="0"/>
        <w:ind w:left="0" w:firstLine="851"/>
        <w:rPr>
          <w:rFonts w:ascii="Times New Roman" w:hAnsi="Times New Roman"/>
          <w:sz w:val="24"/>
          <w:szCs w:val="24"/>
        </w:rPr>
      </w:pPr>
      <w:r w:rsidRPr="00F33EB5">
        <w:rPr>
          <w:rFonts w:ascii="Times New Roman" w:hAnsi="Times New Roman"/>
          <w:sz w:val="24"/>
          <w:szCs w:val="24"/>
        </w:rPr>
        <w:t>со следами взлома, самостоятельного ремонта;</w:t>
      </w:r>
    </w:p>
    <w:p w14:paraId="61AF72C0" w14:textId="77777777" w:rsidR="00791406" w:rsidRPr="00791406" w:rsidRDefault="0024707B" w:rsidP="00791406">
      <w:pPr>
        <w:pStyle w:val="27"/>
        <w:numPr>
          <w:ilvl w:val="1"/>
          <w:numId w:val="30"/>
        </w:numPr>
        <w:spacing w:before="0" w:after="0"/>
        <w:ind w:left="0" w:firstLine="851"/>
        <w:rPr>
          <w:rFonts w:ascii="Times New Roman" w:hAnsi="Times New Roman"/>
          <w:sz w:val="24"/>
          <w:szCs w:val="24"/>
        </w:rPr>
      </w:pPr>
      <w:r w:rsidRPr="00791406">
        <w:rPr>
          <w:rFonts w:ascii="Times New Roman" w:hAnsi="Times New Roman"/>
          <w:sz w:val="24"/>
          <w:szCs w:val="24"/>
        </w:rPr>
        <w:t xml:space="preserve">с </w:t>
      </w:r>
      <w:r w:rsidR="00791406" w:rsidRPr="00791406">
        <w:rPr>
          <w:rFonts w:ascii="Times New Roman" w:hAnsi="Times New Roman"/>
          <w:sz w:val="24"/>
          <w:szCs w:val="24"/>
        </w:rPr>
        <w:t xml:space="preserve">механическими повреждениями, оплавлением элементов конструкции или корпуса </w:t>
      </w:r>
      <w:proofErr w:type="spellStart"/>
      <w:r w:rsidR="00B07A9D">
        <w:rPr>
          <w:rFonts w:ascii="Times New Roman" w:hAnsi="Times New Roman"/>
          <w:sz w:val="24"/>
          <w:szCs w:val="24"/>
        </w:rPr>
        <w:t>РиМ</w:t>
      </w:r>
      <w:proofErr w:type="spellEnd"/>
      <w:r w:rsidR="00B07A9D">
        <w:rPr>
          <w:rFonts w:ascii="Times New Roman" w:hAnsi="Times New Roman"/>
          <w:sz w:val="24"/>
          <w:szCs w:val="24"/>
        </w:rPr>
        <w:t xml:space="preserve"> Монитор</w:t>
      </w:r>
      <w:r w:rsidR="00791406" w:rsidRPr="00791406">
        <w:rPr>
          <w:rFonts w:ascii="Times New Roman" w:hAnsi="Times New Roman"/>
          <w:sz w:val="24"/>
          <w:szCs w:val="24"/>
        </w:rPr>
        <w:t>, вызванными внешними воздействиями;</w:t>
      </w:r>
    </w:p>
    <w:p w14:paraId="22D20BB0" w14:textId="77777777" w:rsidR="0024707B" w:rsidRPr="00791406" w:rsidRDefault="0024707B" w:rsidP="00791406">
      <w:pPr>
        <w:pStyle w:val="27"/>
        <w:numPr>
          <w:ilvl w:val="1"/>
          <w:numId w:val="30"/>
        </w:numPr>
        <w:spacing w:before="0" w:after="0"/>
        <w:ind w:left="0" w:firstLine="851"/>
        <w:rPr>
          <w:rFonts w:ascii="Times New Roman" w:hAnsi="Times New Roman"/>
          <w:sz w:val="24"/>
          <w:szCs w:val="24"/>
        </w:rPr>
      </w:pPr>
      <w:r w:rsidRPr="00791406">
        <w:rPr>
          <w:rFonts w:ascii="Times New Roman" w:hAnsi="Times New Roman"/>
          <w:sz w:val="24"/>
          <w:szCs w:val="24"/>
        </w:rPr>
        <w:t>с повреждениями, вызванными нарушением условий хранения, транспортирования или эксплуатации.</w:t>
      </w:r>
    </w:p>
    <w:p w14:paraId="6F1733E7" w14:textId="77777777" w:rsidR="0024707B" w:rsidRPr="0024707B" w:rsidRDefault="0024707B" w:rsidP="00C445E5">
      <w:pPr>
        <w:pStyle w:val="ae"/>
        <w:spacing w:line="288" w:lineRule="auto"/>
        <w:ind w:firstLine="851"/>
        <w:jc w:val="both"/>
        <w:rPr>
          <w:b w:val="0"/>
          <w:noProof/>
          <w:szCs w:val="24"/>
        </w:rPr>
      </w:pPr>
      <w:r w:rsidRPr="007575A2">
        <w:rPr>
          <w:b w:val="0"/>
          <w:noProof/>
          <w:szCs w:val="24"/>
        </w:rPr>
        <w:t xml:space="preserve">Примечание – </w:t>
      </w:r>
      <w:r>
        <w:rPr>
          <w:b w:val="0"/>
          <w:noProof/>
          <w:szCs w:val="24"/>
        </w:rPr>
        <w:t>П</w:t>
      </w:r>
      <w:r w:rsidRPr="007575A2">
        <w:rPr>
          <w:b w:val="0"/>
          <w:noProof/>
          <w:szCs w:val="24"/>
        </w:rPr>
        <w:t>ри пред</w:t>
      </w:r>
      <w:r>
        <w:rPr>
          <w:b w:val="0"/>
          <w:noProof/>
          <w:szCs w:val="24"/>
        </w:rPr>
        <w:t>о</w:t>
      </w:r>
      <w:r w:rsidRPr="007575A2">
        <w:rPr>
          <w:b w:val="0"/>
          <w:noProof/>
          <w:szCs w:val="24"/>
        </w:rPr>
        <w:t xml:space="preserve">ставлении </w:t>
      </w:r>
      <w:r w:rsidR="00B07A9D">
        <w:rPr>
          <w:b w:val="0"/>
          <w:noProof/>
          <w:szCs w:val="24"/>
        </w:rPr>
        <w:t>РиМ Монитор</w:t>
      </w:r>
      <w:r w:rsidRPr="007575A2">
        <w:rPr>
          <w:b w:val="0"/>
          <w:noProof/>
          <w:szCs w:val="24"/>
        </w:rPr>
        <w:t xml:space="preserve"> для ремонта или замены в течение гарантийного срока обязательно предъявление паспорта </w:t>
      </w:r>
      <w:r w:rsidR="00B07A9D">
        <w:rPr>
          <w:b w:val="0"/>
          <w:noProof/>
          <w:szCs w:val="24"/>
        </w:rPr>
        <w:t>РиМ Монитор</w:t>
      </w:r>
      <w:r>
        <w:rPr>
          <w:b w:val="0"/>
          <w:noProof/>
          <w:szCs w:val="24"/>
        </w:rPr>
        <w:t xml:space="preserve"> </w:t>
      </w:r>
      <w:r w:rsidRPr="007575A2">
        <w:rPr>
          <w:b w:val="0"/>
          <w:noProof/>
          <w:szCs w:val="24"/>
        </w:rPr>
        <w:t xml:space="preserve">с отметками о дате </w:t>
      </w:r>
      <w:r>
        <w:rPr>
          <w:b w:val="0"/>
          <w:noProof/>
          <w:szCs w:val="24"/>
        </w:rPr>
        <w:t>выпуска</w:t>
      </w:r>
      <w:r w:rsidRPr="007575A2">
        <w:rPr>
          <w:b w:val="0"/>
          <w:noProof/>
          <w:szCs w:val="24"/>
        </w:rPr>
        <w:t xml:space="preserve"> и движения </w:t>
      </w:r>
      <w:r w:rsidR="00B07A9D">
        <w:rPr>
          <w:b w:val="0"/>
          <w:noProof/>
          <w:szCs w:val="24"/>
        </w:rPr>
        <w:t>РиМ Монитор</w:t>
      </w:r>
      <w:r w:rsidRPr="007575A2">
        <w:rPr>
          <w:b w:val="0"/>
          <w:noProof/>
          <w:szCs w:val="24"/>
        </w:rPr>
        <w:t xml:space="preserve"> при эксплуатации, а также с указанием сведений об условиях хранения.</w:t>
      </w:r>
    </w:p>
    <w:p w14:paraId="682F245E" w14:textId="77777777" w:rsidR="00F33EB5" w:rsidRPr="006538E7" w:rsidRDefault="00830C15" w:rsidP="0077582E">
      <w:pPr>
        <w:pStyle w:val="10"/>
        <w:spacing w:before="120" w:line="288" w:lineRule="auto"/>
        <w:ind w:left="0" w:firstLine="851"/>
        <w:rPr>
          <w:szCs w:val="24"/>
        </w:rPr>
      </w:pPr>
      <w:bookmarkStart w:id="85" w:name="_Toc207812749"/>
      <w:r w:rsidRPr="006538E7">
        <w:rPr>
          <w:szCs w:val="24"/>
        </w:rPr>
        <w:t>УТИЛИЗАЦИЯ</w:t>
      </w:r>
      <w:bookmarkEnd w:id="85"/>
    </w:p>
    <w:p w14:paraId="0DF17512" w14:textId="0FEDC6EB" w:rsidR="00830C15" w:rsidRPr="006538E7" w:rsidRDefault="00830C15" w:rsidP="003D5A96">
      <w:pPr>
        <w:pStyle w:val="aff7"/>
        <w:numPr>
          <w:ilvl w:val="1"/>
          <w:numId w:val="32"/>
        </w:numPr>
        <w:ind w:left="0" w:firstLine="851"/>
        <w:jc w:val="both"/>
        <w:rPr>
          <w:sz w:val="24"/>
          <w:szCs w:val="24"/>
          <w:lang w:eastAsia="en-US"/>
        </w:rPr>
      </w:pPr>
      <w:proofErr w:type="gramStart"/>
      <w:r w:rsidRPr="006538E7">
        <w:rPr>
          <w:snapToGrid w:val="0"/>
          <w:sz w:val="24"/>
          <w:szCs w:val="24"/>
        </w:rPr>
        <w:t xml:space="preserve">Порядок утилизации </w:t>
      </w:r>
      <w:proofErr w:type="spellStart"/>
      <w:r w:rsidR="00B07A9D">
        <w:rPr>
          <w:snapToGrid w:val="0"/>
          <w:sz w:val="24"/>
          <w:szCs w:val="24"/>
        </w:rPr>
        <w:t>РиМ</w:t>
      </w:r>
      <w:proofErr w:type="spellEnd"/>
      <w:r w:rsidR="00B07A9D">
        <w:rPr>
          <w:snapToGrid w:val="0"/>
          <w:sz w:val="24"/>
          <w:szCs w:val="24"/>
        </w:rPr>
        <w:t xml:space="preserve"> Монитор</w:t>
      </w:r>
      <w:r w:rsidRPr="006538E7">
        <w:rPr>
          <w:snapToGrid w:val="0"/>
          <w:sz w:val="24"/>
          <w:szCs w:val="24"/>
        </w:rPr>
        <w:t xml:space="preserve"> в соответствии с требованиями, устанавливаемыми законодательством РФ для утилизации электронного оборудования согласно Федерального классификационного каталога отходов ФККО (</w:t>
      </w:r>
      <w:r w:rsidRPr="00D90DAC">
        <w:rPr>
          <w:snapToGrid w:val="0"/>
          <w:sz w:val="24"/>
          <w:szCs w:val="24"/>
        </w:rPr>
        <w:t xml:space="preserve">код </w:t>
      </w:r>
      <w:r w:rsidR="00D90DAC" w:rsidRPr="00D90DAC">
        <w:rPr>
          <w:snapToGrid w:val="0"/>
          <w:sz w:val="24"/>
          <w:szCs w:val="24"/>
        </w:rPr>
        <w:t>4 82 000 00 00 0</w:t>
      </w:r>
      <w:r w:rsidRPr="006538E7">
        <w:rPr>
          <w:snapToGrid w:val="0"/>
          <w:sz w:val="24"/>
          <w:szCs w:val="24"/>
        </w:rPr>
        <w:t>), ГОСТ 30775</w:t>
      </w:r>
      <w:r w:rsidR="009C4853" w:rsidRPr="006538E7">
        <w:rPr>
          <w:snapToGrid w:val="0"/>
          <w:sz w:val="24"/>
          <w:szCs w:val="24"/>
        </w:rPr>
        <w:t>-2001</w:t>
      </w:r>
      <w:r w:rsidRPr="006538E7">
        <w:rPr>
          <w:snapToGrid w:val="0"/>
          <w:sz w:val="24"/>
          <w:szCs w:val="24"/>
        </w:rPr>
        <w:t xml:space="preserve"> (код N</w:t>
      </w:r>
      <w:r w:rsidR="009D4689">
        <w:rPr>
          <w:snapToGrid w:val="0"/>
          <w:sz w:val="24"/>
          <w:szCs w:val="24"/>
          <w:lang w:val="en-US"/>
        </w:rPr>
        <w:t> </w:t>
      </w:r>
      <w:r w:rsidRPr="006538E7">
        <w:rPr>
          <w:snapToGrid w:val="0"/>
          <w:sz w:val="24"/>
          <w:szCs w:val="24"/>
        </w:rPr>
        <w:t xml:space="preserve">200303//P </w:t>
      </w:r>
      <w:r w:rsidR="006F57AE">
        <w:rPr>
          <w:snapToGrid w:val="0"/>
          <w:sz w:val="24"/>
          <w:szCs w:val="24"/>
        </w:rPr>
        <w:t>2651</w:t>
      </w:r>
      <w:r w:rsidRPr="006538E7">
        <w:rPr>
          <w:snapToGrid w:val="0"/>
          <w:sz w:val="24"/>
          <w:szCs w:val="24"/>
        </w:rPr>
        <w:t>//</w:t>
      </w:r>
      <w:r w:rsidR="009C1F62" w:rsidRPr="009C1F62">
        <w:rPr>
          <w:snapToGrid w:val="0"/>
          <w:sz w:val="24"/>
          <w:szCs w:val="24"/>
          <w:lang w:val="en-US"/>
        </w:rPr>
        <w:t>M</w:t>
      </w:r>
      <w:r w:rsidR="009C1F62" w:rsidRPr="009C1F62">
        <w:rPr>
          <w:snapToGrid w:val="0"/>
          <w:sz w:val="24"/>
          <w:szCs w:val="24"/>
        </w:rPr>
        <w:t xml:space="preserve"> 00000000.00000000//</w:t>
      </w:r>
      <w:r w:rsidR="009C1F62" w:rsidRPr="009C1F62">
        <w:rPr>
          <w:snapToGrid w:val="0"/>
          <w:sz w:val="24"/>
          <w:szCs w:val="24"/>
          <w:lang w:val="en-US"/>
        </w:rPr>
        <w:t>B</w:t>
      </w:r>
      <w:r w:rsidR="009C1F62" w:rsidRPr="009C1F62">
        <w:rPr>
          <w:snapToGrid w:val="0"/>
          <w:sz w:val="24"/>
          <w:szCs w:val="24"/>
        </w:rPr>
        <w:t xml:space="preserve"> 00000000.00000000//</w:t>
      </w:r>
      <w:r w:rsidR="001B08FE">
        <w:rPr>
          <w:snapToGrid w:val="0"/>
          <w:sz w:val="24"/>
          <w:szCs w:val="24"/>
        </w:rPr>
        <w:t xml:space="preserve"> </w:t>
      </w:r>
      <w:r w:rsidR="009C1F62" w:rsidRPr="009C1F62">
        <w:rPr>
          <w:snapToGrid w:val="0"/>
          <w:sz w:val="24"/>
          <w:szCs w:val="24"/>
          <w:lang w:val="en-US"/>
        </w:rPr>
        <w:t>K</w:t>
      </w:r>
      <w:r w:rsidR="001B08FE">
        <w:rPr>
          <w:snapToGrid w:val="0"/>
          <w:sz w:val="24"/>
          <w:szCs w:val="24"/>
        </w:rPr>
        <w:t> </w:t>
      </w:r>
      <w:r w:rsidR="009C1F62" w:rsidRPr="009C1F62">
        <w:rPr>
          <w:snapToGrid w:val="0"/>
          <w:sz w:val="24"/>
          <w:szCs w:val="24"/>
        </w:rPr>
        <w:t>00000000.00000000</w:t>
      </w:r>
      <w:r w:rsidR="009C1F62" w:rsidRPr="009C1F62">
        <w:rPr>
          <w:b/>
          <w:snapToGrid w:val="0"/>
          <w:sz w:val="24"/>
          <w:szCs w:val="24"/>
        </w:rPr>
        <w:t>//</w:t>
      </w:r>
      <w:r w:rsidR="007A2671" w:rsidRPr="007A2671">
        <w:rPr>
          <w:b/>
          <w:snapToGrid w:val="0"/>
          <w:sz w:val="24"/>
          <w:szCs w:val="24"/>
        </w:rPr>
        <w:t xml:space="preserve"> </w:t>
      </w:r>
      <w:r w:rsidRPr="006538E7">
        <w:rPr>
          <w:snapToGrid w:val="0"/>
          <w:sz w:val="24"/>
          <w:szCs w:val="24"/>
        </w:rPr>
        <w:t>Q</w:t>
      </w:r>
      <w:r w:rsidR="007A2671">
        <w:rPr>
          <w:snapToGrid w:val="0"/>
          <w:sz w:val="24"/>
          <w:szCs w:val="24"/>
          <w:lang w:val="en-US"/>
        </w:rPr>
        <w:t> </w:t>
      </w:r>
      <w:r w:rsidR="00D37B5F">
        <w:rPr>
          <w:snapToGrid w:val="0"/>
          <w:sz w:val="24"/>
          <w:szCs w:val="24"/>
        </w:rPr>
        <w:t>16</w:t>
      </w:r>
      <w:r w:rsidRPr="006538E7">
        <w:rPr>
          <w:snapToGrid w:val="0"/>
          <w:sz w:val="24"/>
          <w:szCs w:val="24"/>
        </w:rPr>
        <w:t>//W</w:t>
      </w:r>
      <w:r w:rsidR="007A2671">
        <w:rPr>
          <w:snapToGrid w:val="0"/>
          <w:sz w:val="24"/>
          <w:szCs w:val="24"/>
          <w:lang w:val="en-US"/>
        </w:rPr>
        <w:t> </w:t>
      </w:r>
      <w:r w:rsidR="007E2151">
        <w:rPr>
          <w:snapToGrid w:val="0"/>
          <w:sz w:val="24"/>
          <w:szCs w:val="24"/>
          <w:lang w:val="en-US"/>
        </w:rPr>
        <w:t>M</w:t>
      </w:r>
      <w:r w:rsidR="007E2151" w:rsidRPr="007E2151">
        <w:rPr>
          <w:snapToGrid w:val="0"/>
          <w:sz w:val="24"/>
          <w:szCs w:val="24"/>
        </w:rPr>
        <w:t>7</w:t>
      </w:r>
      <w:r w:rsidR="009D4689" w:rsidRPr="009D4689">
        <w:rPr>
          <w:snapToGrid w:val="0"/>
          <w:sz w:val="24"/>
          <w:szCs w:val="24"/>
        </w:rPr>
        <w:t>//</w:t>
      </w:r>
      <w:r w:rsidRPr="006538E7">
        <w:rPr>
          <w:snapToGrid w:val="0"/>
          <w:sz w:val="24"/>
          <w:szCs w:val="24"/>
        </w:rPr>
        <w:t>C</w:t>
      </w:r>
      <w:r w:rsidR="007E2151" w:rsidRPr="007E2151">
        <w:rPr>
          <w:snapToGrid w:val="0"/>
          <w:sz w:val="24"/>
          <w:szCs w:val="24"/>
        </w:rPr>
        <w:t xml:space="preserve"> </w:t>
      </w:r>
      <w:r w:rsidRPr="006538E7">
        <w:rPr>
          <w:snapToGrid w:val="0"/>
          <w:sz w:val="24"/>
          <w:szCs w:val="24"/>
        </w:rPr>
        <w:t>27+25</w:t>
      </w:r>
      <w:r w:rsidR="007E2151">
        <w:rPr>
          <w:snapToGrid w:val="0"/>
          <w:sz w:val="24"/>
          <w:szCs w:val="24"/>
        </w:rPr>
        <w:t>+19 +</w:t>
      </w:r>
      <w:r w:rsidR="00C3143D">
        <w:rPr>
          <w:snapToGrid w:val="0"/>
          <w:sz w:val="24"/>
          <w:szCs w:val="24"/>
        </w:rPr>
        <w:t>15</w:t>
      </w:r>
      <w:r w:rsidR="009D4689" w:rsidRPr="009D4689">
        <w:rPr>
          <w:snapToGrid w:val="0"/>
          <w:sz w:val="24"/>
          <w:szCs w:val="24"/>
        </w:rPr>
        <w:t>//</w:t>
      </w:r>
      <w:r w:rsidR="009D4689" w:rsidRPr="00D37B5F">
        <w:rPr>
          <w:snapToGrid w:val="0"/>
          <w:sz w:val="24"/>
          <w:szCs w:val="24"/>
          <w:lang w:val="en-US"/>
        </w:rPr>
        <w:t>T</w:t>
      </w:r>
      <w:r w:rsidR="009D4689" w:rsidRPr="00D37B5F">
        <w:rPr>
          <w:snapToGrid w:val="0"/>
          <w:sz w:val="24"/>
          <w:szCs w:val="24"/>
        </w:rPr>
        <w:t xml:space="preserve"> </w:t>
      </w:r>
      <w:r w:rsidR="00B37594" w:rsidRPr="00D37B5F">
        <w:rPr>
          <w:bCs/>
          <w:noProof/>
          <w:sz w:val="24"/>
          <w:szCs w:val="24"/>
          <w:lang w:val="en-US"/>
        </w:rPr>
        <w:t>III</w:t>
      </w:r>
      <w:r w:rsidRPr="006538E7">
        <w:rPr>
          <w:snapToGrid w:val="0"/>
          <w:sz w:val="24"/>
          <w:szCs w:val="24"/>
        </w:rPr>
        <w:t>//H</w:t>
      </w:r>
      <w:r w:rsidR="007A2671" w:rsidRPr="007A2671">
        <w:rPr>
          <w:snapToGrid w:val="0"/>
          <w:sz w:val="24"/>
          <w:szCs w:val="24"/>
        </w:rPr>
        <w:t xml:space="preserve"> </w:t>
      </w:r>
      <w:r w:rsidRPr="006538E7">
        <w:rPr>
          <w:snapToGrid w:val="0"/>
          <w:sz w:val="24"/>
          <w:szCs w:val="24"/>
        </w:rPr>
        <w:t>12//D</w:t>
      </w:r>
      <w:r w:rsidR="007A2671" w:rsidRPr="007A2671">
        <w:rPr>
          <w:snapToGrid w:val="0"/>
          <w:sz w:val="24"/>
          <w:szCs w:val="24"/>
        </w:rPr>
        <w:t xml:space="preserve"> </w:t>
      </w:r>
      <w:r w:rsidRPr="006538E7">
        <w:rPr>
          <w:snapToGrid w:val="0"/>
          <w:sz w:val="24"/>
          <w:szCs w:val="24"/>
        </w:rPr>
        <w:t>01</w:t>
      </w:r>
      <w:r w:rsidR="007A2671" w:rsidRPr="007A2671">
        <w:rPr>
          <w:snapToGrid w:val="0"/>
          <w:sz w:val="24"/>
          <w:szCs w:val="24"/>
        </w:rPr>
        <w:t xml:space="preserve"> </w:t>
      </w:r>
      <w:r w:rsidRPr="006538E7">
        <w:rPr>
          <w:snapToGrid w:val="0"/>
          <w:sz w:val="24"/>
          <w:szCs w:val="24"/>
        </w:rPr>
        <w:t>+</w:t>
      </w:r>
      <w:r w:rsidR="007A2671" w:rsidRPr="007A2671">
        <w:rPr>
          <w:snapToGrid w:val="0"/>
          <w:sz w:val="24"/>
          <w:szCs w:val="24"/>
        </w:rPr>
        <w:t xml:space="preserve"> </w:t>
      </w:r>
      <w:r w:rsidRPr="006538E7">
        <w:rPr>
          <w:snapToGrid w:val="0"/>
          <w:sz w:val="24"/>
          <w:szCs w:val="24"/>
        </w:rPr>
        <w:t>R</w:t>
      </w:r>
      <w:r w:rsidR="007A2671" w:rsidRPr="007A2671">
        <w:rPr>
          <w:snapToGrid w:val="0"/>
          <w:sz w:val="24"/>
          <w:szCs w:val="24"/>
        </w:rPr>
        <w:t xml:space="preserve"> </w:t>
      </w:r>
      <w:r w:rsidRPr="006538E7">
        <w:rPr>
          <w:snapToGrid w:val="0"/>
          <w:sz w:val="24"/>
          <w:szCs w:val="24"/>
        </w:rPr>
        <w:t>13).</w:t>
      </w:r>
      <w:proofErr w:type="gramEnd"/>
    </w:p>
    <w:p w14:paraId="04F4C9B4" w14:textId="110D9E24" w:rsidR="0034026E" w:rsidRPr="005D464C" w:rsidRDefault="00397D29" w:rsidP="005D464C">
      <w:pPr>
        <w:pStyle w:val="40"/>
        <w:spacing w:line="288" w:lineRule="auto"/>
        <w:jc w:val="center"/>
        <w:rPr>
          <w:noProof/>
          <w:sz w:val="24"/>
          <w:szCs w:val="24"/>
          <w:lang w:val="ru-RU"/>
        </w:rPr>
      </w:pPr>
      <w:r w:rsidRPr="009533E4">
        <w:rPr>
          <w:bCs/>
          <w:noProof/>
          <w:sz w:val="22"/>
        </w:rPr>
        <w:br w:type="page"/>
      </w:r>
      <w:bookmarkStart w:id="86" w:name="_Toc198898846"/>
      <w:bookmarkStart w:id="87" w:name="_Toc207812750"/>
      <w:r w:rsidRPr="00882ACB">
        <w:rPr>
          <w:noProof/>
          <w:sz w:val="24"/>
          <w:szCs w:val="24"/>
        </w:rPr>
        <w:lastRenderedPageBreak/>
        <w:t>ПРИЛОЖЕНИЕ А</w:t>
      </w:r>
      <w:r w:rsidRPr="00882ACB">
        <w:rPr>
          <w:noProof/>
          <w:sz w:val="24"/>
          <w:szCs w:val="24"/>
        </w:rPr>
        <w:br/>
        <w:t>(обязательное)</w:t>
      </w:r>
      <w:r w:rsidRPr="00882ACB">
        <w:rPr>
          <w:noProof/>
          <w:sz w:val="24"/>
          <w:szCs w:val="24"/>
        </w:rPr>
        <w:br/>
      </w:r>
      <w:bookmarkEnd w:id="86"/>
      <w:r w:rsidR="0003353D" w:rsidRPr="00882ACB">
        <w:rPr>
          <w:noProof/>
          <w:sz w:val="24"/>
          <w:szCs w:val="24"/>
        </w:rPr>
        <w:t>Внешний вид</w:t>
      </w:r>
      <w:r w:rsidR="000E6AC4">
        <w:rPr>
          <w:noProof/>
          <w:sz w:val="24"/>
          <w:szCs w:val="24"/>
          <w:lang w:val="ru-RU"/>
        </w:rPr>
        <w:t xml:space="preserve"> и</w:t>
      </w:r>
      <w:r w:rsidR="009A076B">
        <w:rPr>
          <w:noProof/>
          <w:sz w:val="24"/>
          <w:szCs w:val="24"/>
        </w:rPr>
        <w:t xml:space="preserve"> габаритные размеры </w:t>
      </w:r>
      <w:r w:rsidR="00B07A9D">
        <w:rPr>
          <w:noProof/>
          <w:sz w:val="24"/>
          <w:szCs w:val="24"/>
        </w:rPr>
        <w:t>РиМ Монитор</w:t>
      </w:r>
      <w:r w:rsidR="0003353D" w:rsidRPr="00882ACB">
        <w:rPr>
          <w:noProof/>
          <w:sz w:val="24"/>
          <w:szCs w:val="24"/>
        </w:rPr>
        <w:t xml:space="preserve"> </w:t>
      </w:r>
      <w:bookmarkEnd w:id="87"/>
    </w:p>
    <w:p w14:paraId="05F94182" w14:textId="13D41CF9" w:rsidR="006F1A63" w:rsidRDefault="00BD3216" w:rsidP="0034026E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B684284" wp14:editId="047C755A">
            <wp:extent cx="5311124" cy="278633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7"/>
                    <a:stretch/>
                  </pic:blipFill>
                  <pic:spPr bwMode="auto">
                    <a:xfrm>
                      <a:off x="0" y="0"/>
                      <a:ext cx="5313871" cy="2787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6AEB7" w14:textId="61201188" w:rsidR="005D464C" w:rsidRPr="006C1C07" w:rsidRDefault="0034026E" w:rsidP="006C1C07">
      <w:pPr>
        <w:pStyle w:val="af5"/>
        <w:spacing w:after="240"/>
        <w:jc w:val="center"/>
        <w:rPr>
          <w:b w:val="0"/>
          <w:sz w:val="24"/>
          <w:szCs w:val="24"/>
        </w:rPr>
      </w:pPr>
      <w:r w:rsidRPr="0034026E">
        <w:rPr>
          <w:b w:val="0"/>
          <w:sz w:val="24"/>
          <w:szCs w:val="24"/>
        </w:rPr>
        <w:t>Рисунок А.</w:t>
      </w:r>
      <w:r w:rsidRPr="0034026E">
        <w:rPr>
          <w:b w:val="0"/>
          <w:sz w:val="24"/>
          <w:szCs w:val="24"/>
        </w:rPr>
        <w:fldChar w:fldCharType="begin"/>
      </w:r>
      <w:r w:rsidRPr="0034026E">
        <w:rPr>
          <w:b w:val="0"/>
          <w:sz w:val="24"/>
          <w:szCs w:val="24"/>
        </w:rPr>
        <w:instrText xml:space="preserve"> SEQ Рисунок_Б.1. \* ARABIC </w:instrText>
      </w:r>
      <w:r w:rsidRPr="0034026E">
        <w:rPr>
          <w:b w:val="0"/>
          <w:sz w:val="24"/>
          <w:szCs w:val="24"/>
        </w:rPr>
        <w:fldChar w:fldCharType="separate"/>
      </w:r>
      <w:r w:rsidR="009C3505">
        <w:rPr>
          <w:b w:val="0"/>
          <w:noProof/>
          <w:sz w:val="24"/>
          <w:szCs w:val="24"/>
        </w:rPr>
        <w:t>1</w:t>
      </w:r>
      <w:r w:rsidRPr="0034026E">
        <w:rPr>
          <w:b w:val="0"/>
          <w:sz w:val="24"/>
          <w:szCs w:val="24"/>
        </w:rPr>
        <w:fldChar w:fldCharType="end"/>
      </w:r>
      <w:r w:rsidR="008339C9">
        <w:rPr>
          <w:b w:val="0"/>
          <w:sz w:val="24"/>
          <w:szCs w:val="24"/>
        </w:rPr>
        <w:t xml:space="preserve"> </w:t>
      </w:r>
      <w:r w:rsidR="0040225F" w:rsidRPr="0040225F">
        <w:rPr>
          <w:b w:val="0"/>
          <w:sz w:val="24"/>
          <w:szCs w:val="24"/>
        </w:rPr>
        <w:sym w:font="Symbol" w:char="F02D"/>
      </w:r>
      <w:r w:rsidR="0040225F" w:rsidRPr="0040225F">
        <w:rPr>
          <w:b w:val="0"/>
          <w:sz w:val="24"/>
          <w:szCs w:val="24"/>
        </w:rPr>
        <w:t xml:space="preserve"> </w:t>
      </w:r>
      <w:r w:rsidR="0040225F" w:rsidRPr="0040225F">
        <w:rPr>
          <w:b w:val="0"/>
          <w:bCs w:val="0"/>
          <w:sz w:val="24"/>
          <w:szCs w:val="24"/>
        </w:rPr>
        <w:t xml:space="preserve">Внешний вид </w:t>
      </w:r>
      <w:proofErr w:type="spellStart"/>
      <w:r w:rsidR="00B07A9D">
        <w:rPr>
          <w:b w:val="0"/>
          <w:sz w:val="24"/>
          <w:szCs w:val="24"/>
        </w:rPr>
        <w:t>РиМ</w:t>
      </w:r>
      <w:proofErr w:type="spellEnd"/>
      <w:r w:rsidR="00B07A9D">
        <w:rPr>
          <w:b w:val="0"/>
          <w:sz w:val="24"/>
          <w:szCs w:val="24"/>
        </w:rPr>
        <w:t xml:space="preserve"> Монитор</w:t>
      </w:r>
    </w:p>
    <w:p w14:paraId="3ABFEBDC" w14:textId="797607AA" w:rsidR="006C1C07" w:rsidRDefault="006C1C07" w:rsidP="006C1C07">
      <w:pPr>
        <w:pStyle w:val="ae"/>
        <w:keepNext/>
        <w:spacing w:line="288" w:lineRule="auto"/>
      </w:pPr>
      <w:r w:rsidRPr="006C1C07">
        <w:rPr>
          <w:noProof/>
        </w:rPr>
        <w:drawing>
          <wp:inline distT="0" distB="0" distL="0" distR="0" wp14:anchorId="40110C4E" wp14:editId="2620F22A">
            <wp:extent cx="6152515" cy="3248025"/>
            <wp:effectExtent l="0" t="0" r="635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3015" w14:textId="4887C473" w:rsidR="00A86623" w:rsidRPr="009C3505" w:rsidRDefault="009C3505" w:rsidP="009C3505">
      <w:pPr>
        <w:pStyle w:val="af5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Рисунок А</w:t>
      </w:r>
      <w:r w:rsidRPr="009C3505">
        <w:rPr>
          <w:b w:val="0"/>
          <w:sz w:val="24"/>
          <w:szCs w:val="24"/>
        </w:rPr>
        <w:t>.</w:t>
      </w:r>
      <w:r w:rsidRPr="009C3505">
        <w:rPr>
          <w:b w:val="0"/>
          <w:sz w:val="24"/>
          <w:szCs w:val="24"/>
        </w:rPr>
        <w:fldChar w:fldCharType="begin"/>
      </w:r>
      <w:r w:rsidRPr="009C3505">
        <w:rPr>
          <w:b w:val="0"/>
          <w:sz w:val="24"/>
          <w:szCs w:val="24"/>
        </w:rPr>
        <w:instrText xml:space="preserve"> SEQ Рисунок_Б.1. \* ARABIC </w:instrText>
      </w:r>
      <w:r w:rsidRPr="009C3505">
        <w:rPr>
          <w:b w:val="0"/>
          <w:sz w:val="24"/>
          <w:szCs w:val="24"/>
        </w:rPr>
        <w:fldChar w:fldCharType="separate"/>
      </w:r>
      <w:r w:rsidRPr="009C3505">
        <w:rPr>
          <w:b w:val="0"/>
          <w:noProof/>
          <w:sz w:val="24"/>
          <w:szCs w:val="24"/>
        </w:rPr>
        <w:t>2</w:t>
      </w:r>
      <w:r w:rsidRPr="009C3505">
        <w:rPr>
          <w:b w:val="0"/>
          <w:sz w:val="24"/>
          <w:szCs w:val="24"/>
        </w:rPr>
        <w:fldChar w:fldCharType="end"/>
      </w:r>
      <w:r>
        <w:rPr>
          <w:b w:val="0"/>
          <w:sz w:val="24"/>
          <w:szCs w:val="24"/>
        </w:rPr>
        <w:t xml:space="preserve"> </w:t>
      </w:r>
      <w:r w:rsidRPr="00346889">
        <w:rPr>
          <w:b w:val="0"/>
          <w:sz w:val="24"/>
          <w:szCs w:val="24"/>
        </w:rPr>
        <w:sym w:font="Symbol" w:char="F02D"/>
      </w:r>
      <w:r w:rsidRPr="00346889">
        <w:rPr>
          <w:b w:val="0"/>
          <w:sz w:val="24"/>
          <w:szCs w:val="24"/>
        </w:rPr>
        <w:t xml:space="preserve"> </w:t>
      </w:r>
      <w:r w:rsidRPr="00C219E3">
        <w:rPr>
          <w:b w:val="0"/>
          <w:sz w:val="24"/>
          <w:szCs w:val="24"/>
        </w:rPr>
        <w:t xml:space="preserve">Схема расположения разъемов на конструкции </w:t>
      </w:r>
      <w:proofErr w:type="spellStart"/>
      <w:r>
        <w:rPr>
          <w:b w:val="0"/>
          <w:sz w:val="24"/>
          <w:szCs w:val="24"/>
        </w:rPr>
        <w:t>РиМ</w:t>
      </w:r>
      <w:proofErr w:type="spellEnd"/>
      <w:r>
        <w:rPr>
          <w:b w:val="0"/>
          <w:sz w:val="24"/>
          <w:szCs w:val="24"/>
        </w:rPr>
        <w:t xml:space="preserve"> Монитор</w:t>
      </w:r>
    </w:p>
    <w:p w14:paraId="1A610533" w14:textId="6830EB37" w:rsidR="00C219E3" w:rsidRPr="00C219E3" w:rsidRDefault="00C219E3" w:rsidP="0002048B">
      <w:pPr>
        <w:pStyle w:val="af5"/>
        <w:spacing w:after="240"/>
        <w:jc w:val="center"/>
        <w:rPr>
          <w:b w:val="0"/>
          <w:sz w:val="24"/>
          <w:szCs w:val="24"/>
        </w:rPr>
      </w:pPr>
    </w:p>
    <w:p w14:paraId="788C52DF" w14:textId="28569F6A" w:rsidR="005D464C" w:rsidRDefault="00091EB4" w:rsidP="00104B2F">
      <w:pPr>
        <w:pStyle w:val="af5"/>
        <w:keepNext/>
        <w:jc w:val="center"/>
        <w:rPr>
          <w:noProof/>
        </w:rPr>
      </w:pPr>
      <w:r w:rsidRPr="00091EB4">
        <w:rPr>
          <w:noProof/>
        </w:rPr>
        <w:t xml:space="preserve"> </w:t>
      </w:r>
    </w:p>
    <w:p w14:paraId="54CF14F5" w14:textId="5711A577" w:rsidR="00775D12" w:rsidRPr="00080680" w:rsidRDefault="00775D12" w:rsidP="005D464C">
      <w:pPr>
        <w:jc w:val="center"/>
      </w:pPr>
    </w:p>
    <w:p w14:paraId="00252E6F" w14:textId="573EB162" w:rsidR="00676755" w:rsidRPr="00676755" w:rsidRDefault="00676755" w:rsidP="005D464C">
      <w:pPr>
        <w:jc w:val="center"/>
        <w:rPr>
          <w:lang w:val="en-US"/>
        </w:rPr>
      </w:pPr>
      <w:r w:rsidRPr="00676755">
        <w:rPr>
          <w:noProof/>
        </w:rPr>
        <w:lastRenderedPageBreak/>
        <w:drawing>
          <wp:inline distT="0" distB="0" distL="0" distR="0" wp14:anchorId="1B27EF65" wp14:editId="0D5A2A33">
            <wp:extent cx="6152515" cy="3172460"/>
            <wp:effectExtent l="0" t="0" r="635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62CDF" w14:textId="5934A4C6" w:rsidR="00C219E3" w:rsidRPr="009C3505" w:rsidRDefault="009C3505" w:rsidP="00092586">
      <w:pPr>
        <w:pStyle w:val="af5"/>
        <w:spacing w:after="240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Рисунок А</w:t>
      </w:r>
      <w:r w:rsidRPr="009C3505">
        <w:rPr>
          <w:b w:val="0"/>
          <w:sz w:val="24"/>
          <w:szCs w:val="24"/>
        </w:rPr>
        <w:t>.</w:t>
      </w:r>
      <w:r w:rsidRPr="009C3505">
        <w:rPr>
          <w:b w:val="0"/>
          <w:sz w:val="24"/>
          <w:szCs w:val="24"/>
        </w:rPr>
        <w:fldChar w:fldCharType="begin"/>
      </w:r>
      <w:r w:rsidRPr="009C3505">
        <w:rPr>
          <w:b w:val="0"/>
          <w:sz w:val="24"/>
          <w:szCs w:val="24"/>
        </w:rPr>
        <w:instrText xml:space="preserve"> SEQ Рисунок_Б.1. \* ARABIC </w:instrText>
      </w:r>
      <w:r w:rsidRPr="009C3505">
        <w:rPr>
          <w:b w:val="0"/>
          <w:sz w:val="24"/>
          <w:szCs w:val="24"/>
        </w:rPr>
        <w:fldChar w:fldCharType="separate"/>
      </w:r>
      <w:r w:rsidRPr="009C3505">
        <w:rPr>
          <w:b w:val="0"/>
          <w:noProof/>
          <w:sz w:val="24"/>
          <w:szCs w:val="24"/>
        </w:rPr>
        <w:t>3</w:t>
      </w:r>
      <w:r w:rsidRPr="009C3505">
        <w:rPr>
          <w:b w:val="0"/>
          <w:sz w:val="24"/>
          <w:szCs w:val="24"/>
        </w:rPr>
        <w:fldChar w:fldCharType="end"/>
      </w:r>
      <w:r w:rsidR="00E313F7" w:rsidRPr="00D40616">
        <w:rPr>
          <w:b w:val="0"/>
          <w:sz w:val="24"/>
          <w:szCs w:val="24"/>
        </w:rPr>
        <w:t xml:space="preserve"> </w:t>
      </w:r>
      <w:r w:rsidR="00E313F7" w:rsidRPr="00D40616">
        <w:rPr>
          <w:b w:val="0"/>
          <w:sz w:val="24"/>
          <w:szCs w:val="24"/>
        </w:rPr>
        <w:sym w:font="Symbol" w:char="F02D"/>
      </w:r>
      <w:r w:rsidR="00E313F7" w:rsidRPr="00D40616">
        <w:rPr>
          <w:b w:val="0"/>
          <w:sz w:val="24"/>
          <w:szCs w:val="24"/>
        </w:rPr>
        <w:t xml:space="preserve"> </w:t>
      </w:r>
      <w:r w:rsidR="00C219E3" w:rsidRPr="00C219E3">
        <w:rPr>
          <w:b w:val="0"/>
          <w:sz w:val="24"/>
          <w:szCs w:val="24"/>
        </w:rPr>
        <w:t xml:space="preserve">Схема расположения разъемов на конструкции </w:t>
      </w:r>
      <w:proofErr w:type="spellStart"/>
      <w:r w:rsidR="00B07A9D">
        <w:rPr>
          <w:b w:val="0"/>
          <w:sz w:val="24"/>
          <w:szCs w:val="24"/>
        </w:rPr>
        <w:t>РиМ</w:t>
      </w:r>
      <w:proofErr w:type="spellEnd"/>
      <w:r w:rsidR="00B07A9D">
        <w:rPr>
          <w:b w:val="0"/>
          <w:sz w:val="24"/>
          <w:szCs w:val="24"/>
        </w:rPr>
        <w:t xml:space="preserve"> Монитор</w:t>
      </w:r>
    </w:p>
    <w:p w14:paraId="21305A94" w14:textId="77777777" w:rsidR="009C3505" w:rsidRDefault="00823B86" w:rsidP="009C3505">
      <w:pPr>
        <w:pStyle w:val="af5"/>
        <w:keepNext/>
        <w:jc w:val="center"/>
      </w:pPr>
      <w:r>
        <w:rPr>
          <w:noProof/>
        </w:rPr>
        <w:drawing>
          <wp:inline distT="0" distB="0" distL="0" distR="0" wp14:anchorId="4C11FC2B" wp14:editId="0A96F99A">
            <wp:extent cx="5667375" cy="4829175"/>
            <wp:effectExtent l="0" t="0" r="0" b="0"/>
            <wp:docPr id="31" name="Рисунок 13" descr="%D0%93%D0%B0%D0%B1%D0%B0%D1%80%D0%B8%D1%82%D1%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%D0%93%D0%B0%D0%B1%D0%B0%D1%80%D0%B8%D1%82%D1%8B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87327" w14:textId="1112BEC3" w:rsidR="00A9502A" w:rsidRPr="00080680" w:rsidRDefault="009C3505" w:rsidP="00676755">
      <w:pPr>
        <w:pStyle w:val="af5"/>
        <w:spacing w:before="120" w:after="120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Рисунок А</w:t>
      </w:r>
      <w:r w:rsidRPr="009C3505">
        <w:rPr>
          <w:b w:val="0"/>
          <w:sz w:val="24"/>
          <w:szCs w:val="24"/>
        </w:rPr>
        <w:t>.</w:t>
      </w:r>
      <w:r w:rsidRPr="009C3505">
        <w:rPr>
          <w:b w:val="0"/>
          <w:sz w:val="24"/>
          <w:szCs w:val="24"/>
        </w:rPr>
        <w:fldChar w:fldCharType="begin"/>
      </w:r>
      <w:r w:rsidRPr="009C3505">
        <w:rPr>
          <w:b w:val="0"/>
          <w:sz w:val="24"/>
          <w:szCs w:val="24"/>
        </w:rPr>
        <w:instrText xml:space="preserve"> SEQ Рисунок_Б.1. \* ARABIC </w:instrText>
      </w:r>
      <w:r w:rsidRPr="009C3505">
        <w:rPr>
          <w:b w:val="0"/>
          <w:sz w:val="24"/>
          <w:szCs w:val="24"/>
        </w:rPr>
        <w:fldChar w:fldCharType="separate"/>
      </w:r>
      <w:r w:rsidRPr="009C3505">
        <w:rPr>
          <w:b w:val="0"/>
          <w:noProof/>
          <w:sz w:val="24"/>
          <w:szCs w:val="24"/>
        </w:rPr>
        <w:t>4</w:t>
      </w:r>
      <w:r w:rsidRPr="009C3505">
        <w:rPr>
          <w:b w:val="0"/>
          <w:sz w:val="24"/>
          <w:szCs w:val="24"/>
        </w:rPr>
        <w:fldChar w:fldCharType="end"/>
      </w:r>
      <w:r>
        <w:rPr>
          <w:b w:val="0"/>
          <w:sz w:val="24"/>
          <w:szCs w:val="24"/>
        </w:rPr>
        <w:t xml:space="preserve"> </w:t>
      </w:r>
      <w:r w:rsidRPr="00346889">
        <w:rPr>
          <w:b w:val="0"/>
          <w:sz w:val="24"/>
          <w:szCs w:val="24"/>
        </w:rPr>
        <w:sym w:font="Symbol" w:char="F02D"/>
      </w:r>
      <w:r w:rsidRPr="00346889">
        <w:rPr>
          <w:b w:val="0"/>
          <w:sz w:val="24"/>
          <w:szCs w:val="24"/>
        </w:rPr>
        <w:t xml:space="preserve"> Габаритные размеры </w:t>
      </w:r>
      <w:proofErr w:type="spellStart"/>
      <w:r>
        <w:rPr>
          <w:b w:val="0"/>
          <w:sz w:val="24"/>
          <w:szCs w:val="24"/>
        </w:rPr>
        <w:t>РиМ</w:t>
      </w:r>
      <w:proofErr w:type="spellEnd"/>
      <w:r>
        <w:rPr>
          <w:b w:val="0"/>
          <w:sz w:val="24"/>
          <w:szCs w:val="24"/>
        </w:rPr>
        <w:t xml:space="preserve"> Монитор</w:t>
      </w:r>
      <w:r w:rsidR="00E71C5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A40D92" wp14:editId="5CF234C7">
                <wp:simplePos x="0" y="0"/>
                <wp:positionH relativeFrom="column">
                  <wp:posOffset>1746885</wp:posOffset>
                </wp:positionH>
                <wp:positionV relativeFrom="paragraph">
                  <wp:posOffset>2888615</wp:posOffset>
                </wp:positionV>
                <wp:extent cx="2955290" cy="271145"/>
                <wp:effectExtent l="0" t="0" r="0" b="0"/>
                <wp:wrapNone/>
                <wp:docPr id="80" name="Поле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271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F49ED5" w14:textId="77777777" w:rsidR="00D0579A" w:rsidRPr="001F5EDA" w:rsidRDefault="00D0579A" w:rsidP="00E71C57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Место нанесения пломбы изготовителя</w:t>
                            </w:r>
                            <w:r w:rsidRPr="001F5EDA"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80" o:spid="_x0000_s1026" type="#_x0000_t202" style="position:absolute;left:0;text-align:left;margin-left:137.55pt;margin-top:227.45pt;width:232.7pt;height:21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" filled="f" stroked="f">
                <v:textbox>
                  <w:txbxContent>
                    <w:p w14:paraId="6FF49ED5" w14:textId="77777777" w:rsidR="00D0579A" w:rsidRPr="001F5EDA" w:rsidRDefault="00D0579A" w:rsidP="00E71C57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Место нанесения пломбы изготовителя</w:t>
                      </w:r>
                      <w:r w:rsidRPr="001F5EDA"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57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0876CD" wp14:editId="52DF9A19">
                <wp:simplePos x="0" y="0"/>
                <wp:positionH relativeFrom="column">
                  <wp:posOffset>1746885</wp:posOffset>
                </wp:positionH>
                <wp:positionV relativeFrom="paragraph">
                  <wp:posOffset>3159760</wp:posOffset>
                </wp:positionV>
                <wp:extent cx="3009265" cy="0"/>
                <wp:effectExtent l="0" t="0" r="0" b="0"/>
                <wp:wrapNone/>
                <wp:docPr id="79" name="Прямая со стрелкой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0926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687EA7D0" id="Прямая со стрелкой 79" o:spid="_x0000_s1026" type="#_x0000_t32" style="position:absolute;margin-left:137.55pt;margin-top:248.8pt;width:236.9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" strokecolor="red" strokeweight="2.25pt"/>
            </w:pict>
          </mc:Fallback>
        </mc:AlternateContent>
      </w:r>
      <w:r w:rsidR="00E71C57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C037C8" wp14:editId="259D6E96">
                <wp:simplePos x="0" y="0"/>
                <wp:positionH relativeFrom="column">
                  <wp:posOffset>1513205</wp:posOffset>
                </wp:positionH>
                <wp:positionV relativeFrom="paragraph">
                  <wp:posOffset>2969260</wp:posOffset>
                </wp:positionV>
                <wp:extent cx="233680" cy="190500"/>
                <wp:effectExtent l="0" t="0" r="0" b="0"/>
                <wp:wrapNone/>
                <wp:docPr id="74" name="Прямая со стрелкой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33680" cy="19050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3BF8A809" id="Прямая со стрелкой 74" o:spid="_x0000_s1026" type="#_x0000_t32" style="position:absolute;margin-left:119.15pt;margin-top:233.8pt;width:18.4pt;height:1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" strokecolor="red" strokeweight="2.25pt">
                <v:stroke endarrow="block"/>
              </v:shape>
            </w:pict>
          </mc:Fallback>
        </mc:AlternateContent>
      </w:r>
    </w:p>
    <w:p w14:paraId="7165CCFA" w14:textId="47F71E06" w:rsidR="00D571F0" w:rsidRPr="00676755" w:rsidRDefault="00676755" w:rsidP="00676755">
      <w:pPr>
        <w:pStyle w:val="aff2"/>
        <w:jc w:val="left"/>
        <w:rPr>
          <w:noProof/>
          <w:lang w:val="en-US"/>
        </w:rPr>
      </w:pPr>
      <w:r w:rsidRPr="006C1C07">
        <w:rPr>
          <w:noProof/>
        </w:rPr>
        <w:lastRenderedPageBreak/>
        <w:drawing>
          <wp:inline distT="0" distB="0" distL="0" distR="0" wp14:anchorId="6E479948" wp14:editId="4BD04C7A">
            <wp:extent cx="6152515" cy="3798570"/>
            <wp:effectExtent l="0" t="0" r="63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7E14" w14:textId="6394A792" w:rsidR="00A9502A" w:rsidRDefault="00A9502A" w:rsidP="00D571F0">
      <w:pPr>
        <w:pStyle w:val="af5"/>
        <w:spacing w:after="120"/>
        <w:jc w:val="center"/>
        <w:rPr>
          <w:b w:val="0"/>
          <w:sz w:val="24"/>
        </w:rPr>
      </w:pPr>
      <w:r>
        <w:rPr>
          <w:b w:val="0"/>
          <w:sz w:val="24"/>
          <w:szCs w:val="24"/>
        </w:rPr>
        <w:t>Рисунок А.</w:t>
      </w:r>
      <w:r w:rsidR="001B08FE">
        <w:rPr>
          <w:b w:val="0"/>
          <w:sz w:val="24"/>
          <w:szCs w:val="24"/>
        </w:rPr>
        <w:t>5</w:t>
      </w:r>
      <w:r w:rsidRPr="00346889">
        <w:rPr>
          <w:b w:val="0"/>
          <w:sz w:val="24"/>
          <w:szCs w:val="24"/>
        </w:rPr>
        <w:t xml:space="preserve"> </w:t>
      </w:r>
      <w:r w:rsidRPr="00346889">
        <w:rPr>
          <w:b w:val="0"/>
          <w:sz w:val="24"/>
          <w:szCs w:val="24"/>
        </w:rPr>
        <w:sym w:font="Symbol" w:char="F02D"/>
      </w:r>
      <w:r w:rsidRPr="00346889">
        <w:rPr>
          <w:b w:val="0"/>
          <w:sz w:val="24"/>
          <w:szCs w:val="24"/>
        </w:rPr>
        <w:t xml:space="preserve"> </w:t>
      </w:r>
      <w:r w:rsidR="007B27B3" w:rsidRPr="007B27B3">
        <w:rPr>
          <w:b w:val="0"/>
          <w:sz w:val="24"/>
        </w:rPr>
        <w:t>Места нанесения пломб изготовителя</w:t>
      </w:r>
    </w:p>
    <w:p w14:paraId="46B65F95" w14:textId="02606B0A" w:rsidR="006C1C07" w:rsidRPr="006C1C07" w:rsidRDefault="006C1C07" w:rsidP="006C1C07">
      <w:pPr>
        <w:jc w:val="center"/>
      </w:pPr>
    </w:p>
    <w:p w14:paraId="282066AF" w14:textId="7ABA6AF9" w:rsidR="00B00236" w:rsidRPr="00CE6B1B" w:rsidRDefault="00B00236" w:rsidP="007B27B3">
      <w:pPr>
        <w:pStyle w:val="40"/>
        <w:spacing w:after="120" w:line="288" w:lineRule="auto"/>
        <w:jc w:val="center"/>
        <w:rPr>
          <w:sz w:val="24"/>
          <w:szCs w:val="24"/>
          <w:lang w:val="ru-RU"/>
        </w:rPr>
      </w:pPr>
      <w:r>
        <w:br w:type="page"/>
      </w:r>
      <w:bookmarkStart w:id="88" w:name="_Toc197345574"/>
      <w:bookmarkStart w:id="89" w:name="_Toc207812751"/>
      <w:r w:rsidRPr="00B00236">
        <w:rPr>
          <w:noProof/>
          <w:sz w:val="24"/>
          <w:szCs w:val="24"/>
        </w:rPr>
        <w:lastRenderedPageBreak/>
        <w:t>П</w:t>
      </w:r>
      <w:r w:rsidR="00C74618">
        <w:rPr>
          <w:noProof/>
          <w:sz w:val="24"/>
          <w:szCs w:val="24"/>
          <w:lang w:val="ru-RU"/>
        </w:rPr>
        <w:t>РИЛОЖЕНИЕ</w:t>
      </w:r>
      <w:r w:rsidRPr="00B00236">
        <w:rPr>
          <w:sz w:val="24"/>
          <w:szCs w:val="24"/>
        </w:rPr>
        <w:t xml:space="preserve"> </w:t>
      </w:r>
      <w:r w:rsidR="00FE08B9">
        <w:rPr>
          <w:sz w:val="24"/>
          <w:szCs w:val="24"/>
          <w:lang w:val="ru-RU"/>
        </w:rPr>
        <w:t>Б</w:t>
      </w:r>
      <w:r w:rsidRPr="00B00236">
        <w:rPr>
          <w:noProof/>
          <w:sz w:val="24"/>
          <w:szCs w:val="24"/>
        </w:rPr>
        <w:br/>
        <w:t>(обязательное)</w:t>
      </w:r>
      <w:r w:rsidRPr="00B00236">
        <w:rPr>
          <w:noProof/>
          <w:sz w:val="24"/>
          <w:szCs w:val="24"/>
        </w:rPr>
        <w:br/>
      </w:r>
      <w:r w:rsidRPr="00CE6B1B">
        <w:rPr>
          <w:sz w:val="24"/>
          <w:szCs w:val="24"/>
        </w:rPr>
        <w:t>П</w:t>
      </w:r>
      <w:r w:rsidRPr="00CE6B1B">
        <w:rPr>
          <w:sz w:val="24"/>
          <w:szCs w:val="24"/>
          <w:lang w:val="ru-RU"/>
        </w:rPr>
        <w:t>орядок работы</w:t>
      </w:r>
      <w:r w:rsidR="003706E4">
        <w:rPr>
          <w:sz w:val="24"/>
          <w:szCs w:val="24"/>
          <w:lang w:val="ru-RU"/>
        </w:rPr>
        <w:t xml:space="preserve"> </w:t>
      </w:r>
      <w:proofErr w:type="spellStart"/>
      <w:r w:rsidR="00B07A9D">
        <w:rPr>
          <w:sz w:val="24"/>
          <w:szCs w:val="24"/>
          <w:lang w:val="ru-RU"/>
        </w:rPr>
        <w:t>РиМ</w:t>
      </w:r>
      <w:proofErr w:type="spellEnd"/>
      <w:r w:rsidR="00B07A9D">
        <w:rPr>
          <w:sz w:val="24"/>
          <w:szCs w:val="24"/>
          <w:lang w:val="ru-RU"/>
        </w:rPr>
        <w:t xml:space="preserve"> Монитор</w:t>
      </w:r>
      <w:r w:rsidRPr="00CE6B1B">
        <w:rPr>
          <w:sz w:val="24"/>
          <w:szCs w:val="24"/>
          <w:lang w:val="ru-RU"/>
        </w:rPr>
        <w:t xml:space="preserve"> с</w:t>
      </w:r>
      <w:r w:rsidR="006D0FA3" w:rsidRPr="006D0FA3">
        <w:rPr>
          <w:sz w:val="24"/>
          <w:szCs w:val="24"/>
          <w:lang w:val="ru-RU"/>
        </w:rPr>
        <w:t xml:space="preserve"> </w:t>
      </w:r>
      <w:r w:rsidR="006D0FA3">
        <w:rPr>
          <w:sz w:val="24"/>
          <w:szCs w:val="24"/>
          <w:lang w:val="ru-RU"/>
        </w:rPr>
        <w:t>ТОУ</w:t>
      </w:r>
      <w:r w:rsidR="00FD33BE">
        <w:rPr>
          <w:sz w:val="24"/>
          <w:szCs w:val="24"/>
          <w:lang w:val="ru-RU"/>
        </w:rPr>
        <w:t>, КДТН</w:t>
      </w:r>
      <w:r w:rsidR="00080680">
        <w:rPr>
          <w:sz w:val="24"/>
          <w:szCs w:val="24"/>
          <w:lang w:val="ru-RU"/>
        </w:rPr>
        <w:t xml:space="preserve"> и</w:t>
      </w:r>
      <w:r w:rsidRPr="00CE6B1B">
        <w:rPr>
          <w:sz w:val="24"/>
          <w:szCs w:val="24"/>
          <w:lang w:val="ru-RU"/>
        </w:rPr>
        <w:t xml:space="preserve"> ПО «Сетевой анализатор»</w:t>
      </w:r>
      <w:bookmarkEnd w:id="88"/>
      <w:bookmarkEnd w:id="89"/>
    </w:p>
    <w:p w14:paraId="7E1021DD" w14:textId="77777777" w:rsidR="00C74618" w:rsidRPr="00CE6B1B" w:rsidRDefault="00C74618" w:rsidP="00D54E94">
      <w:pPr>
        <w:pStyle w:val="af7"/>
        <w:keepNext/>
        <w:numPr>
          <w:ilvl w:val="2"/>
          <w:numId w:val="44"/>
        </w:numPr>
        <w:spacing w:line="288" w:lineRule="auto"/>
        <w:ind w:left="0" w:firstLine="851"/>
        <w:rPr>
          <w:b/>
          <w:sz w:val="24"/>
          <w:szCs w:val="24"/>
        </w:rPr>
      </w:pPr>
      <w:r w:rsidRPr="00304CF2">
        <w:rPr>
          <w:b/>
          <w:sz w:val="24"/>
          <w:szCs w:val="24"/>
        </w:rPr>
        <w:t>Порядок работы</w:t>
      </w:r>
      <w:r w:rsidR="003F6C11">
        <w:rPr>
          <w:b/>
          <w:sz w:val="24"/>
          <w:szCs w:val="24"/>
        </w:rPr>
        <w:t xml:space="preserve"> </w:t>
      </w:r>
      <w:proofErr w:type="spellStart"/>
      <w:r w:rsidR="00B07A9D">
        <w:rPr>
          <w:b/>
          <w:sz w:val="24"/>
          <w:szCs w:val="24"/>
        </w:rPr>
        <w:t>РиМ</w:t>
      </w:r>
      <w:proofErr w:type="spellEnd"/>
      <w:r w:rsidR="00B07A9D">
        <w:rPr>
          <w:b/>
          <w:sz w:val="24"/>
          <w:szCs w:val="24"/>
        </w:rPr>
        <w:t xml:space="preserve"> Монитор</w:t>
      </w:r>
      <w:r w:rsidRPr="00304CF2">
        <w:rPr>
          <w:b/>
          <w:sz w:val="24"/>
          <w:szCs w:val="24"/>
        </w:rPr>
        <w:t xml:space="preserve"> с </w:t>
      </w:r>
      <w:r w:rsidR="00E818BA" w:rsidRPr="00304CF2">
        <w:rPr>
          <w:b/>
          <w:sz w:val="24"/>
          <w:szCs w:val="24"/>
        </w:rPr>
        <w:t>ТОУ</w:t>
      </w:r>
      <w:r w:rsidR="00E818BA">
        <w:rPr>
          <w:b/>
          <w:sz w:val="24"/>
          <w:szCs w:val="24"/>
        </w:rPr>
        <w:t xml:space="preserve"> </w:t>
      </w:r>
    </w:p>
    <w:p w14:paraId="4BF00768" w14:textId="77777777" w:rsidR="00C74618" w:rsidRPr="006D0FA3" w:rsidRDefault="00C74618" w:rsidP="00D54E94">
      <w:pPr>
        <w:pStyle w:val="af7"/>
        <w:keepNext/>
        <w:numPr>
          <w:ilvl w:val="1"/>
          <w:numId w:val="53"/>
        </w:numPr>
        <w:spacing w:line="288" w:lineRule="auto"/>
        <w:ind w:left="0" w:firstLine="851"/>
        <w:rPr>
          <w:sz w:val="24"/>
          <w:szCs w:val="24"/>
        </w:rPr>
      </w:pPr>
      <w:r w:rsidRPr="006D0FA3">
        <w:rPr>
          <w:sz w:val="24"/>
          <w:szCs w:val="24"/>
          <w:lang w:eastAsia="x-none"/>
        </w:rPr>
        <w:t xml:space="preserve">Подключение ОВИ к </w:t>
      </w:r>
      <w:proofErr w:type="spellStart"/>
      <w:r w:rsidR="00B07A9D">
        <w:rPr>
          <w:sz w:val="24"/>
          <w:szCs w:val="24"/>
          <w:lang w:eastAsia="x-none"/>
        </w:rPr>
        <w:t>РиМ</w:t>
      </w:r>
      <w:proofErr w:type="spellEnd"/>
      <w:r w:rsidR="00B07A9D">
        <w:rPr>
          <w:sz w:val="24"/>
          <w:szCs w:val="24"/>
          <w:lang w:eastAsia="x-none"/>
        </w:rPr>
        <w:t xml:space="preserve"> Монитор</w:t>
      </w:r>
      <w:r w:rsidRPr="006D0FA3">
        <w:rPr>
          <w:sz w:val="24"/>
          <w:szCs w:val="24"/>
          <w:lang w:eastAsia="x-none"/>
        </w:rPr>
        <w:t xml:space="preserve"> и ТОУ</w:t>
      </w:r>
    </w:p>
    <w:p w14:paraId="5258FED1" w14:textId="77777777" w:rsidR="00C74618" w:rsidRPr="00CE6B1B" w:rsidRDefault="00D90635" w:rsidP="00CE6B1B">
      <w:pPr>
        <w:spacing w:line="288" w:lineRule="auto"/>
        <w:ind w:firstLine="851"/>
        <w:jc w:val="both"/>
        <w:rPr>
          <w:sz w:val="24"/>
          <w:szCs w:val="24"/>
        </w:rPr>
      </w:pPr>
      <w:r w:rsidRPr="00D90635">
        <w:rPr>
          <w:sz w:val="24"/>
          <w:szCs w:val="24"/>
        </w:rPr>
        <w:t xml:space="preserve">Разъем ОВИ на ТОУ подключить к разъему ОВИ на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Pr="00D90635">
        <w:rPr>
          <w:sz w:val="24"/>
          <w:szCs w:val="24"/>
        </w:rPr>
        <w:t xml:space="preserve"> по фазам соответственно</w:t>
      </w:r>
      <w:r>
        <w:rPr>
          <w:sz w:val="24"/>
          <w:szCs w:val="24"/>
        </w:rPr>
        <w:t>.</w:t>
      </w:r>
    </w:p>
    <w:p w14:paraId="3B347031" w14:textId="77777777" w:rsidR="00C74618" w:rsidRPr="006D0FA3" w:rsidRDefault="00C74618" w:rsidP="00D54E94">
      <w:pPr>
        <w:numPr>
          <w:ilvl w:val="1"/>
          <w:numId w:val="53"/>
        </w:numPr>
        <w:spacing w:line="288" w:lineRule="auto"/>
        <w:ind w:left="0" w:firstLine="851"/>
        <w:jc w:val="both"/>
        <w:rPr>
          <w:sz w:val="24"/>
          <w:szCs w:val="24"/>
        </w:rPr>
      </w:pPr>
      <w:r w:rsidRPr="006D0FA3">
        <w:rPr>
          <w:sz w:val="24"/>
          <w:szCs w:val="24"/>
        </w:rPr>
        <w:t xml:space="preserve">Запуск и выбор режима работы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</w:p>
    <w:p w14:paraId="65C0E097" w14:textId="77777777" w:rsidR="00304CF2" w:rsidRPr="00CE6B1B" w:rsidRDefault="00304CF2" w:rsidP="00C75D74">
      <w:pPr>
        <w:spacing w:line="288" w:lineRule="auto"/>
        <w:ind w:firstLine="851"/>
        <w:jc w:val="both"/>
        <w:rPr>
          <w:b/>
          <w:sz w:val="24"/>
          <w:szCs w:val="24"/>
        </w:rPr>
      </w:pPr>
      <w:r w:rsidRPr="00304CF2">
        <w:rPr>
          <w:sz w:val="24"/>
          <w:szCs w:val="24"/>
        </w:rPr>
        <w:t xml:space="preserve">Подключение ТОУ к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>
        <w:rPr>
          <w:b/>
          <w:sz w:val="24"/>
          <w:szCs w:val="24"/>
        </w:rPr>
        <w:t xml:space="preserve"> </w:t>
      </w:r>
      <w:r w:rsidRPr="00D53CE3">
        <w:rPr>
          <w:color w:val="000000"/>
          <w:sz w:val="24"/>
        </w:rPr>
        <w:t>проводится</w:t>
      </w:r>
      <w:r w:rsidR="00C75D74">
        <w:rPr>
          <w:color w:val="000000"/>
          <w:sz w:val="24"/>
        </w:rPr>
        <w:t xml:space="preserve"> в режиме эмуляции КДТН (см. п. </w:t>
      </w:r>
      <w:r w:rsidRPr="00D53CE3">
        <w:rPr>
          <w:color w:val="000000"/>
          <w:sz w:val="24"/>
        </w:rPr>
        <w:t>1.3.2.4)</w:t>
      </w:r>
      <w:r w:rsidR="006D0FA3">
        <w:rPr>
          <w:color w:val="000000"/>
          <w:sz w:val="24"/>
        </w:rPr>
        <w:t>.</w:t>
      </w:r>
    </w:p>
    <w:p w14:paraId="3374E410" w14:textId="77777777" w:rsidR="00D53CE3" w:rsidRPr="00D53CE3" w:rsidRDefault="00D53CE3" w:rsidP="00450985">
      <w:pPr>
        <w:pStyle w:val="af7"/>
        <w:keepNext/>
        <w:numPr>
          <w:ilvl w:val="3"/>
          <w:numId w:val="42"/>
        </w:numPr>
        <w:tabs>
          <w:tab w:val="num" w:pos="142"/>
        </w:tabs>
        <w:spacing w:before="120" w:after="120" w:line="288" w:lineRule="auto"/>
        <w:ind w:left="0" w:firstLine="851"/>
        <w:rPr>
          <w:b/>
          <w:sz w:val="24"/>
          <w:szCs w:val="24"/>
          <w:lang w:eastAsia="x-none"/>
        </w:rPr>
      </w:pPr>
      <w:r w:rsidRPr="00D53CE3">
        <w:rPr>
          <w:b/>
          <w:sz w:val="24"/>
          <w:szCs w:val="24"/>
          <w:lang w:eastAsia="x-none"/>
        </w:rPr>
        <w:t xml:space="preserve">Порядок работы </w:t>
      </w:r>
      <w:proofErr w:type="spellStart"/>
      <w:r w:rsidR="00C346E4">
        <w:rPr>
          <w:b/>
          <w:sz w:val="24"/>
          <w:szCs w:val="24"/>
        </w:rPr>
        <w:t>РиМ</w:t>
      </w:r>
      <w:proofErr w:type="spellEnd"/>
      <w:r w:rsidR="00C346E4">
        <w:rPr>
          <w:b/>
          <w:sz w:val="24"/>
          <w:szCs w:val="24"/>
        </w:rPr>
        <w:t xml:space="preserve"> Монитор</w:t>
      </w:r>
      <w:r w:rsidR="00C346E4" w:rsidRPr="00304CF2">
        <w:rPr>
          <w:b/>
          <w:sz w:val="24"/>
          <w:szCs w:val="24"/>
        </w:rPr>
        <w:t xml:space="preserve"> </w:t>
      </w:r>
      <w:proofErr w:type="gramStart"/>
      <w:r w:rsidRPr="00D53CE3">
        <w:rPr>
          <w:b/>
          <w:sz w:val="24"/>
          <w:szCs w:val="24"/>
          <w:lang w:eastAsia="x-none"/>
        </w:rPr>
        <w:t>с</w:t>
      </w:r>
      <w:proofErr w:type="gramEnd"/>
      <w:r w:rsidRPr="00D53CE3">
        <w:rPr>
          <w:b/>
          <w:sz w:val="24"/>
          <w:szCs w:val="24"/>
          <w:lang w:eastAsia="x-none"/>
        </w:rPr>
        <w:t xml:space="preserve"> ПО «Сетевой анализатор»</w:t>
      </w:r>
    </w:p>
    <w:p w14:paraId="265E002C" w14:textId="77777777" w:rsidR="00D53CE3" w:rsidRPr="00D53CE3" w:rsidRDefault="00D53CE3" w:rsidP="00D53CE3">
      <w:pPr>
        <w:pStyle w:val="af7"/>
        <w:keepNext/>
        <w:spacing w:after="120" w:line="288" w:lineRule="auto"/>
        <w:ind w:left="0" w:firstLine="851"/>
        <w:jc w:val="both"/>
        <w:rPr>
          <w:sz w:val="24"/>
          <w:szCs w:val="24"/>
          <w:lang w:eastAsia="x-none"/>
        </w:rPr>
      </w:pPr>
      <w:r w:rsidRPr="00D53CE3">
        <w:rPr>
          <w:sz w:val="24"/>
          <w:szCs w:val="24"/>
          <w:lang w:eastAsia="x-none"/>
        </w:rPr>
        <w:t>После завершения подключения ТОУ</w:t>
      </w:r>
      <w:r>
        <w:rPr>
          <w:sz w:val="24"/>
          <w:szCs w:val="24"/>
          <w:lang w:eastAsia="x-none"/>
        </w:rPr>
        <w:t xml:space="preserve"> к </w:t>
      </w:r>
      <w:proofErr w:type="spellStart"/>
      <w:r w:rsidR="00B07A9D">
        <w:rPr>
          <w:sz w:val="24"/>
          <w:szCs w:val="24"/>
          <w:lang w:eastAsia="x-none"/>
        </w:rPr>
        <w:t>РиМ</w:t>
      </w:r>
      <w:proofErr w:type="spellEnd"/>
      <w:r w:rsidR="00B07A9D">
        <w:rPr>
          <w:sz w:val="24"/>
          <w:szCs w:val="24"/>
          <w:lang w:eastAsia="x-none"/>
        </w:rPr>
        <w:t xml:space="preserve"> Монитор</w:t>
      </w:r>
      <w:r w:rsidR="003706E4">
        <w:rPr>
          <w:sz w:val="24"/>
          <w:szCs w:val="24"/>
          <w:lang w:eastAsia="x-none"/>
        </w:rPr>
        <w:t xml:space="preserve"> (см. п. Б.1)</w:t>
      </w:r>
      <w:r w:rsidRPr="00D53CE3">
        <w:rPr>
          <w:sz w:val="24"/>
          <w:szCs w:val="24"/>
          <w:lang w:eastAsia="x-none"/>
        </w:rPr>
        <w:t xml:space="preserve">, необходимо убедиться в том, что заданные значения корректно передаются с </w:t>
      </w:r>
      <w:proofErr w:type="spellStart"/>
      <w:r w:rsidR="00B07A9D">
        <w:rPr>
          <w:sz w:val="24"/>
          <w:szCs w:val="24"/>
          <w:lang w:eastAsia="x-none"/>
        </w:rPr>
        <w:t>РиМ</w:t>
      </w:r>
      <w:proofErr w:type="spellEnd"/>
      <w:r w:rsidR="00B07A9D">
        <w:rPr>
          <w:sz w:val="24"/>
          <w:szCs w:val="24"/>
          <w:lang w:eastAsia="x-none"/>
        </w:rPr>
        <w:t xml:space="preserve"> Монитор</w:t>
      </w:r>
      <w:r w:rsidRPr="00D53CE3">
        <w:rPr>
          <w:sz w:val="24"/>
          <w:szCs w:val="24"/>
          <w:lang w:eastAsia="x-none"/>
        </w:rPr>
        <w:t xml:space="preserve">. </w:t>
      </w:r>
    </w:p>
    <w:p w14:paraId="7F3960F6" w14:textId="77777777" w:rsidR="00D53CE3" w:rsidRPr="006D0FA3" w:rsidRDefault="00D53CE3" w:rsidP="00D54E94">
      <w:pPr>
        <w:pStyle w:val="af7"/>
        <w:keepNext/>
        <w:numPr>
          <w:ilvl w:val="2"/>
          <w:numId w:val="45"/>
        </w:numPr>
        <w:spacing w:after="120" w:line="288" w:lineRule="auto"/>
        <w:ind w:left="0" w:firstLine="851"/>
        <w:rPr>
          <w:sz w:val="24"/>
          <w:szCs w:val="24"/>
          <w:lang w:eastAsia="x-none"/>
        </w:rPr>
      </w:pPr>
      <w:r w:rsidRPr="006D0FA3">
        <w:rPr>
          <w:sz w:val="24"/>
          <w:szCs w:val="24"/>
          <w:lang w:eastAsia="x-none"/>
        </w:rPr>
        <w:t>Подключение и выбор сетевого интерфейса</w:t>
      </w:r>
    </w:p>
    <w:p w14:paraId="5749BA6C" w14:textId="77777777" w:rsidR="00D53CE3" w:rsidRPr="00D53CE3" w:rsidRDefault="00D53CE3" w:rsidP="00D53CE3">
      <w:pPr>
        <w:pStyle w:val="af7"/>
        <w:keepNext/>
        <w:spacing w:line="288" w:lineRule="auto"/>
        <w:ind w:left="0" w:firstLine="851"/>
        <w:jc w:val="both"/>
        <w:rPr>
          <w:bCs/>
          <w:iCs/>
          <w:sz w:val="24"/>
          <w:szCs w:val="24"/>
        </w:rPr>
      </w:pPr>
      <w:r w:rsidRPr="00D53CE3">
        <w:rPr>
          <w:bCs/>
          <w:iCs/>
          <w:sz w:val="24"/>
          <w:szCs w:val="24"/>
        </w:rPr>
        <w:t xml:space="preserve">При запуске ПО </w:t>
      </w:r>
      <w:r w:rsidRPr="00D53CE3">
        <w:rPr>
          <w:sz w:val="24"/>
          <w:szCs w:val="24"/>
          <w:lang w:eastAsia="x-none"/>
        </w:rPr>
        <w:t>«Сетевой анализатор» необходимо развернуть окно</w:t>
      </w:r>
      <w:r w:rsidRPr="00D53CE3">
        <w:rPr>
          <w:bCs/>
          <w:iCs/>
          <w:sz w:val="24"/>
          <w:szCs w:val="24"/>
        </w:rPr>
        <w:t xml:space="preserve"> во весь экран, для того, чтобы отобразился выбор сетевого интерфейса (</w:t>
      </w:r>
      <w:r>
        <w:rPr>
          <w:sz w:val="24"/>
          <w:szCs w:val="24"/>
          <w:lang w:eastAsia="x-none"/>
        </w:rPr>
        <w:t>см. рисунок Б</w:t>
      </w:r>
      <w:r w:rsidR="006B4906">
        <w:rPr>
          <w:sz w:val="24"/>
          <w:szCs w:val="24"/>
          <w:lang w:eastAsia="x-none"/>
        </w:rPr>
        <w:t>.2.1</w:t>
      </w:r>
      <w:r w:rsidRPr="00D53CE3">
        <w:rPr>
          <w:sz w:val="24"/>
          <w:szCs w:val="24"/>
          <w:lang w:eastAsia="x-none"/>
        </w:rPr>
        <w:t>).</w:t>
      </w:r>
    </w:p>
    <w:p w14:paraId="4281A138" w14:textId="77777777" w:rsidR="00A81416" w:rsidRDefault="00823B86" w:rsidP="00A81416">
      <w:pPr>
        <w:pStyle w:val="affb"/>
        <w:keepNext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51B151B7" wp14:editId="1A98CCB9">
            <wp:extent cx="5934075" cy="3190875"/>
            <wp:effectExtent l="0" t="0" r="0" b="0"/>
            <wp:docPr id="30" name="Рисунок 14" descr="Сетевой анализат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Сетевой анализатор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2AEF9" w14:textId="28A314E9" w:rsidR="00A81416" w:rsidRPr="00A81416" w:rsidRDefault="00A81416" w:rsidP="00C346E4">
      <w:pPr>
        <w:pStyle w:val="af5"/>
        <w:spacing w:before="120" w:after="120" w:line="288" w:lineRule="auto"/>
        <w:jc w:val="center"/>
        <w:rPr>
          <w:b w:val="0"/>
          <w:sz w:val="24"/>
          <w:szCs w:val="24"/>
        </w:rPr>
      </w:pPr>
      <w:r w:rsidRPr="00A81416">
        <w:rPr>
          <w:b w:val="0"/>
          <w:sz w:val="24"/>
          <w:szCs w:val="24"/>
        </w:rPr>
        <w:t>Рисунок Б.2.</w:t>
      </w:r>
      <w:r w:rsidRPr="00A81416">
        <w:rPr>
          <w:b w:val="0"/>
          <w:sz w:val="24"/>
          <w:szCs w:val="24"/>
        </w:rPr>
        <w:fldChar w:fldCharType="begin"/>
      </w:r>
      <w:r w:rsidRPr="00A81416">
        <w:rPr>
          <w:b w:val="0"/>
          <w:sz w:val="24"/>
          <w:szCs w:val="24"/>
        </w:rPr>
        <w:instrText xml:space="preserve"> SEQ Рисунок_Б.2. \* ARABIC </w:instrText>
      </w:r>
      <w:r w:rsidRPr="00A81416">
        <w:rPr>
          <w:b w:val="0"/>
          <w:sz w:val="24"/>
          <w:szCs w:val="24"/>
        </w:rPr>
        <w:fldChar w:fldCharType="separate"/>
      </w:r>
      <w:r w:rsidR="00C346E4">
        <w:rPr>
          <w:b w:val="0"/>
          <w:noProof/>
          <w:sz w:val="24"/>
          <w:szCs w:val="24"/>
        </w:rPr>
        <w:t>1</w:t>
      </w:r>
      <w:r w:rsidRPr="00A81416">
        <w:rPr>
          <w:b w:val="0"/>
          <w:sz w:val="24"/>
          <w:szCs w:val="24"/>
        </w:rPr>
        <w:fldChar w:fldCharType="end"/>
      </w:r>
      <w:r w:rsidR="009F200D">
        <w:rPr>
          <w:b w:val="0"/>
          <w:sz w:val="24"/>
          <w:szCs w:val="24"/>
        </w:rPr>
        <w:t xml:space="preserve"> </w:t>
      </w:r>
      <w:r w:rsidRPr="00D53CE3">
        <w:rPr>
          <w:b w:val="0"/>
          <w:sz w:val="24"/>
          <w:szCs w:val="24"/>
        </w:rPr>
        <w:t>– Внешний вид рабочего окна ПО «Сетевой анализатор»</w:t>
      </w:r>
    </w:p>
    <w:p w14:paraId="21CF40D4" w14:textId="2DE0FC94" w:rsidR="00D53CE3" w:rsidRPr="00D53CE3" w:rsidRDefault="00D53CE3" w:rsidP="00A81416">
      <w:pPr>
        <w:pStyle w:val="affb"/>
        <w:spacing w:before="0" w:beforeAutospacing="0" w:after="0" w:afterAutospacing="0"/>
        <w:ind w:firstLine="851"/>
        <w:jc w:val="both"/>
      </w:pPr>
      <w:r w:rsidRPr="00D53CE3">
        <w:t>На верхней панели окна необходимо выбрать режим работы «</w:t>
      </w:r>
      <w:r w:rsidRPr="00D53CE3">
        <w:rPr>
          <w:lang w:val="en-US"/>
        </w:rPr>
        <w:t>Ethernet</w:t>
      </w:r>
      <w:r w:rsidRPr="00D53CE3">
        <w:t xml:space="preserve">» и </w:t>
      </w:r>
      <w:proofErr w:type="gramStart"/>
      <w:r w:rsidRPr="00D53CE3">
        <w:t>в</w:t>
      </w:r>
      <w:proofErr w:type="gramEnd"/>
      <w:r w:rsidRPr="00D53CE3">
        <w:t xml:space="preserve"> всплывающем окне справа выбрать сетевой интерфейс, который подключен к ТОУ. Необходимо нажать на запуск устройства </w:t>
      </w:r>
      <w:r w:rsidRPr="00D53CE3">
        <w:rPr>
          <w:b/>
        </w:rPr>
        <w:t>–</w:t>
      </w:r>
      <w:r w:rsidR="009F200D">
        <w:rPr>
          <w:b/>
        </w:rPr>
        <w:t xml:space="preserve"> </w:t>
      </w:r>
      <w:r w:rsidR="00823B86">
        <w:rPr>
          <w:noProof/>
        </w:rPr>
        <w:drawing>
          <wp:inline distT="0" distB="0" distL="0" distR="0" wp14:anchorId="72F2969E" wp14:editId="5F891B31">
            <wp:extent cx="304800" cy="295275"/>
            <wp:effectExtent l="0" t="0" r="0" b="0"/>
            <wp:docPr id="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8" r="6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3CE3">
        <w:rPr>
          <w:noProof/>
        </w:rPr>
        <w:t>.</w:t>
      </w:r>
    </w:p>
    <w:p w14:paraId="26F6CB9A" w14:textId="77777777" w:rsidR="00D53CE3" w:rsidRPr="006D0FA3" w:rsidRDefault="003706E4" w:rsidP="00D54E94">
      <w:pPr>
        <w:numPr>
          <w:ilvl w:val="2"/>
          <w:numId w:val="46"/>
        </w:numPr>
        <w:spacing w:before="120" w:line="288" w:lineRule="auto"/>
        <w:ind w:left="0" w:firstLine="851"/>
        <w:jc w:val="both"/>
        <w:rPr>
          <w:sz w:val="24"/>
          <w:szCs w:val="24"/>
        </w:rPr>
      </w:pPr>
      <w:r>
        <w:rPr>
          <w:sz w:val="24"/>
          <w:szCs w:val="24"/>
        </w:rPr>
        <w:br w:type="page"/>
      </w:r>
      <w:r w:rsidR="00D53CE3" w:rsidRPr="006D0FA3">
        <w:rPr>
          <w:sz w:val="24"/>
          <w:szCs w:val="24"/>
        </w:rPr>
        <w:lastRenderedPageBreak/>
        <w:t xml:space="preserve">Проверка функционирования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="008B2DD4">
        <w:rPr>
          <w:sz w:val="24"/>
          <w:szCs w:val="24"/>
        </w:rPr>
        <w:t xml:space="preserve"> при помощи ПО «Сетевой </w:t>
      </w:r>
      <w:r w:rsidR="00D53CE3" w:rsidRPr="006D0FA3">
        <w:rPr>
          <w:sz w:val="24"/>
          <w:szCs w:val="24"/>
        </w:rPr>
        <w:t>анализатор»</w:t>
      </w:r>
    </w:p>
    <w:p w14:paraId="64EDA178" w14:textId="77777777" w:rsidR="00D53CE3" w:rsidRPr="00D53CE3" w:rsidRDefault="00D53CE3" w:rsidP="00D53CE3">
      <w:pPr>
        <w:spacing w:line="288" w:lineRule="auto"/>
        <w:ind w:firstLine="851"/>
        <w:jc w:val="both"/>
        <w:rPr>
          <w:noProof/>
          <w:sz w:val="24"/>
          <w:szCs w:val="24"/>
        </w:rPr>
      </w:pPr>
      <w:r w:rsidRPr="00D53CE3">
        <w:rPr>
          <w:sz w:val="24"/>
          <w:szCs w:val="24"/>
        </w:rPr>
        <w:t xml:space="preserve">В </w:t>
      </w:r>
      <w:r w:rsidR="008B2DD4">
        <w:rPr>
          <w:sz w:val="24"/>
          <w:szCs w:val="24"/>
        </w:rPr>
        <w:t xml:space="preserve">рабочем окне </w:t>
      </w:r>
      <w:r w:rsidRPr="00D53CE3">
        <w:rPr>
          <w:sz w:val="24"/>
          <w:szCs w:val="24"/>
        </w:rPr>
        <w:t xml:space="preserve">ПО «Сетевой анализатор» на левой боковой панели </w:t>
      </w:r>
      <w:r>
        <w:rPr>
          <w:sz w:val="24"/>
          <w:szCs w:val="24"/>
        </w:rPr>
        <w:t>должен отобразиться поток </w:t>
      </w:r>
      <w:r w:rsidRPr="00D53CE3">
        <w:rPr>
          <w:sz w:val="24"/>
          <w:szCs w:val="24"/>
          <w:lang w:val="en-US"/>
        </w:rPr>
        <w:t>SV</w:t>
      </w:r>
      <w:r w:rsidRPr="00D53CE3">
        <w:rPr>
          <w:sz w:val="24"/>
          <w:szCs w:val="24"/>
        </w:rPr>
        <w:t xml:space="preserve"> от ТОУ, который необходимо выбра</w:t>
      </w:r>
      <w:r w:rsidR="008B2DD4">
        <w:rPr>
          <w:sz w:val="24"/>
          <w:szCs w:val="24"/>
        </w:rPr>
        <w:t>ть для дальнейшего анализа (см.</w:t>
      </w:r>
      <w:r w:rsidR="008B2DD4">
        <w:t> </w:t>
      </w:r>
      <w:r w:rsidRPr="00D53CE3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Б</w:t>
      </w:r>
      <w:r w:rsidRPr="00D53CE3">
        <w:rPr>
          <w:sz w:val="24"/>
          <w:szCs w:val="24"/>
        </w:rPr>
        <w:t>.2</w:t>
      </w:r>
      <w:r w:rsidR="006B4906">
        <w:rPr>
          <w:sz w:val="24"/>
          <w:szCs w:val="24"/>
        </w:rPr>
        <w:t>.2</w:t>
      </w:r>
      <w:r w:rsidRPr="00D53CE3">
        <w:rPr>
          <w:sz w:val="24"/>
          <w:szCs w:val="24"/>
        </w:rPr>
        <w:t>).</w:t>
      </w:r>
    </w:p>
    <w:p w14:paraId="0B586039" w14:textId="77777777" w:rsidR="00D53CE3" w:rsidRPr="00D53CE3" w:rsidRDefault="00D53CE3" w:rsidP="00D53CE3">
      <w:pPr>
        <w:pStyle w:val="af7"/>
        <w:widowControl w:val="0"/>
        <w:spacing w:after="80" w:line="288" w:lineRule="auto"/>
        <w:ind w:left="0" w:firstLine="851"/>
        <w:jc w:val="both"/>
        <w:rPr>
          <w:sz w:val="24"/>
          <w:szCs w:val="24"/>
        </w:rPr>
      </w:pPr>
      <w:r w:rsidRPr="00D53CE3">
        <w:rPr>
          <w:sz w:val="24"/>
          <w:szCs w:val="24"/>
        </w:rPr>
        <w:t xml:space="preserve">В правой области </w:t>
      </w:r>
      <w:proofErr w:type="gramStart"/>
      <w:r w:rsidRPr="00D53CE3">
        <w:rPr>
          <w:sz w:val="24"/>
          <w:szCs w:val="24"/>
        </w:rPr>
        <w:t>ПО</w:t>
      </w:r>
      <w:proofErr w:type="gramEnd"/>
      <w:r w:rsidRPr="00D53CE3">
        <w:rPr>
          <w:sz w:val="24"/>
          <w:szCs w:val="24"/>
        </w:rPr>
        <w:t xml:space="preserve"> </w:t>
      </w:r>
      <w:proofErr w:type="gramStart"/>
      <w:r w:rsidRPr="00D53CE3">
        <w:rPr>
          <w:sz w:val="24"/>
          <w:szCs w:val="24"/>
        </w:rPr>
        <w:t>в</w:t>
      </w:r>
      <w:proofErr w:type="gramEnd"/>
      <w:r w:rsidRPr="00D53CE3">
        <w:rPr>
          <w:sz w:val="24"/>
          <w:szCs w:val="24"/>
        </w:rPr>
        <w:t xml:space="preserve"> поле «Значения» должны отобразиться величины, </w:t>
      </w:r>
      <w:r w:rsidR="009A2001">
        <w:rPr>
          <w:sz w:val="24"/>
          <w:szCs w:val="24"/>
        </w:rPr>
        <w:t xml:space="preserve">рассчитанные </w:t>
      </w:r>
      <w:proofErr w:type="spellStart"/>
      <w:r w:rsidR="00B07A9D">
        <w:rPr>
          <w:sz w:val="24"/>
          <w:szCs w:val="24"/>
        </w:rPr>
        <w:t>РиМ</w:t>
      </w:r>
      <w:proofErr w:type="spellEnd"/>
      <w:r w:rsidR="00B07A9D">
        <w:rPr>
          <w:sz w:val="24"/>
          <w:szCs w:val="24"/>
        </w:rPr>
        <w:t xml:space="preserve"> Монитор</w:t>
      </w:r>
      <w:r w:rsidR="009A2001">
        <w:rPr>
          <w:sz w:val="24"/>
          <w:szCs w:val="24"/>
        </w:rPr>
        <w:t xml:space="preserve"> на основе данных, принятых с </w:t>
      </w:r>
      <w:r w:rsidRPr="00D53CE3">
        <w:rPr>
          <w:sz w:val="24"/>
          <w:szCs w:val="24"/>
        </w:rPr>
        <w:t>ТОУ.</w:t>
      </w:r>
    </w:p>
    <w:p w14:paraId="58702633" w14:textId="77777777" w:rsidR="00D53CE3" w:rsidRPr="00D53CE3" w:rsidRDefault="00D53CE3" w:rsidP="00D53CE3">
      <w:pPr>
        <w:pStyle w:val="af7"/>
        <w:widowControl w:val="0"/>
        <w:spacing w:after="80" w:line="288" w:lineRule="auto"/>
        <w:ind w:left="0" w:firstLine="851"/>
        <w:jc w:val="both"/>
        <w:rPr>
          <w:sz w:val="24"/>
          <w:szCs w:val="24"/>
          <w:lang w:eastAsia="x-none"/>
        </w:rPr>
      </w:pPr>
      <w:r w:rsidRPr="008B2DD4">
        <w:rPr>
          <w:sz w:val="24"/>
          <w:szCs w:val="24"/>
          <w:lang w:eastAsia="x-none"/>
        </w:rPr>
        <w:t>Примечание – В связи с особенностью работы обработки значений в ПО «Сетевой анализатор»</w:t>
      </w:r>
      <w:r w:rsidR="00A81416" w:rsidRPr="008B2DD4">
        <w:rPr>
          <w:sz w:val="24"/>
          <w:szCs w:val="24"/>
          <w:lang w:eastAsia="x-none"/>
        </w:rPr>
        <w:t>,</w:t>
      </w:r>
      <w:r w:rsidRPr="008B2DD4">
        <w:rPr>
          <w:sz w:val="24"/>
          <w:szCs w:val="24"/>
          <w:lang w:eastAsia="x-none"/>
        </w:rPr>
        <w:t xml:space="preserve"> полученные значения могут отличаться </w:t>
      </w:r>
      <w:proofErr w:type="gramStart"/>
      <w:r w:rsidRPr="008B2DD4">
        <w:rPr>
          <w:sz w:val="24"/>
          <w:szCs w:val="24"/>
          <w:lang w:eastAsia="x-none"/>
        </w:rPr>
        <w:t>от</w:t>
      </w:r>
      <w:proofErr w:type="gramEnd"/>
      <w:r w:rsidRPr="008B2DD4">
        <w:rPr>
          <w:sz w:val="24"/>
          <w:szCs w:val="24"/>
          <w:lang w:eastAsia="x-none"/>
        </w:rPr>
        <w:t xml:space="preserve"> заданных </w:t>
      </w:r>
      <w:r w:rsidR="003205A4">
        <w:rPr>
          <w:sz w:val="24"/>
          <w:szCs w:val="24"/>
          <w:lang w:eastAsia="x-none"/>
        </w:rPr>
        <w:t>не более чем на</w:t>
      </w:r>
      <w:r w:rsidRPr="008B2DD4">
        <w:rPr>
          <w:sz w:val="24"/>
          <w:szCs w:val="24"/>
          <w:lang w:eastAsia="x-none"/>
        </w:rPr>
        <w:t xml:space="preserve"> </w:t>
      </w:r>
      <w:r w:rsidR="008B2DD4" w:rsidRPr="008B2DD4">
        <w:rPr>
          <w:sz w:val="24"/>
          <w:szCs w:val="24"/>
        </w:rPr>
        <w:t xml:space="preserve">± 0,5 </w:t>
      </w:r>
      <w:r w:rsidRPr="008B2DD4">
        <w:rPr>
          <w:sz w:val="24"/>
          <w:szCs w:val="24"/>
        </w:rPr>
        <w:t>%</w:t>
      </w:r>
      <w:r w:rsidRPr="008B2DD4">
        <w:rPr>
          <w:sz w:val="24"/>
          <w:szCs w:val="24"/>
          <w:lang w:eastAsia="x-none"/>
        </w:rPr>
        <w:t>.</w:t>
      </w:r>
      <w:r w:rsidR="008B2DD4">
        <w:rPr>
          <w:sz w:val="24"/>
          <w:szCs w:val="24"/>
          <w:lang w:eastAsia="x-none"/>
        </w:rPr>
        <w:t xml:space="preserve"> </w:t>
      </w:r>
    </w:p>
    <w:p w14:paraId="617654E8" w14:textId="77777777" w:rsidR="00C346E4" w:rsidRDefault="00823B86" w:rsidP="00C346E4">
      <w:pPr>
        <w:pStyle w:val="affb"/>
        <w:keepNext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29E500F1" wp14:editId="059FC9E2">
            <wp:extent cx="6211019" cy="1833729"/>
            <wp:effectExtent l="0" t="0" r="0" b="0"/>
            <wp:docPr id="28" name="Рисунок 16" descr="Ctntdjq fyfkbpfnj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tntdjq fyfkbpfnjh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06"/>
                    <a:stretch/>
                  </pic:blipFill>
                  <pic:spPr bwMode="auto">
                    <a:xfrm>
                      <a:off x="0" y="0"/>
                      <a:ext cx="6222380" cy="183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43515" w14:textId="52808CB6" w:rsidR="00D53CE3" w:rsidRPr="00C346E4" w:rsidRDefault="00C346E4" w:rsidP="00C346E4">
      <w:pPr>
        <w:pStyle w:val="af5"/>
        <w:spacing w:before="120" w:after="120"/>
        <w:jc w:val="center"/>
      </w:pPr>
      <w:r w:rsidRPr="00C346E4">
        <w:rPr>
          <w:b w:val="0"/>
          <w:sz w:val="24"/>
          <w:szCs w:val="24"/>
        </w:rPr>
        <w:t>Рисунок Б.2.</w:t>
      </w:r>
      <w:r w:rsidRPr="00C346E4">
        <w:rPr>
          <w:b w:val="0"/>
          <w:sz w:val="24"/>
          <w:szCs w:val="24"/>
        </w:rPr>
        <w:fldChar w:fldCharType="begin"/>
      </w:r>
      <w:r w:rsidRPr="00C346E4">
        <w:rPr>
          <w:b w:val="0"/>
          <w:sz w:val="24"/>
          <w:szCs w:val="24"/>
        </w:rPr>
        <w:instrText xml:space="preserve"> SEQ Рисунок_Б.2. \* ARABIC </w:instrText>
      </w:r>
      <w:r w:rsidRPr="00C346E4">
        <w:rPr>
          <w:b w:val="0"/>
          <w:sz w:val="24"/>
          <w:szCs w:val="24"/>
        </w:rPr>
        <w:fldChar w:fldCharType="separate"/>
      </w:r>
      <w:r w:rsidRPr="00C346E4">
        <w:rPr>
          <w:b w:val="0"/>
          <w:noProof/>
          <w:sz w:val="24"/>
          <w:szCs w:val="24"/>
        </w:rPr>
        <w:t>2</w:t>
      </w:r>
      <w:r w:rsidRPr="00C346E4">
        <w:rPr>
          <w:b w:val="0"/>
          <w:sz w:val="24"/>
          <w:szCs w:val="24"/>
        </w:rPr>
        <w:fldChar w:fldCharType="end"/>
      </w:r>
      <w:r>
        <w:t xml:space="preserve"> </w:t>
      </w:r>
      <w:r w:rsidRPr="00D53CE3">
        <w:rPr>
          <w:b w:val="0"/>
          <w:sz w:val="24"/>
          <w:szCs w:val="24"/>
        </w:rPr>
        <w:t xml:space="preserve">– Внешний вид окна ПО «Сетевой анализатор» с полученными значениями с ТОУ </w:t>
      </w:r>
      <w:r w:rsidRPr="00C13A3F">
        <w:rPr>
          <w:b w:val="0"/>
          <w:sz w:val="24"/>
          <w:szCs w:val="24"/>
        </w:rPr>
        <w:t>и осциллограммой</w:t>
      </w:r>
    </w:p>
    <w:p w14:paraId="3C6C7DF7" w14:textId="77777777" w:rsidR="00F364D5" w:rsidRPr="00F364D5" w:rsidRDefault="00F364D5" w:rsidP="00910FA4">
      <w:pPr>
        <w:spacing w:line="288" w:lineRule="auto"/>
        <w:rPr>
          <w:bCs/>
          <w:sz w:val="22"/>
        </w:rPr>
      </w:pPr>
    </w:p>
    <w:p w14:paraId="292933D7" w14:textId="77777777" w:rsidR="00F364D5" w:rsidRDefault="00F364D5" w:rsidP="00F364D5">
      <w:pPr>
        <w:spacing w:line="288" w:lineRule="auto"/>
        <w:ind w:firstLine="567"/>
        <w:jc w:val="both"/>
        <w:rPr>
          <w:sz w:val="22"/>
        </w:rPr>
      </w:pPr>
    </w:p>
    <w:p w14:paraId="2CB6810B" w14:textId="77777777" w:rsidR="00F364D5" w:rsidRPr="00F364D5" w:rsidRDefault="00F364D5" w:rsidP="00F364D5">
      <w:pPr>
        <w:spacing w:line="288" w:lineRule="auto"/>
        <w:jc w:val="both"/>
        <w:rPr>
          <w:sz w:val="22"/>
        </w:rPr>
      </w:pPr>
    </w:p>
    <w:p w14:paraId="708156D7" w14:textId="77777777" w:rsidR="00F364D5" w:rsidRPr="00F364D5" w:rsidRDefault="00F364D5" w:rsidP="00F364D5"/>
    <w:p w14:paraId="2CED59C3" w14:textId="77777777" w:rsidR="00C74618" w:rsidRPr="00C74618" w:rsidRDefault="00C74618" w:rsidP="00C74618">
      <w:pPr>
        <w:rPr>
          <w:lang w:eastAsia="x-none"/>
        </w:rPr>
      </w:pPr>
    </w:p>
    <w:p w14:paraId="289957CC" w14:textId="77777777" w:rsidR="00B00236" w:rsidRPr="00B00236" w:rsidRDefault="00B00236" w:rsidP="00B00236"/>
    <w:p w14:paraId="1DC9EB4D" w14:textId="77777777" w:rsidR="009219E0" w:rsidRPr="00397D29" w:rsidRDefault="009219E0" w:rsidP="00346889">
      <w:pPr>
        <w:pStyle w:val="af5"/>
        <w:rPr>
          <w:b w:val="0"/>
          <w:sz w:val="24"/>
          <w:szCs w:val="24"/>
          <w:lang w:val="x-none" w:eastAsia="x-none"/>
        </w:rPr>
        <w:sectPr w:rsidR="009219E0" w:rsidRPr="00397D29" w:rsidSect="005C3C67">
          <w:headerReference w:type="default" r:id="rId29"/>
          <w:footerReference w:type="default" r:id="rId30"/>
          <w:pgSz w:w="11907" w:h="16840" w:code="9"/>
          <w:pgMar w:top="851" w:right="709" w:bottom="1418" w:left="1418" w:header="720" w:footer="1582" w:gutter="0"/>
          <w:paperSrc w:first="7" w:other="7"/>
          <w:cols w:space="60"/>
          <w:noEndnote/>
        </w:sectPr>
      </w:pPr>
    </w:p>
    <w:p w14:paraId="6654B9AB" w14:textId="77777777" w:rsidR="001E3309" w:rsidRPr="00645E20" w:rsidRDefault="001E3309" w:rsidP="00575D34">
      <w:pPr>
        <w:widowControl w:val="0"/>
        <w:tabs>
          <w:tab w:val="left" w:pos="851"/>
          <w:tab w:val="num" w:pos="1800"/>
          <w:tab w:val="right" w:leader="dot" w:pos="9487"/>
        </w:tabs>
        <w:spacing w:line="288" w:lineRule="auto"/>
        <w:jc w:val="center"/>
        <w:rPr>
          <w:sz w:val="24"/>
        </w:rPr>
      </w:pPr>
    </w:p>
    <w:sectPr w:rsidR="001E3309" w:rsidRPr="00645E20" w:rsidSect="0017486E">
      <w:headerReference w:type="default" r:id="rId31"/>
      <w:footerReference w:type="default" r:id="rId32"/>
      <w:pgSz w:w="11907" w:h="16840" w:code="9"/>
      <w:pgMar w:top="709" w:right="981" w:bottom="1701" w:left="1418" w:header="720" w:footer="720" w:gutter="0"/>
      <w:paperSrc w:first="27756" w:other="27756"/>
      <w:cols w:space="60"/>
      <w:noEndnote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28" w:author="Гордиенко Анна Владимировна" w:date="2025-12-02T19:15:00Z" w:initials="ГАВ">
    <w:p w14:paraId="4F514521" w14:textId="21CA336D" w:rsidR="002E40DB" w:rsidRDefault="002E40DB">
      <w:pPr>
        <w:pStyle w:val="af9"/>
      </w:pPr>
      <w:r>
        <w:rPr>
          <w:rStyle w:val="aff4"/>
        </w:rPr>
        <w:annotationRef/>
      </w:r>
      <w:r>
        <w:t>Заменить до этого же 6.999</w:t>
      </w:r>
      <w:proofErr w:type="gramStart"/>
      <w:r>
        <w:t>к</w:t>
      </w:r>
      <w:proofErr w:type="gram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9A5A0AE" w15:done="0"/>
  <w15:commentEx w15:paraId="3626178E" w15:done="0"/>
  <w15:commentEx w15:paraId="6CD89EE2" w15:done="0"/>
  <w15:commentEx w15:paraId="3B56360B" w15:done="0"/>
  <w15:commentEx w15:paraId="6A21F569" w15:done="0"/>
  <w15:commentEx w15:paraId="0E1E77B1" w15:done="0"/>
  <w15:commentEx w15:paraId="499CC05C" w15:done="0"/>
  <w15:commentEx w15:paraId="5A388941" w15:done="0"/>
  <w15:commentEx w15:paraId="31F0644A" w15:done="0"/>
  <w15:commentEx w15:paraId="79E991D5" w15:paraIdParent="31F0644A" w15:done="0"/>
  <w15:commentEx w15:paraId="4FC253FA" w15:done="0"/>
  <w15:commentEx w15:paraId="2C868E80" w15:done="0"/>
  <w15:commentEx w15:paraId="432A0C91" w15:done="0"/>
  <w15:commentEx w15:paraId="3F7F3635" w15:done="0"/>
  <w15:commentEx w15:paraId="2920F759" w15:done="0"/>
  <w15:commentEx w15:paraId="42C6C8B2" w15:done="0"/>
  <w15:commentEx w15:paraId="7638B33A" w15:done="0"/>
  <w15:commentEx w15:paraId="535BD040" w15:done="0"/>
  <w15:commentEx w15:paraId="195D0380" w15:done="0"/>
  <w15:commentEx w15:paraId="3FA42713" w15:done="0"/>
  <w15:commentEx w15:paraId="04E567F0" w15:done="0"/>
  <w15:commentEx w15:paraId="541CB78A" w15:done="0"/>
  <w15:commentEx w15:paraId="124A9D9B" w15:done="0"/>
  <w15:commentEx w15:paraId="68962B4E" w15:done="0"/>
  <w15:commentEx w15:paraId="3C04364A" w15:done="0"/>
  <w15:commentEx w15:paraId="77B2855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8694FD" w14:textId="77777777" w:rsidR="009575B6" w:rsidRDefault="009575B6">
      <w:r>
        <w:separator/>
      </w:r>
    </w:p>
  </w:endnote>
  <w:endnote w:type="continuationSeparator" w:id="0">
    <w:p w14:paraId="7918E6D1" w14:textId="77777777" w:rsidR="009575B6" w:rsidRDefault="00957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A">
    <w:panose1 w:val="02010401010003040203"/>
    <w:charset w:val="CC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EE991C" w14:textId="77777777" w:rsidR="00D0579A" w:rsidRDefault="00D0579A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36442B40" wp14:editId="703C0F90">
              <wp:simplePos x="0" y="0"/>
              <wp:positionH relativeFrom="column">
                <wp:posOffset>2185670</wp:posOffset>
              </wp:positionH>
              <wp:positionV relativeFrom="paragraph">
                <wp:posOffset>-929005</wp:posOffset>
              </wp:positionV>
              <wp:extent cx="2476500" cy="981075"/>
              <wp:effectExtent l="0" t="0" r="0" b="952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650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BEC4A0" w14:textId="77777777" w:rsidR="00D0579A" w:rsidRPr="00A120ED" w:rsidRDefault="00D0579A" w:rsidP="00A120ED">
                          <w:pPr>
                            <w:pStyle w:val="20"/>
                            <w:numPr>
                              <w:ilvl w:val="0"/>
                              <w:numId w:val="0"/>
                            </w:numPr>
                            <w:spacing w:before="0" w:after="80" w:line="240" w:lineRule="atLeast"/>
                            <w:jc w:val="center"/>
                            <w:rPr>
                              <w:rFonts w:ascii="GOST type A" w:hAnsi="GOST type A"/>
                              <w:b w:val="0"/>
                              <w:spacing w:val="-4"/>
                              <w:szCs w:val="22"/>
                            </w:rPr>
                          </w:pPr>
                          <w:r w:rsidRPr="0004600F">
                            <w:rPr>
                              <w:rFonts w:ascii="GOST type A" w:hAnsi="GOST type A"/>
                              <w:b w:val="0"/>
                              <w:spacing w:val="-4"/>
                              <w:szCs w:val="22"/>
                            </w:rPr>
                            <w:t>У</w:t>
                          </w:r>
                          <w:r>
                            <w:rPr>
                              <w:rFonts w:ascii="GOST type A" w:hAnsi="GOST type A"/>
                              <w:b w:val="0"/>
                              <w:spacing w:val="-4"/>
                              <w:szCs w:val="22"/>
                            </w:rPr>
                            <w:t xml:space="preserve">стройство эмуляции параметров электроэнергетического режима с функцией </w:t>
                          </w:r>
                          <w:proofErr w:type="spellStart"/>
                          <w:r>
                            <w:rPr>
                              <w:rFonts w:ascii="GOST type A" w:hAnsi="GOST type A"/>
                              <w:b w:val="0"/>
                              <w:spacing w:val="-4"/>
                              <w:szCs w:val="22"/>
                            </w:rPr>
                            <w:t>вольтамперфазометра</w:t>
                          </w:r>
                          <w:proofErr w:type="spellEnd"/>
                          <w:r w:rsidRPr="0004600F">
                            <w:rPr>
                              <w:rFonts w:ascii="GOST type A" w:hAnsi="GOST type A"/>
                              <w:b w:val="0"/>
                              <w:spacing w:val="-4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GOST type A" w:hAnsi="GOST type A"/>
                              <w:b w:val="0"/>
                              <w:spacing w:val="-4"/>
                              <w:szCs w:val="22"/>
                            </w:rPr>
                            <w:br/>
                          </w:r>
                          <w:proofErr w:type="spellStart"/>
                          <w:r>
                            <w:rPr>
                              <w:rFonts w:ascii="GOST type A" w:hAnsi="GOST type A"/>
                              <w:b w:val="0"/>
                              <w:spacing w:val="-4"/>
                              <w:szCs w:val="22"/>
                            </w:rPr>
                            <w:t>РиМ</w:t>
                          </w:r>
                          <w:proofErr w:type="spellEnd"/>
                          <w:r>
                            <w:rPr>
                              <w:rFonts w:ascii="GOST type A" w:hAnsi="GOST type A"/>
                              <w:b w:val="0"/>
                              <w:spacing w:val="-4"/>
                              <w:szCs w:val="22"/>
                            </w:rPr>
                            <w:t> Монитор</w:t>
                          </w:r>
                        </w:p>
                        <w:p w14:paraId="128A0A11" w14:textId="77777777" w:rsidR="00D0579A" w:rsidRPr="00C62CCA" w:rsidRDefault="00D0579A" w:rsidP="00A120ED">
                          <w:pPr>
                            <w:pStyle w:val="20"/>
                            <w:numPr>
                              <w:ilvl w:val="0"/>
                              <w:numId w:val="0"/>
                            </w:numPr>
                            <w:spacing w:before="0" w:line="240" w:lineRule="atLeast"/>
                            <w:jc w:val="center"/>
                            <w:rPr>
                              <w:rFonts w:ascii="GOST type A" w:hAnsi="GOST type A"/>
                              <w:b w:val="0"/>
                              <w:spacing w:val="-4"/>
                            </w:rPr>
                          </w:pPr>
                          <w:r w:rsidRPr="00C62CCA">
                            <w:rPr>
                              <w:rFonts w:ascii="GOST type A" w:hAnsi="GOST type A"/>
                              <w:b w:val="0"/>
                              <w:spacing w:val="-4"/>
                            </w:rPr>
                            <w:t>Руководство по эксплуатации</w:t>
                          </w:r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8" type="#_x0000_t202" style="position:absolute;margin-left:172.1pt;margin-top:-73.15pt;width:195pt;height:77.2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" filled="f" stroked="f">
              <v:textbox inset=".5mm,.3mm,.5mm,.3mm">
                <w:txbxContent>
                  <w:p w14:paraId="55BEC4A0" w14:textId="77777777" w:rsidR="00D0579A" w:rsidRPr="00A120ED" w:rsidRDefault="00D0579A" w:rsidP="00A120ED">
                    <w:pPr>
                      <w:pStyle w:val="20"/>
                      <w:numPr>
                        <w:ilvl w:val="0"/>
                        <w:numId w:val="0"/>
                      </w:numPr>
                      <w:spacing w:before="0" w:after="80" w:line="240" w:lineRule="atLeast"/>
                      <w:jc w:val="center"/>
                      <w:rPr>
                        <w:rFonts w:ascii="GOST type A" w:hAnsi="GOST type A"/>
                        <w:b w:val="0"/>
                        <w:spacing w:val="-4"/>
                        <w:szCs w:val="22"/>
                      </w:rPr>
                    </w:pPr>
                    <w:r w:rsidRPr="0004600F">
                      <w:rPr>
                        <w:rFonts w:ascii="GOST type A" w:hAnsi="GOST type A"/>
                        <w:b w:val="0"/>
                        <w:spacing w:val="-4"/>
                        <w:szCs w:val="22"/>
                      </w:rPr>
                      <w:t>У</w:t>
                    </w:r>
                    <w:r>
                      <w:rPr>
                        <w:rFonts w:ascii="GOST type A" w:hAnsi="GOST type A"/>
                        <w:b w:val="0"/>
                        <w:spacing w:val="-4"/>
                        <w:szCs w:val="22"/>
                      </w:rPr>
                      <w:t xml:space="preserve">стройство эмуляции параметров электроэнергетического режима с функцией </w:t>
                    </w:r>
                    <w:proofErr w:type="spellStart"/>
                    <w:r>
                      <w:rPr>
                        <w:rFonts w:ascii="GOST type A" w:hAnsi="GOST type A"/>
                        <w:b w:val="0"/>
                        <w:spacing w:val="-4"/>
                        <w:szCs w:val="22"/>
                      </w:rPr>
                      <w:t>вольтамперфазометра</w:t>
                    </w:r>
                    <w:proofErr w:type="spellEnd"/>
                    <w:r w:rsidRPr="0004600F">
                      <w:rPr>
                        <w:rFonts w:ascii="GOST type A" w:hAnsi="GOST type A"/>
                        <w:b w:val="0"/>
                        <w:spacing w:val="-4"/>
                        <w:szCs w:val="22"/>
                      </w:rPr>
                      <w:t xml:space="preserve"> </w:t>
                    </w:r>
                    <w:r>
                      <w:rPr>
                        <w:rFonts w:ascii="GOST type A" w:hAnsi="GOST type A"/>
                        <w:b w:val="0"/>
                        <w:spacing w:val="-4"/>
                        <w:szCs w:val="22"/>
                      </w:rPr>
                      <w:br/>
                    </w:r>
                    <w:proofErr w:type="spellStart"/>
                    <w:r>
                      <w:rPr>
                        <w:rFonts w:ascii="GOST type A" w:hAnsi="GOST type A"/>
                        <w:b w:val="0"/>
                        <w:spacing w:val="-4"/>
                        <w:szCs w:val="22"/>
                      </w:rPr>
                      <w:t>РиМ</w:t>
                    </w:r>
                    <w:proofErr w:type="spellEnd"/>
                    <w:r>
                      <w:rPr>
                        <w:rFonts w:ascii="GOST type A" w:hAnsi="GOST type A"/>
                        <w:b w:val="0"/>
                        <w:spacing w:val="-4"/>
                        <w:szCs w:val="22"/>
                      </w:rPr>
                      <w:t> Монитор</w:t>
                    </w:r>
                  </w:p>
                  <w:p w14:paraId="128A0A11" w14:textId="77777777" w:rsidR="00D0579A" w:rsidRPr="00C62CCA" w:rsidRDefault="00D0579A" w:rsidP="00A120ED">
                    <w:pPr>
                      <w:pStyle w:val="20"/>
                      <w:numPr>
                        <w:ilvl w:val="0"/>
                        <w:numId w:val="0"/>
                      </w:numPr>
                      <w:spacing w:before="0" w:line="240" w:lineRule="atLeast"/>
                      <w:jc w:val="center"/>
                      <w:rPr>
                        <w:rFonts w:ascii="GOST type A" w:hAnsi="GOST type A"/>
                        <w:b w:val="0"/>
                        <w:spacing w:val="-4"/>
                      </w:rPr>
                    </w:pPr>
                    <w:r w:rsidRPr="00C62CCA">
                      <w:rPr>
                        <w:rFonts w:ascii="GOST type A" w:hAnsi="GOST type A"/>
                        <w:b w:val="0"/>
                        <w:spacing w:val="-4"/>
                      </w:rPr>
                      <w:t>Руководство по эксплуатации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B2DF4EF" wp14:editId="3D1A44C6">
              <wp:simplePos x="0" y="0"/>
              <wp:positionH relativeFrom="column">
                <wp:posOffset>4640580</wp:posOffset>
              </wp:positionH>
              <wp:positionV relativeFrom="paragraph">
                <wp:posOffset>-794385</wp:posOffset>
              </wp:positionV>
              <wp:extent cx="241300" cy="275590"/>
              <wp:effectExtent l="0" t="0" r="0" b="0"/>
              <wp:wrapNone/>
              <wp:docPr id="1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275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12BDC0" w14:textId="77777777" w:rsidR="00D0579A" w:rsidRPr="00133AA7" w:rsidRDefault="00D0579A">
                          <w:pPr>
                            <w:jc w:val="center"/>
                            <w:rPr>
                              <w:rFonts w:ascii="GOST type A" w:hAnsi="GOST type A"/>
                              <w:sz w:val="24"/>
                            </w:rPr>
                          </w:pPr>
                          <w:r w:rsidRPr="00133AA7">
                            <w:rPr>
                              <w:rFonts w:ascii="GOST type A" w:hAnsi="GOST type A"/>
                              <w:sz w:val="24"/>
                            </w:rPr>
                            <w:t>Э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8" o:spid="_x0000_s1029" type="#_x0000_t202" style="position:absolute;margin-left:365.4pt;margin-top:-62.55pt;width:19pt;height:2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QJeuQIAAMA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" o:allowincell="f" filled="f" stroked="f">
              <v:textbox>
                <w:txbxContent>
                  <w:p w14:paraId="2012BDC0" w14:textId="77777777" w:rsidR="00D0579A" w:rsidRPr="00133AA7" w:rsidRDefault="00D0579A">
                    <w:pPr>
                      <w:jc w:val="center"/>
                      <w:rPr>
                        <w:rFonts w:ascii="GOST type A" w:hAnsi="GOST type A"/>
                        <w:sz w:val="24"/>
                      </w:rPr>
                    </w:pPr>
                    <w:r w:rsidRPr="00133AA7">
                      <w:rPr>
                        <w:rFonts w:ascii="GOST type A" w:hAnsi="GOST type A"/>
                        <w:sz w:val="24"/>
                      </w:rPr>
                      <w:t>Э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33CD3280" wp14:editId="621738C8">
              <wp:simplePos x="0" y="0"/>
              <wp:positionH relativeFrom="column">
                <wp:posOffset>447040</wp:posOffset>
              </wp:positionH>
              <wp:positionV relativeFrom="paragraph">
                <wp:posOffset>-924560</wp:posOffset>
              </wp:positionV>
              <wp:extent cx="1005840" cy="181610"/>
              <wp:effectExtent l="0" t="0" r="0" b="0"/>
              <wp:wrapNone/>
              <wp:docPr id="18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0BEAF" w14:textId="5503FC52" w:rsidR="00D0579A" w:rsidRPr="0034026E" w:rsidRDefault="00D0579A" w:rsidP="00A1697E">
                          <w:pPr>
                            <w:rPr>
                              <w:rFonts w:ascii="GOST type A" w:hAnsi="GOST type A"/>
                              <w:sz w:val="28"/>
                              <w:szCs w:val="26"/>
                            </w:rPr>
                          </w:pPr>
                          <w:r w:rsidRPr="0034026E">
                            <w:rPr>
                              <w:rFonts w:ascii="GOST type A" w:hAnsi="GOST type A"/>
                              <w:sz w:val="28"/>
                              <w:szCs w:val="26"/>
                            </w:rPr>
                            <w:t>Гордиенко</w:t>
                          </w:r>
                        </w:p>
                        <w:p w14:paraId="71100A0D" w14:textId="77777777" w:rsidR="00D0579A" w:rsidRDefault="00D0579A">
                          <w:pPr>
                            <w:rPr>
                              <w:rFonts w:ascii="Arial" w:hAnsi="Arial"/>
                              <w:i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3" o:spid="_x0000_s1030" type="#_x0000_t202" style="position:absolute;margin-left:35.2pt;margin-top:-72.8pt;width:79.2pt;height:14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" o:allowincell="f" filled="f" stroked="f">
              <v:textbox inset=".5mm,.3mm,.5mm,.3mm">
                <w:txbxContent>
                  <w:p w14:paraId="2830BEAF" w14:textId="5503FC52" w:rsidR="00D0579A" w:rsidRPr="0034026E" w:rsidRDefault="00D0579A" w:rsidP="00A1697E">
                    <w:pPr>
                      <w:rPr>
                        <w:rFonts w:ascii="GOST type A" w:hAnsi="GOST type A"/>
                        <w:sz w:val="28"/>
                        <w:szCs w:val="26"/>
                      </w:rPr>
                    </w:pPr>
                    <w:r w:rsidRPr="0034026E">
                      <w:rPr>
                        <w:rFonts w:ascii="GOST type A" w:hAnsi="GOST type A"/>
                        <w:sz w:val="28"/>
                        <w:szCs w:val="26"/>
                      </w:rPr>
                      <w:t>Гордиенко</w:t>
                    </w:r>
                  </w:p>
                  <w:p w14:paraId="71100A0D" w14:textId="77777777" w:rsidR="00D0579A" w:rsidRDefault="00D0579A">
                    <w:pPr>
                      <w:rPr>
                        <w:rFonts w:ascii="Arial" w:hAnsi="Arial"/>
                        <w:i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0" allowOverlap="1" wp14:anchorId="2FEA3A28" wp14:editId="47C5E0C8">
              <wp:simplePos x="0" y="0"/>
              <wp:positionH relativeFrom="column">
                <wp:posOffset>-140335</wp:posOffset>
              </wp:positionH>
              <wp:positionV relativeFrom="paragraph">
                <wp:posOffset>-582295</wp:posOffset>
              </wp:positionV>
              <wp:extent cx="941070" cy="180975"/>
              <wp:effectExtent l="0" t="0" r="0" b="0"/>
              <wp:wrapNone/>
              <wp:docPr id="17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107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EEF797" w14:textId="77777777" w:rsidR="00D0579A" w:rsidRPr="00C62CCA" w:rsidRDefault="00D0579A">
                          <w:pPr>
                            <w:rPr>
                              <w:rFonts w:ascii="GOST type A" w:hAnsi="GOST type A"/>
                              <w:sz w:val="28"/>
                            </w:rPr>
                          </w:pPr>
                          <w:proofErr w:type="spellStart"/>
                          <w:r w:rsidRPr="00C62CCA">
                            <w:rPr>
                              <w:rFonts w:ascii="GOST type A" w:hAnsi="GOST type A"/>
                              <w:sz w:val="28"/>
                            </w:rPr>
                            <w:t>Т.контр</w:t>
                          </w:r>
                          <w:proofErr w:type="spellEnd"/>
                          <w:r w:rsidRPr="00C62CCA">
                            <w:rPr>
                              <w:rFonts w:ascii="GOST type A" w:hAnsi="GOST type A"/>
                              <w:sz w:val="28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0" o:spid="_x0000_s1031" type="#_x0000_t202" style="position:absolute;margin-left:-11.05pt;margin-top:-45.85pt;width:74.1pt;height:14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" o:allowincell="f" filled="f" stroked="f">
              <v:textbox inset=".5mm,.3mm,.5mm,.3mm">
                <w:txbxContent>
                  <w:p w14:paraId="37EEF797" w14:textId="77777777" w:rsidR="00D0579A" w:rsidRPr="00C62CCA" w:rsidRDefault="00D0579A">
                    <w:pPr>
                      <w:rPr>
                        <w:rFonts w:ascii="GOST type A" w:hAnsi="GOST type A"/>
                        <w:sz w:val="28"/>
                      </w:rPr>
                    </w:pPr>
                    <w:proofErr w:type="spellStart"/>
                    <w:r w:rsidRPr="00C62CCA">
                      <w:rPr>
                        <w:rFonts w:ascii="GOST type A" w:hAnsi="GOST type A"/>
                        <w:sz w:val="28"/>
                      </w:rPr>
                      <w:t>Т.контр</w:t>
                    </w:r>
                    <w:proofErr w:type="spellEnd"/>
                    <w:r w:rsidRPr="00C62CCA">
                      <w:rPr>
                        <w:rFonts w:ascii="GOST type A" w:hAnsi="GOST type A"/>
                        <w:sz w:val="28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D4D20BE" wp14:editId="62EDC275">
              <wp:simplePos x="0" y="0"/>
              <wp:positionH relativeFrom="column">
                <wp:posOffset>455930</wp:posOffset>
              </wp:positionH>
              <wp:positionV relativeFrom="paragraph">
                <wp:posOffset>-763270</wp:posOffset>
              </wp:positionV>
              <wp:extent cx="1005840" cy="180975"/>
              <wp:effectExtent l="0" t="0" r="0" b="0"/>
              <wp:wrapNone/>
              <wp:docPr id="15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CA77B" w14:textId="77777777" w:rsidR="00D0579A" w:rsidRPr="00C62CCA" w:rsidRDefault="00D0579A">
                          <w:pPr>
                            <w:rPr>
                              <w:rFonts w:ascii="GOST type A" w:hAnsi="GOST type A"/>
                              <w:sz w:val="28"/>
                            </w:rPr>
                          </w:pPr>
                          <w:r>
                            <w:rPr>
                              <w:rFonts w:ascii="GOST type A" w:hAnsi="GOST type A"/>
                              <w:sz w:val="28"/>
                            </w:rPr>
                            <w:t>Карпов</w:t>
                          </w:r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" o:spid="_x0000_s1032" type="#_x0000_t202" style="position:absolute;margin-left:35.9pt;margin-top:-60.1pt;width:79.2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" o:allowincell="f" filled="f" stroked="f">
              <v:textbox inset=".5mm,.3mm,.5mm,.3mm">
                <w:txbxContent>
                  <w:p w14:paraId="5A6CA77B" w14:textId="77777777" w:rsidR="00D0579A" w:rsidRPr="00C62CCA" w:rsidRDefault="00D0579A">
                    <w:pPr>
                      <w:rPr>
                        <w:rFonts w:ascii="GOST type A" w:hAnsi="GOST type A"/>
                        <w:sz w:val="28"/>
                      </w:rPr>
                    </w:pPr>
                    <w:r>
                      <w:rPr>
                        <w:rFonts w:ascii="GOST type A" w:hAnsi="GOST type A"/>
                        <w:sz w:val="28"/>
                      </w:rPr>
                      <w:t>Карпов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649ED80" wp14:editId="6D293006">
              <wp:simplePos x="0" y="0"/>
              <wp:positionH relativeFrom="column">
                <wp:posOffset>447040</wp:posOffset>
              </wp:positionH>
              <wp:positionV relativeFrom="paragraph">
                <wp:posOffset>-597535</wp:posOffset>
              </wp:positionV>
              <wp:extent cx="1005840" cy="180975"/>
              <wp:effectExtent l="0" t="0" r="0" b="0"/>
              <wp:wrapNone/>
              <wp:docPr id="1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209B4D" w14:textId="77777777" w:rsidR="00D0579A" w:rsidRPr="00C62CCA" w:rsidRDefault="00D0579A" w:rsidP="00DA7E2D">
                          <w:pPr>
                            <w:rPr>
                              <w:rFonts w:ascii="GOST type A" w:hAnsi="GOST type A"/>
                              <w:sz w:val="28"/>
                            </w:rPr>
                          </w:pPr>
                          <w:r>
                            <w:rPr>
                              <w:rFonts w:ascii="GOST type A" w:hAnsi="GOST type A"/>
                              <w:sz w:val="28"/>
                            </w:rPr>
                            <w:t>Пономарев</w:t>
                          </w:r>
                        </w:p>
                        <w:p w14:paraId="73F2C2C5" w14:textId="77777777" w:rsidR="00D0579A" w:rsidRPr="00D701D7" w:rsidRDefault="00D0579A" w:rsidP="00D701D7">
                          <w:pPr>
                            <w:rPr>
                              <w:rFonts w:ascii="Arial" w:hAnsi="Arial"/>
                              <w:i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1" o:spid="_x0000_s1033" type="#_x0000_t202" style="position:absolute;margin-left:35.2pt;margin-top:-47.05pt;width:79.2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" o:allowincell="f" filled="f" stroked="f">
              <v:textbox inset=".5mm,.3mm,.5mm,.3mm">
                <w:txbxContent>
                  <w:p w14:paraId="6E209B4D" w14:textId="77777777" w:rsidR="00D0579A" w:rsidRPr="00C62CCA" w:rsidRDefault="00D0579A" w:rsidP="00DA7E2D">
                    <w:pPr>
                      <w:rPr>
                        <w:rFonts w:ascii="GOST type A" w:hAnsi="GOST type A"/>
                        <w:sz w:val="28"/>
                      </w:rPr>
                    </w:pPr>
                    <w:r>
                      <w:rPr>
                        <w:rFonts w:ascii="GOST type A" w:hAnsi="GOST type A"/>
                        <w:sz w:val="28"/>
                      </w:rPr>
                      <w:t>Пономарев</w:t>
                    </w:r>
                  </w:p>
                  <w:p w14:paraId="73F2C2C5" w14:textId="77777777" w:rsidR="00D0579A" w:rsidRPr="00D701D7" w:rsidRDefault="00D0579A" w:rsidP="00D701D7">
                    <w:pPr>
                      <w:rPr>
                        <w:rFonts w:ascii="Arial" w:hAnsi="Arial"/>
                        <w:i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0243EEE" wp14:editId="698F07E6">
              <wp:simplePos x="0" y="0"/>
              <wp:positionH relativeFrom="column">
                <wp:posOffset>455930</wp:posOffset>
              </wp:positionH>
              <wp:positionV relativeFrom="paragraph">
                <wp:posOffset>-414655</wp:posOffset>
              </wp:positionV>
              <wp:extent cx="1005840" cy="180975"/>
              <wp:effectExtent l="0" t="0" r="0" b="0"/>
              <wp:wrapNone/>
              <wp:docPr id="13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C9CF9" w14:textId="77777777" w:rsidR="00D0579A" w:rsidRPr="00C62CCA" w:rsidRDefault="00D0579A">
                          <w:pPr>
                            <w:rPr>
                              <w:rFonts w:ascii="GOST type A" w:hAnsi="GOST type A"/>
                              <w:sz w:val="28"/>
                            </w:rPr>
                          </w:pPr>
                          <w:proofErr w:type="spellStart"/>
                          <w:r w:rsidRPr="00C62CCA">
                            <w:rPr>
                              <w:rFonts w:ascii="GOST type A" w:hAnsi="GOST type A"/>
                              <w:sz w:val="28"/>
                            </w:rPr>
                            <w:t>Шалгин</w:t>
                          </w:r>
                          <w:proofErr w:type="spellEnd"/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5" o:spid="_x0000_s1034" type="#_x0000_t202" style="position:absolute;margin-left:35.9pt;margin-top:-32.65pt;width:79.2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" o:allowincell="f" filled="f" stroked="f">
              <v:textbox inset=".5mm,.3mm,.5mm,.3mm">
                <w:txbxContent>
                  <w:p w14:paraId="472C9CF9" w14:textId="77777777" w:rsidR="00D0579A" w:rsidRPr="00C62CCA" w:rsidRDefault="00D0579A">
                    <w:pPr>
                      <w:rPr>
                        <w:rFonts w:ascii="GOST type A" w:hAnsi="GOST type A"/>
                        <w:sz w:val="28"/>
                      </w:rPr>
                    </w:pPr>
                    <w:proofErr w:type="spellStart"/>
                    <w:r w:rsidRPr="00C62CCA">
                      <w:rPr>
                        <w:rFonts w:ascii="GOST type A" w:hAnsi="GOST type A"/>
                        <w:sz w:val="28"/>
                      </w:rPr>
                      <w:t>Шалгин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2F2F01C9" wp14:editId="39643FD5">
              <wp:simplePos x="0" y="0"/>
              <wp:positionH relativeFrom="column">
                <wp:posOffset>455930</wp:posOffset>
              </wp:positionH>
              <wp:positionV relativeFrom="paragraph">
                <wp:posOffset>-233680</wp:posOffset>
              </wp:positionV>
              <wp:extent cx="933450" cy="180975"/>
              <wp:effectExtent l="0" t="0" r="0" b="0"/>
              <wp:wrapNone/>
              <wp:docPr id="12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39600" w14:textId="77777777" w:rsidR="00D0579A" w:rsidRPr="00C62CCA" w:rsidRDefault="00D0579A">
                          <w:pPr>
                            <w:rPr>
                              <w:rFonts w:ascii="GOST type A" w:hAnsi="GOST type A"/>
                              <w:sz w:val="28"/>
                            </w:rPr>
                          </w:pPr>
                          <w:proofErr w:type="gramStart"/>
                          <w:r w:rsidRPr="00C62CCA">
                            <w:rPr>
                              <w:rFonts w:ascii="GOST type A" w:hAnsi="GOST type A"/>
                              <w:sz w:val="28"/>
                            </w:rPr>
                            <w:t>Кабаков</w:t>
                          </w:r>
                          <w:proofErr w:type="gramEnd"/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4" o:spid="_x0000_s1035" type="#_x0000_t202" style="position:absolute;margin-left:35.9pt;margin-top:-18.4pt;width:73.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" o:allowincell="f" filled="f" stroked="f">
              <v:textbox inset=".5mm,.3mm,.5mm,.3mm">
                <w:txbxContent>
                  <w:p w14:paraId="23839600" w14:textId="77777777" w:rsidR="00D0579A" w:rsidRPr="00C62CCA" w:rsidRDefault="00D0579A">
                    <w:pPr>
                      <w:rPr>
                        <w:rFonts w:ascii="GOST type A" w:hAnsi="GOST type A"/>
                        <w:sz w:val="28"/>
                      </w:rPr>
                    </w:pPr>
                    <w:proofErr w:type="gramStart"/>
                    <w:r w:rsidRPr="00C62CCA">
                      <w:rPr>
                        <w:rFonts w:ascii="GOST type A" w:hAnsi="GOST type A"/>
                        <w:sz w:val="28"/>
                      </w:rPr>
                      <w:t>Кабаков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F1909D" wp14:editId="2F45C6C1">
              <wp:simplePos x="0" y="0"/>
              <wp:positionH relativeFrom="column">
                <wp:posOffset>5227320</wp:posOffset>
              </wp:positionH>
              <wp:positionV relativeFrom="paragraph">
                <wp:posOffset>-763905</wp:posOffset>
              </wp:positionV>
              <wp:extent cx="448310" cy="166370"/>
              <wp:effectExtent l="0" t="0" r="0" b="0"/>
              <wp:wrapNone/>
              <wp:docPr id="11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831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436D4" w14:textId="43CE5C25" w:rsidR="00D0579A" w:rsidRPr="00C62CCA" w:rsidRDefault="00D0579A">
                          <w:pPr>
                            <w:ind w:firstLine="142"/>
                            <w:jc w:val="center"/>
                            <w:rPr>
                              <w:rFonts w:ascii="GOST type A" w:hAnsi="GOST type A"/>
                              <w:i/>
                              <w:sz w:val="28"/>
                              <w:lang w:val="en-US"/>
                            </w:rPr>
                          </w:pPr>
                          <w:r w:rsidRPr="00C62CCA">
                            <w:rPr>
                              <w:rStyle w:val="aa"/>
                              <w:rFonts w:ascii="GOST type A" w:hAnsi="GOST type A"/>
                              <w:sz w:val="24"/>
                            </w:rPr>
                            <w:fldChar w:fldCharType="begin"/>
                          </w:r>
                          <w:r w:rsidRPr="00C62CCA">
                            <w:rPr>
                              <w:rStyle w:val="aa"/>
                              <w:rFonts w:ascii="GOST type A" w:hAnsi="GOST type A"/>
                              <w:sz w:val="24"/>
                            </w:rPr>
                            <w:instrText xml:space="preserve"> PAGE </w:instrText>
                          </w:r>
                          <w:r w:rsidRPr="00C62CCA">
                            <w:rPr>
                              <w:rStyle w:val="aa"/>
                              <w:rFonts w:ascii="GOST type A" w:hAnsi="GOST type A"/>
                              <w:sz w:val="24"/>
                            </w:rPr>
                            <w:fldChar w:fldCharType="separate"/>
                          </w:r>
                          <w:r w:rsidR="00B507FF">
                            <w:rPr>
                              <w:rStyle w:val="aa"/>
                              <w:rFonts w:ascii="GOST type A" w:hAnsi="GOST type A"/>
                              <w:noProof/>
                              <w:sz w:val="24"/>
                            </w:rPr>
                            <w:t>2</w:t>
                          </w:r>
                          <w:r w:rsidRPr="00C62CCA">
                            <w:rPr>
                              <w:rStyle w:val="aa"/>
                              <w:rFonts w:ascii="GOST type A" w:hAnsi="GOST type A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0" o:spid="_x0000_s1036" type="#_x0000_t202" style="position:absolute;margin-left:411.6pt;margin-top:-60.15pt;width:35.3pt;height:13.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" filled="f" stroked="f">
              <v:textbox inset=".5mm,.3mm,.5mm,.3mm">
                <w:txbxContent>
                  <w:p w14:paraId="44C436D4" w14:textId="43CE5C25" w:rsidR="00D0579A" w:rsidRPr="00C62CCA" w:rsidRDefault="00D0579A">
                    <w:pPr>
                      <w:ind w:firstLine="142"/>
                      <w:jc w:val="center"/>
                      <w:rPr>
                        <w:rFonts w:ascii="GOST type A" w:hAnsi="GOST type A"/>
                        <w:i/>
                        <w:sz w:val="28"/>
                        <w:lang w:val="en-US"/>
                      </w:rPr>
                    </w:pPr>
                    <w:r w:rsidRPr="00C62CCA">
                      <w:rPr>
                        <w:rStyle w:val="aa"/>
                        <w:rFonts w:ascii="GOST type A" w:hAnsi="GOST type A"/>
                        <w:sz w:val="24"/>
                      </w:rPr>
                      <w:fldChar w:fldCharType="begin"/>
                    </w:r>
                    <w:r w:rsidRPr="00C62CCA">
                      <w:rPr>
                        <w:rStyle w:val="aa"/>
                        <w:rFonts w:ascii="GOST type A" w:hAnsi="GOST type A"/>
                        <w:sz w:val="24"/>
                      </w:rPr>
                      <w:instrText xml:space="preserve"> PAGE </w:instrText>
                    </w:r>
                    <w:r w:rsidRPr="00C62CCA">
                      <w:rPr>
                        <w:rStyle w:val="aa"/>
                        <w:rFonts w:ascii="GOST type A" w:hAnsi="GOST type A"/>
                        <w:sz w:val="24"/>
                      </w:rPr>
                      <w:fldChar w:fldCharType="separate"/>
                    </w:r>
                    <w:r w:rsidR="00B507FF">
                      <w:rPr>
                        <w:rStyle w:val="aa"/>
                        <w:rFonts w:ascii="GOST type A" w:hAnsi="GOST type A"/>
                        <w:noProof/>
                        <w:sz w:val="24"/>
                      </w:rPr>
                      <w:t>2</w:t>
                    </w:r>
                    <w:r w:rsidRPr="00C62CCA">
                      <w:rPr>
                        <w:rStyle w:val="aa"/>
                        <w:rFonts w:ascii="GOST type A" w:hAnsi="GOST type A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0" allowOverlap="1" wp14:anchorId="22E6AD49" wp14:editId="069294D4">
              <wp:simplePos x="0" y="0"/>
              <wp:positionH relativeFrom="column">
                <wp:posOffset>5773420</wp:posOffset>
              </wp:positionH>
              <wp:positionV relativeFrom="paragraph">
                <wp:posOffset>-763905</wp:posOffset>
              </wp:positionV>
              <wp:extent cx="685800" cy="181610"/>
              <wp:effectExtent l="0" t="0" r="0" b="0"/>
              <wp:wrapNone/>
              <wp:docPr id="10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80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3CAC54" w14:textId="6460A3BA" w:rsidR="00D0579A" w:rsidRPr="00C62CCA" w:rsidRDefault="00D0579A">
                          <w:pPr>
                            <w:jc w:val="center"/>
                            <w:rPr>
                              <w:rFonts w:ascii="GOST type A" w:hAnsi="GOST type A"/>
                              <w:i/>
                              <w:sz w:val="28"/>
                              <w:lang w:val="en-US"/>
                            </w:rPr>
                          </w:pPr>
                          <w:r w:rsidRPr="00C62CCA">
                            <w:rPr>
                              <w:rStyle w:val="aa"/>
                              <w:rFonts w:ascii="GOST type A" w:hAnsi="GOST type A"/>
                              <w:sz w:val="24"/>
                            </w:rPr>
                            <w:fldChar w:fldCharType="begin"/>
                          </w:r>
                          <w:r w:rsidRPr="00C62CCA">
                            <w:rPr>
                              <w:rStyle w:val="aa"/>
                              <w:rFonts w:ascii="GOST type A" w:hAnsi="GOST type A"/>
                              <w:sz w:val="24"/>
                            </w:rPr>
                            <w:instrText xml:space="preserve"> NUMPAGES </w:instrText>
                          </w:r>
                          <w:r w:rsidRPr="00C62CCA">
                            <w:rPr>
                              <w:rStyle w:val="aa"/>
                              <w:rFonts w:ascii="GOST type A" w:hAnsi="GOST type A"/>
                              <w:sz w:val="24"/>
                            </w:rPr>
                            <w:fldChar w:fldCharType="separate"/>
                          </w:r>
                          <w:r w:rsidR="00B507FF">
                            <w:rPr>
                              <w:rStyle w:val="aa"/>
                              <w:rFonts w:ascii="GOST type A" w:hAnsi="GOST type A"/>
                              <w:noProof/>
                              <w:sz w:val="24"/>
                            </w:rPr>
                            <w:t>24</w:t>
                          </w:r>
                          <w:r w:rsidRPr="00C62CCA">
                            <w:rPr>
                              <w:rStyle w:val="aa"/>
                              <w:rFonts w:ascii="GOST type A" w:hAnsi="GOST type A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" o:spid="_x0000_s1037" type="#_x0000_t202" style="position:absolute;margin-left:454.6pt;margin-top:-60.15pt;width:54pt;height:14.3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" o:allowincell="f" filled="f" stroked="f">
              <v:textbox inset=".5mm,.3mm,.5mm,.3mm">
                <w:txbxContent>
                  <w:p w14:paraId="3B3CAC54" w14:textId="6460A3BA" w:rsidR="00D0579A" w:rsidRPr="00C62CCA" w:rsidRDefault="00D0579A">
                    <w:pPr>
                      <w:jc w:val="center"/>
                      <w:rPr>
                        <w:rFonts w:ascii="GOST type A" w:hAnsi="GOST type A"/>
                        <w:i/>
                        <w:sz w:val="28"/>
                        <w:lang w:val="en-US"/>
                      </w:rPr>
                    </w:pPr>
                    <w:r w:rsidRPr="00C62CCA">
                      <w:rPr>
                        <w:rStyle w:val="aa"/>
                        <w:rFonts w:ascii="GOST type A" w:hAnsi="GOST type A"/>
                        <w:sz w:val="24"/>
                      </w:rPr>
                      <w:fldChar w:fldCharType="begin"/>
                    </w:r>
                    <w:r w:rsidRPr="00C62CCA">
                      <w:rPr>
                        <w:rStyle w:val="aa"/>
                        <w:rFonts w:ascii="GOST type A" w:hAnsi="GOST type A"/>
                        <w:sz w:val="24"/>
                      </w:rPr>
                      <w:instrText xml:space="preserve"> NUMPAGES </w:instrText>
                    </w:r>
                    <w:r w:rsidRPr="00C62CCA">
                      <w:rPr>
                        <w:rStyle w:val="aa"/>
                        <w:rFonts w:ascii="GOST type A" w:hAnsi="GOST type A"/>
                        <w:sz w:val="24"/>
                      </w:rPr>
                      <w:fldChar w:fldCharType="separate"/>
                    </w:r>
                    <w:r w:rsidR="00B507FF">
                      <w:rPr>
                        <w:rStyle w:val="aa"/>
                        <w:rFonts w:ascii="GOST type A" w:hAnsi="GOST type A"/>
                        <w:noProof/>
                        <w:sz w:val="24"/>
                      </w:rPr>
                      <w:t>24</w:t>
                    </w:r>
                    <w:r w:rsidRPr="00C62CCA">
                      <w:rPr>
                        <w:rStyle w:val="aa"/>
                        <w:rFonts w:ascii="GOST type A" w:hAnsi="GOST type A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0" allowOverlap="1" wp14:anchorId="40642B2F" wp14:editId="5DD97D51">
              <wp:simplePos x="0" y="0"/>
              <wp:positionH relativeFrom="column">
                <wp:posOffset>4691380</wp:posOffset>
              </wp:positionH>
              <wp:positionV relativeFrom="paragraph">
                <wp:posOffset>-463550</wp:posOffset>
              </wp:positionV>
              <wp:extent cx="1734185" cy="347345"/>
              <wp:effectExtent l="0" t="0" r="0" b="0"/>
              <wp:wrapNone/>
              <wp:docPr id="9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4185" cy="347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800641" w14:textId="77777777" w:rsidR="00D0579A" w:rsidRPr="00C62CCA" w:rsidRDefault="00D0579A" w:rsidP="00EB5D6D">
                          <w:pPr>
                            <w:jc w:val="center"/>
                            <w:rPr>
                              <w:rFonts w:ascii="GOST type A" w:hAnsi="GOST type A"/>
                              <w:sz w:val="36"/>
                              <w:szCs w:val="22"/>
                            </w:rPr>
                          </w:pPr>
                          <w:r w:rsidRPr="00C62CCA">
                            <w:rPr>
                              <w:rFonts w:ascii="GOST type A" w:hAnsi="GOST type A"/>
                              <w:sz w:val="36"/>
                              <w:szCs w:val="22"/>
                            </w:rPr>
                            <w:t>АО «</w:t>
                          </w:r>
                          <w:proofErr w:type="spellStart"/>
                          <w:r w:rsidRPr="00C62CCA">
                            <w:rPr>
                              <w:rFonts w:ascii="GOST type A" w:hAnsi="GOST type A"/>
                              <w:sz w:val="36"/>
                              <w:szCs w:val="22"/>
                            </w:rPr>
                            <w:t>РиМ</w:t>
                          </w:r>
                          <w:proofErr w:type="spellEnd"/>
                          <w:r w:rsidRPr="00C62CCA">
                            <w:rPr>
                              <w:rFonts w:ascii="GOST type A" w:hAnsi="GOST type A"/>
                              <w:sz w:val="36"/>
                              <w:szCs w:val="22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8" o:spid="_x0000_s1038" type="#_x0000_t202" style="position:absolute;margin-left:369.4pt;margin-top:-36.5pt;width:136.55pt;height:27.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bTuAIAAMI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" o:allowincell="f" filled="f" stroked="f">
              <v:textbox>
                <w:txbxContent>
                  <w:p w14:paraId="5C800641" w14:textId="77777777" w:rsidR="00D0579A" w:rsidRPr="00C62CCA" w:rsidRDefault="00D0579A" w:rsidP="00EB5D6D">
                    <w:pPr>
                      <w:jc w:val="center"/>
                      <w:rPr>
                        <w:rFonts w:ascii="GOST type A" w:hAnsi="GOST type A"/>
                        <w:sz w:val="36"/>
                        <w:szCs w:val="22"/>
                      </w:rPr>
                    </w:pPr>
                    <w:r w:rsidRPr="00C62CCA">
                      <w:rPr>
                        <w:rFonts w:ascii="GOST type A" w:hAnsi="GOST type A"/>
                        <w:sz w:val="36"/>
                        <w:szCs w:val="22"/>
                      </w:rPr>
                      <w:t>АО «</w:t>
                    </w:r>
                    <w:proofErr w:type="spellStart"/>
                    <w:r w:rsidRPr="00C62CCA">
                      <w:rPr>
                        <w:rFonts w:ascii="GOST type A" w:hAnsi="GOST type A"/>
                        <w:sz w:val="36"/>
                        <w:szCs w:val="22"/>
                      </w:rPr>
                      <w:t>РиМ</w:t>
                    </w:r>
                    <w:proofErr w:type="spellEnd"/>
                    <w:r w:rsidRPr="00C62CCA">
                      <w:rPr>
                        <w:rFonts w:ascii="GOST type A" w:hAnsi="GOST type A"/>
                        <w:sz w:val="36"/>
                        <w:szCs w:val="22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0" allowOverlap="1" wp14:anchorId="7BA9850F" wp14:editId="31627B39">
              <wp:simplePos x="0" y="0"/>
              <wp:positionH relativeFrom="column">
                <wp:posOffset>2185670</wp:posOffset>
              </wp:positionH>
              <wp:positionV relativeFrom="paragraph">
                <wp:posOffset>-1335405</wp:posOffset>
              </wp:positionV>
              <wp:extent cx="4273550" cy="410845"/>
              <wp:effectExtent l="0" t="0" r="0" b="0"/>
              <wp:wrapNone/>
              <wp:docPr id="8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3550" cy="410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651CD" w14:textId="77777777" w:rsidR="00D0579A" w:rsidRPr="00C62CCA" w:rsidRDefault="00D0579A">
                          <w:pPr>
                            <w:pStyle w:val="10"/>
                            <w:numPr>
                              <w:ilvl w:val="0"/>
                              <w:numId w:val="0"/>
                            </w:numPr>
                            <w:jc w:val="center"/>
                            <w:rPr>
                              <w:rFonts w:ascii="GOST type A" w:hAnsi="GOST type A"/>
                              <w:b w:val="0"/>
                              <w:sz w:val="44"/>
                            </w:rPr>
                          </w:pPr>
                          <w:r w:rsidRPr="00892EEB">
                            <w:rPr>
                              <w:rFonts w:ascii="GOST type A" w:hAnsi="GOST type A"/>
                              <w:b w:val="0"/>
                              <w:sz w:val="44"/>
                            </w:rPr>
                            <w:t>ВНКЛ.</w:t>
                          </w:r>
                          <w:r w:rsidRPr="00A120ED">
                            <w:t xml:space="preserve"> </w:t>
                          </w:r>
                          <w:r w:rsidRPr="00A120ED">
                            <w:rPr>
                              <w:rFonts w:ascii="GOST type A" w:hAnsi="GOST type A"/>
                              <w:b w:val="0"/>
                              <w:sz w:val="44"/>
                            </w:rPr>
                            <w:t>441461.</w:t>
                          </w:r>
                          <w:r>
                            <w:rPr>
                              <w:rFonts w:ascii="GOST type A" w:hAnsi="GOST type A"/>
                              <w:b w:val="0"/>
                              <w:sz w:val="44"/>
                            </w:rPr>
                            <w:t>003</w:t>
                          </w:r>
                          <w:r w:rsidRPr="00892EEB">
                            <w:rPr>
                              <w:rFonts w:ascii="GOST type A" w:hAnsi="GOST type A"/>
                              <w:b w:val="0"/>
                              <w:sz w:val="44"/>
                            </w:rPr>
                            <w:t xml:space="preserve"> РЭ</w:t>
                          </w:r>
                        </w:p>
                        <w:p w14:paraId="238D06E2" w14:textId="77777777" w:rsidR="00D0579A" w:rsidRDefault="00D0579A"/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7" o:spid="_x0000_s1039" type="#_x0000_t202" style="position:absolute;margin-left:172.1pt;margin-top:-105.15pt;width:336.5pt;height:32.3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" o:allowincell="f" filled="f" stroked="f">
              <v:textbox inset=".5mm,.3mm,.5mm,.3mm">
                <w:txbxContent>
                  <w:p w14:paraId="6D5651CD" w14:textId="77777777" w:rsidR="00D0579A" w:rsidRPr="00C62CCA" w:rsidRDefault="00D0579A">
                    <w:pPr>
                      <w:pStyle w:val="10"/>
                      <w:numPr>
                        <w:ilvl w:val="0"/>
                        <w:numId w:val="0"/>
                      </w:numPr>
                      <w:jc w:val="center"/>
                      <w:rPr>
                        <w:rFonts w:ascii="GOST type A" w:hAnsi="GOST type A"/>
                        <w:b w:val="0"/>
                        <w:sz w:val="44"/>
                      </w:rPr>
                    </w:pPr>
                    <w:r w:rsidRPr="00892EEB">
                      <w:rPr>
                        <w:rFonts w:ascii="GOST type A" w:hAnsi="GOST type A"/>
                        <w:b w:val="0"/>
                        <w:sz w:val="44"/>
                      </w:rPr>
                      <w:t>ВНКЛ.</w:t>
                    </w:r>
                    <w:r w:rsidRPr="00A120ED">
                      <w:t xml:space="preserve"> </w:t>
                    </w:r>
                    <w:r w:rsidRPr="00A120ED">
                      <w:rPr>
                        <w:rFonts w:ascii="GOST type A" w:hAnsi="GOST type A"/>
                        <w:b w:val="0"/>
                        <w:sz w:val="44"/>
                      </w:rPr>
                      <w:t>441461.</w:t>
                    </w:r>
                    <w:r>
                      <w:rPr>
                        <w:rFonts w:ascii="GOST type A" w:hAnsi="GOST type A"/>
                        <w:b w:val="0"/>
                        <w:sz w:val="44"/>
                      </w:rPr>
                      <w:t>003</w:t>
                    </w:r>
                    <w:r w:rsidRPr="00892EEB">
                      <w:rPr>
                        <w:rFonts w:ascii="GOST type A" w:hAnsi="GOST type A"/>
                        <w:b w:val="0"/>
                        <w:sz w:val="44"/>
                      </w:rPr>
                      <w:t xml:space="preserve"> РЭ</w:t>
                    </w:r>
                  </w:p>
                  <w:p w14:paraId="238D06E2" w14:textId="77777777" w:rsidR="00D0579A" w:rsidRDefault="00D0579A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2A1E0D67" wp14:editId="5DF4FE22">
              <wp:simplePos x="0" y="0"/>
              <wp:positionH relativeFrom="column">
                <wp:posOffset>-140335</wp:posOffset>
              </wp:positionH>
              <wp:positionV relativeFrom="paragraph">
                <wp:posOffset>-129540</wp:posOffset>
              </wp:positionV>
              <wp:extent cx="798195" cy="180975"/>
              <wp:effectExtent l="0" t="0" r="0" b="0"/>
              <wp:wrapNone/>
              <wp:docPr id="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1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7ED9A4" w14:textId="77777777" w:rsidR="00D0579A" w:rsidRDefault="00D0579A"/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" o:spid="_x0000_s1040" type="#_x0000_t202" style="position:absolute;margin-left:-11.05pt;margin-top:-10.2pt;width:62.85pt;height:14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" o:allowincell="f" filled="f" stroked="f">
              <v:textbox inset=".5mm,.3mm,.5mm,.3mm">
                <w:txbxContent>
                  <w:p w14:paraId="667ED9A4" w14:textId="77777777" w:rsidR="00D0579A" w:rsidRDefault="00D0579A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258595" w14:textId="77777777" w:rsidR="00D0579A" w:rsidRDefault="00D0579A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54BA9BBC" wp14:editId="15F56F4A">
              <wp:simplePos x="0" y="0"/>
              <wp:positionH relativeFrom="column">
                <wp:posOffset>2176780</wp:posOffset>
              </wp:positionH>
              <wp:positionV relativeFrom="paragraph">
                <wp:posOffset>506095</wp:posOffset>
              </wp:positionV>
              <wp:extent cx="3909060" cy="37465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09060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A4A706" w14:textId="77777777" w:rsidR="00D0579A" w:rsidRPr="007D40AE" w:rsidRDefault="00D0579A">
                          <w:pPr>
                            <w:pStyle w:val="10"/>
                            <w:numPr>
                              <w:ilvl w:val="0"/>
                              <w:numId w:val="0"/>
                            </w:numPr>
                            <w:jc w:val="center"/>
                            <w:rPr>
                              <w:rFonts w:ascii="GOST type A" w:hAnsi="GOST type A"/>
                              <w:b w:val="0"/>
                              <w:sz w:val="44"/>
                              <w:szCs w:val="44"/>
                            </w:rPr>
                          </w:pPr>
                          <w:r w:rsidRPr="00301E98">
                            <w:rPr>
                              <w:rFonts w:ascii="GOST type A" w:hAnsi="GOST type A"/>
                              <w:b w:val="0"/>
                              <w:sz w:val="44"/>
                              <w:szCs w:val="44"/>
                            </w:rPr>
                            <w:t>ВНКЛ.</w:t>
                          </w:r>
                          <w:r w:rsidRPr="00A120ED">
                            <w:t xml:space="preserve"> </w:t>
                          </w:r>
                          <w:r>
                            <w:rPr>
                              <w:rFonts w:ascii="GOST type A" w:hAnsi="GOST type A"/>
                              <w:b w:val="0"/>
                              <w:sz w:val="44"/>
                              <w:szCs w:val="44"/>
                            </w:rPr>
                            <w:t>441461.003</w:t>
                          </w:r>
                          <w:r w:rsidRPr="007D40AE">
                            <w:rPr>
                              <w:rFonts w:ascii="GOST type A" w:hAnsi="GOST type A"/>
                              <w:b w:val="0"/>
                              <w:sz w:val="44"/>
                              <w:szCs w:val="44"/>
                            </w:rPr>
                            <w:t xml:space="preserve"> РЭ</w:t>
                          </w:r>
                        </w:p>
                        <w:p w14:paraId="17A84B67" w14:textId="77777777" w:rsidR="00D0579A" w:rsidRDefault="00D0579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1" type="#_x0000_t202" style="position:absolute;margin-left:171.4pt;margin-top:39.85pt;width:307.8pt;height:29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" filled="f" stroked="f">
              <v:textbox inset=".5mm,.3mm,.5mm,.3mm">
                <w:txbxContent>
                  <w:p w14:paraId="10A4A706" w14:textId="77777777" w:rsidR="00D0579A" w:rsidRPr="007D40AE" w:rsidRDefault="00D0579A">
                    <w:pPr>
                      <w:pStyle w:val="10"/>
                      <w:numPr>
                        <w:ilvl w:val="0"/>
                        <w:numId w:val="0"/>
                      </w:numPr>
                      <w:jc w:val="center"/>
                      <w:rPr>
                        <w:rFonts w:ascii="GOST type A" w:hAnsi="GOST type A"/>
                        <w:b w:val="0"/>
                        <w:sz w:val="44"/>
                        <w:szCs w:val="44"/>
                      </w:rPr>
                    </w:pPr>
                    <w:r w:rsidRPr="00301E98">
                      <w:rPr>
                        <w:rFonts w:ascii="GOST type A" w:hAnsi="GOST type A"/>
                        <w:b w:val="0"/>
                        <w:sz w:val="44"/>
                        <w:szCs w:val="44"/>
                      </w:rPr>
                      <w:t>ВНКЛ.</w:t>
                    </w:r>
                    <w:r w:rsidRPr="00A120ED">
                      <w:t xml:space="preserve"> </w:t>
                    </w:r>
                    <w:r>
                      <w:rPr>
                        <w:rFonts w:ascii="GOST type A" w:hAnsi="GOST type A"/>
                        <w:b w:val="0"/>
                        <w:sz w:val="44"/>
                        <w:szCs w:val="44"/>
                      </w:rPr>
                      <w:t>441461.003</w:t>
                    </w:r>
                    <w:r w:rsidRPr="007D40AE">
                      <w:rPr>
                        <w:rFonts w:ascii="GOST type A" w:hAnsi="GOST type A"/>
                        <w:b w:val="0"/>
                        <w:sz w:val="44"/>
                        <w:szCs w:val="44"/>
                      </w:rPr>
                      <w:t xml:space="preserve"> РЭ</w:t>
                    </w:r>
                  </w:p>
                  <w:p w14:paraId="17A84B67" w14:textId="77777777" w:rsidR="00D0579A" w:rsidRDefault="00D0579A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03BB2442" wp14:editId="3D6A9832">
              <wp:simplePos x="0" y="0"/>
              <wp:positionH relativeFrom="column">
                <wp:posOffset>6008370</wp:posOffset>
              </wp:positionH>
              <wp:positionV relativeFrom="paragraph">
                <wp:posOffset>693420</wp:posOffset>
              </wp:positionV>
              <wp:extent cx="492125" cy="28829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2125" cy="288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BB6F0" w14:textId="6CF99907" w:rsidR="00D0579A" w:rsidRPr="007D40AE" w:rsidRDefault="00D0579A">
                          <w:pPr>
                            <w:ind w:firstLine="142"/>
                            <w:jc w:val="center"/>
                            <w:rPr>
                              <w:rFonts w:ascii="GOST type A" w:hAnsi="GOST type A"/>
                              <w:i/>
                              <w:sz w:val="28"/>
                              <w:szCs w:val="28"/>
                            </w:rPr>
                          </w:pPr>
                          <w:r w:rsidRPr="007D40AE">
                            <w:rPr>
                              <w:rStyle w:val="aa"/>
                              <w:rFonts w:ascii="GOST type A" w:hAnsi="GOST type A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7D40AE">
                            <w:rPr>
                              <w:rStyle w:val="aa"/>
                              <w:rFonts w:ascii="GOST type A" w:hAnsi="GOST type A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 w:rsidRPr="007D40AE">
                            <w:rPr>
                              <w:rStyle w:val="aa"/>
                              <w:rFonts w:ascii="GOST type A" w:hAnsi="GOST type A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507FF">
                            <w:rPr>
                              <w:rStyle w:val="aa"/>
                              <w:rFonts w:ascii="GOST type A" w:hAnsi="GOST type A"/>
                              <w:noProof/>
                              <w:sz w:val="28"/>
                              <w:szCs w:val="28"/>
                            </w:rPr>
                            <w:t>11</w:t>
                          </w:r>
                          <w:r w:rsidRPr="007D40AE">
                            <w:rPr>
                              <w:rStyle w:val="aa"/>
                              <w:rFonts w:ascii="GOST type A" w:hAnsi="GOST type 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42" type="#_x0000_t202" style="position:absolute;margin-left:473.1pt;margin-top:54.6pt;width:38.75pt;height:22.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" filled="f" stroked="f">
              <v:textbox inset=".5mm,.3mm,.5mm,.3mm">
                <w:txbxContent>
                  <w:p w14:paraId="69BBB6F0" w14:textId="6CF99907" w:rsidR="00D0579A" w:rsidRPr="007D40AE" w:rsidRDefault="00D0579A">
                    <w:pPr>
                      <w:ind w:firstLine="142"/>
                      <w:jc w:val="center"/>
                      <w:rPr>
                        <w:rFonts w:ascii="GOST type A" w:hAnsi="GOST type A"/>
                        <w:i/>
                        <w:sz w:val="28"/>
                        <w:szCs w:val="28"/>
                      </w:rPr>
                    </w:pPr>
                    <w:r w:rsidRPr="007D40AE">
                      <w:rPr>
                        <w:rStyle w:val="aa"/>
                        <w:rFonts w:ascii="GOST type A" w:hAnsi="GOST type A"/>
                        <w:sz w:val="28"/>
                        <w:szCs w:val="28"/>
                      </w:rPr>
                      <w:fldChar w:fldCharType="begin"/>
                    </w:r>
                    <w:r w:rsidRPr="007D40AE">
                      <w:rPr>
                        <w:rStyle w:val="aa"/>
                        <w:rFonts w:ascii="GOST type A" w:hAnsi="GOST type A"/>
                        <w:sz w:val="28"/>
                        <w:szCs w:val="28"/>
                      </w:rPr>
                      <w:instrText xml:space="preserve"> PAGE </w:instrText>
                    </w:r>
                    <w:r w:rsidRPr="007D40AE">
                      <w:rPr>
                        <w:rStyle w:val="aa"/>
                        <w:rFonts w:ascii="GOST type A" w:hAnsi="GOST type A"/>
                        <w:sz w:val="28"/>
                        <w:szCs w:val="28"/>
                      </w:rPr>
                      <w:fldChar w:fldCharType="separate"/>
                    </w:r>
                    <w:r w:rsidR="00B507FF">
                      <w:rPr>
                        <w:rStyle w:val="aa"/>
                        <w:rFonts w:ascii="GOST type A" w:hAnsi="GOST type A"/>
                        <w:noProof/>
                        <w:sz w:val="28"/>
                        <w:szCs w:val="28"/>
                      </w:rPr>
                      <w:t>11</w:t>
                    </w:r>
                    <w:r w:rsidRPr="007D40AE">
                      <w:rPr>
                        <w:rStyle w:val="aa"/>
                        <w:rFonts w:ascii="GOST type A" w:hAnsi="GOST type 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1973F4" w14:textId="77777777" w:rsidR="00D0579A" w:rsidRDefault="00D0579A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34B0C1" wp14:editId="106DBE93">
              <wp:simplePos x="0" y="0"/>
              <wp:positionH relativeFrom="column">
                <wp:posOffset>2176780</wp:posOffset>
              </wp:positionH>
              <wp:positionV relativeFrom="paragraph">
                <wp:posOffset>-12700</wp:posOffset>
              </wp:positionV>
              <wp:extent cx="3935730" cy="42291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5730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FAB11" w14:textId="77777777" w:rsidR="00D0579A" w:rsidRPr="00575D34" w:rsidRDefault="00D0579A">
                          <w:pPr>
                            <w:pStyle w:val="10"/>
                            <w:numPr>
                              <w:ilvl w:val="0"/>
                              <w:numId w:val="0"/>
                            </w:numPr>
                            <w:jc w:val="center"/>
                            <w:rPr>
                              <w:rFonts w:ascii="GOST type A" w:hAnsi="GOST type A"/>
                              <w:b w:val="0"/>
                              <w:sz w:val="44"/>
                              <w:szCs w:val="44"/>
                              <w:lang w:val="en-US"/>
                            </w:rPr>
                          </w:pPr>
                          <w:r w:rsidRPr="00575D34">
                            <w:rPr>
                              <w:rFonts w:ascii="GOST type A" w:hAnsi="GOST type A"/>
                              <w:b w:val="0"/>
                              <w:sz w:val="44"/>
                              <w:szCs w:val="44"/>
                            </w:rPr>
                            <w:t>ВНКЛ.4</w:t>
                          </w:r>
                          <w:r>
                            <w:rPr>
                              <w:rFonts w:ascii="GOST type A" w:hAnsi="GOST type A"/>
                              <w:b w:val="0"/>
                              <w:sz w:val="44"/>
                              <w:szCs w:val="44"/>
                            </w:rPr>
                            <w:t>41461</w:t>
                          </w:r>
                          <w:r w:rsidRPr="00575D34">
                            <w:rPr>
                              <w:rFonts w:ascii="GOST type A" w:hAnsi="GOST type A"/>
                              <w:b w:val="0"/>
                              <w:sz w:val="44"/>
                              <w:szCs w:val="44"/>
                            </w:rPr>
                            <w:t>.0</w:t>
                          </w:r>
                          <w:r>
                            <w:rPr>
                              <w:rFonts w:ascii="GOST type A" w:hAnsi="GOST type A"/>
                              <w:b w:val="0"/>
                              <w:sz w:val="44"/>
                              <w:szCs w:val="44"/>
                            </w:rPr>
                            <w:t>03</w:t>
                          </w:r>
                          <w:r w:rsidRPr="00575D34">
                            <w:rPr>
                              <w:rFonts w:ascii="GOST type A" w:hAnsi="GOST type A"/>
                              <w:b w:val="0"/>
                              <w:sz w:val="44"/>
                              <w:szCs w:val="44"/>
                            </w:rPr>
                            <w:t xml:space="preserve"> РЭ</w:t>
                          </w:r>
                        </w:p>
                        <w:p w14:paraId="1CB26A1E" w14:textId="77777777" w:rsidR="00D0579A" w:rsidRDefault="00D0579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3" type="#_x0000_t202" style="position:absolute;margin-left:171.4pt;margin-top:-1pt;width:309.9pt;height:3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" filled="f" stroked="f">
              <v:textbox inset=".5mm,.3mm,.5mm,.3mm">
                <w:txbxContent>
                  <w:p w14:paraId="21DFAB11" w14:textId="77777777" w:rsidR="00D0579A" w:rsidRPr="00575D34" w:rsidRDefault="00D0579A">
                    <w:pPr>
                      <w:pStyle w:val="10"/>
                      <w:numPr>
                        <w:ilvl w:val="0"/>
                        <w:numId w:val="0"/>
                      </w:numPr>
                      <w:jc w:val="center"/>
                      <w:rPr>
                        <w:rFonts w:ascii="GOST type A" w:hAnsi="GOST type A"/>
                        <w:b w:val="0"/>
                        <w:sz w:val="44"/>
                        <w:szCs w:val="44"/>
                        <w:lang w:val="en-US"/>
                      </w:rPr>
                    </w:pPr>
                    <w:r w:rsidRPr="00575D34">
                      <w:rPr>
                        <w:rFonts w:ascii="GOST type A" w:hAnsi="GOST type A"/>
                        <w:b w:val="0"/>
                        <w:sz w:val="44"/>
                        <w:szCs w:val="44"/>
                      </w:rPr>
                      <w:t>ВНКЛ.4</w:t>
                    </w:r>
                    <w:r>
                      <w:rPr>
                        <w:rFonts w:ascii="GOST type A" w:hAnsi="GOST type A"/>
                        <w:b w:val="0"/>
                        <w:sz w:val="44"/>
                        <w:szCs w:val="44"/>
                      </w:rPr>
                      <w:t>41461</w:t>
                    </w:r>
                    <w:r w:rsidRPr="00575D34">
                      <w:rPr>
                        <w:rFonts w:ascii="GOST type A" w:hAnsi="GOST type A"/>
                        <w:b w:val="0"/>
                        <w:sz w:val="44"/>
                        <w:szCs w:val="44"/>
                      </w:rPr>
                      <w:t>.0</w:t>
                    </w:r>
                    <w:r>
                      <w:rPr>
                        <w:rFonts w:ascii="GOST type A" w:hAnsi="GOST type A"/>
                        <w:b w:val="0"/>
                        <w:sz w:val="44"/>
                        <w:szCs w:val="44"/>
                      </w:rPr>
                      <w:t>03</w:t>
                    </w:r>
                    <w:r w:rsidRPr="00575D34">
                      <w:rPr>
                        <w:rFonts w:ascii="GOST type A" w:hAnsi="GOST type A"/>
                        <w:b w:val="0"/>
                        <w:sz w:val="44"/>
                        <w:szCs w:val="44"/>
                      </w:rPr>
                      <w:t xml:space="preserve"> РЭ</w:t>
                    </w:r>
                  </w:p>
                  <w:p w14:paraId="1CB26A1E" w14:textId="77777777" w:rsidR="00D0579A" w:rsidRDefault="00D0579A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D34B470" wp14:editId="49FB1EE1">
              <wp:simplePos x="0" y="0"/>
              <wp:positionH relativeFrom="column">
                <wp:posOffset>5993130</wp:posOffset>
              </wp:positionH>
              <wp:positionV relativeFrom="paragraph">
                <wp:posOffset>167005</wp:posOffset>
              </wp:positionV>
              <wp:extent cx="461645" cy="2032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1645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707244" w14:textId="58BE50D7" w:rsidR="00D0579A" w:rsidRPr="00575D34" w:rsidRDefault="00D0579A" w:rsidP="00EA6175">
                          <w:pPr>
                            <w:ind w:firstLine="142"/>
                            <w:jc w:val="center"/>
                            <w:rPr>
                              <w:rFonts w:ascii="GOST type A" w:hAnsi="GOST type A"/>
                              <w:i/>
                              <w:sz w:val="28"/>
                              <w:szCs w:val="28"/>
                            </w:rPr>
                          </w:pPr>
                          <w:r w:rsidRPr="00575D34">
                            <w:rPr>
                              <w:rStyle w:val="aa"/>
                              <w:rFonts w:ascii="GOST type A" w:hAnsi="GOST type A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575D34">
                            <w:rPr>
                              <w:rStyle w:val="aa"/>
                              <w:rFonts w:ascii="GOST type A" w:hAnsi="GOST type A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 w:rsidRPr="00575D34">
                            <w:rPr>
                              <w:rStyle w:val="aa"/>
                              <w:rFonts w:ascii="GOST type A" w:hAnsi="GOST type A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2E40DB">
                            <w:rPr>
                              <w:rStyle w:val="aa"/>
                              <w:rFonts w:ascii="GOST type A" w:hAnsi="GOST type A"/>
                              <w:noProof/>
                              <w:sz w:val="28"/>
                              <w:szCs w:val="28"/>
                            </w:rPr>
                            <w:t>24</w:t>
                          </w:r>
                          <w:r w:rsidRPr="00575D34">
                            <w:rPr>
                              <w:rStyle w:val="aa"/>
                              <w:rFonts w:ascii="GOST type A" w:hAnsi="GOST type 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  <w:p w14:paraId="0FDC7BE3" w14:textId="77777777" w:rsidR="00D0579A" w:rsidRPr="00575D34" w:rsidRDefault="00D0579A" w:rsidP="00EA6175">
                          <w:pPr>
                            <w:rPr>
                              <w:rFonts w:ascii="GOST type A" w:hAnsi="GOST type A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18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44" type="#_x0000_t202" style="position:absolute;margin-left:471.9pt;margin-top:13.15pt;width:36.35pt;height:1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" filled="f" stroked="f">
              <v:textbox inset=".5mm,.3mm,.5mm,.3mm">
                <w:txbxContent>
                  <w:p w14:paraId="57707244" w14:textId="58BE50D7" w:rsidR="00D0579A" w:rsidRPr="00575D34" w:rsidRDefault="00D0579A" w:rsidP="00EA6175">
                    <w:pPr>
                      <w:ind w:firstLine="142"/>
                      <w:jc w:val="center"/>
                      <w:rPr>
                        <w:rFonts w:ascii="GOST type A" w:hAnsi="GOST type A"/>
                        <w:i/>
                        <w:sz w:val="28"/>
                        <w:szCs w:val="28"/>
                      </w:rPr>
                    </w:pPr>
                    <w:r w:rsidRPr="00575D34">
                      <w:rPr>
                        <w:rStyle w:val="aa"/>
                        <w:rFonts w:ascii="GOST type A" w:hAnsi="GOST type A"/>
                        <w:sz w:val="28"/>
                        <w:szCs w:val="28"/>
                      </w:rPr>
                      <w:fldChar w:fldCharType="begin"/>
                    </w:r>
                    <w:r w:rsidRPr="00575D34">
                      <w:rPr>
                        <w:rStyle w:val="aa"/>
                        <w:rFonts w:ascii="GOST type A" w:hAnsi="GOST type A"/>
                        <w:sz w:val="28"/>
                        <w:szCs w:val="28"/>
                      </w:rPr>
                      <w:instrText xml:space="preserve"> PAGE </w:instrText>
                    </w:r>
                    <w:r w:rsidRPr="00575D34">
                      <w:rPr>
                        <w:rStyle w:val="aa"/>
                        <w:rFonts w:ascii="GOST type A" w:hAnsi="GOST type A"/>
                        <w:sz w:val="28"/>
                        <w:szCs w:val="28"/>
                      </w:rPr>
                      <w:fldChar w:fldCharType="separate"/>
                    </w:r>
                    <w:r w:rsidR="002E40DB">
                      <w:rPr>
                        <w:rStyle w:val="aa"/>
                        <w:rFonts w:ascii="GOST type A" w:hAnsi="GOST type A"/>
                        <w:noProof/>
                        <w:sz w:val="28"/>
                        <w:szCs w:val="28"/>
                      </w:rPr>
                      <w:t>24</w:t>
                    </w:r>
                    <w:r w:rsidRPr="00575D34">
                      <w:rPr>
                        <w:rStyle w:val="aa"/>
                        <w:rFonts w:ascii="GOST type A" w:hAnsi="GOST type A"/>
                        <w:sz w:val="28"/>
                        <w:szCs w:val="28"/>
                      </w:rPr>
                      <w:fldChar w:fldCharType="end"/>
                    </w:r>
                  </w:p>
                  <w:p w14:paraId="0FDC7BE3" w14:textId="77777777" w:rsidR="00D0579A" w:rsidRPr="00575D34" w:rsidRDefault="00D0579A" w:rsidP="00EA6175">
                    <w:pPr>
                      <w:rPr>
                        <w:rFonts w:ascii="GOST type A" w:hAnsi="GOST type A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87589C" w14:textId="77777777" w:rsidR="009575B6" w:rsidRDefault="009575B6">
      <w:r>
        <w:separator/>
      </w:r>
    </w:p>
  </w:footnote>
  <w:footnote w:type="continuationSeparator" w:id="0">
    <w:p w14:paraId="05A06E98" w14:textId="77777777" w:rsidR="009575B6" w:rsidRDefault="009575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24675C" w14:textId="77777777" w:rsidR="00D0579A" w:rsidRDefault="00D0579A">
    <w:pPr>
      <w:pStyle w:val="a7"/>
    </w:pPr>
    <w:r>
      <w:rPr>
        <w:noProof/>
      </w:rPr>
      <w:drawing>
        <wp:anchor distT="0" distB="0" distL="114300" distR="114300" simplePos="0" relativeHeight="251664384" behindDoc="1" locked="0" layoutInCell="1" allowOverlap="1" wp14:anchorId="6F69C7BE" wp14:editId="4820C1A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310" cy="10677525"/>
          <wp:effectExtent l="0" t="0" r="0" b="0"/>
          <wp:wrapNone/>
          <wp:docPr id="2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5B442D" w14:textId="77777777" w:rsidR="00D0579A" w:rsidRDefault="00D0579A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BB2FB37" wp14:editId="0C5C4001">
              <wp:simplePos x="0" y="0"/>
              <wp:positionH relativeFrom="column">
                <wp:posOffset>-481330</wp:posOffset>
              </wp:positionH>
              <wp:positionV relativeFrom="paragraph">
                <wp:posOffset>109220</wp:posOffset>
              </wp:positionV>
              <wp:extent cx="438150" cy="2171700"/>
              <wp:effectExtent l="0" t="0" r="0" b="0"/>
              <wp:wrapNone/>
              <wp:docPr id="20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8150" cy="217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FEBCF" w14:textId="77777777" w:rsidR="00D0579A" w:rsidRPr="00A706E5" w:rsidRDefault="00D0579A" w:rsidP="00A706E5">
                          <w:pPr>
                            <w:jc w:val="center"/>
                            <w:rPr>
                              <w:rFonts w:ascii="GOST type A" w:hAnsi="GOST type A"/>
                              <w:sz w:val="28"/>
                            </w:rPr>
                          </w:pPr>
                          <w:r w:rsidRPr="00A706E5">
                            <w:rPr>
                              <w:rFonts w:ascii="GOST type A" w:hAnsi="GOST type A"/>
                              <w:sz w:val="28"/>
                            </w:rPr>
                            <w:t>ВНКЛ.</w:t>
                          </w:r>
                          <w:r w:rsidRPr="00A120ED">
                            <w:t xml:space="preserve"> </w:t>
                          </w:r>
                          <w:r w:rsidRPr="00A120ED">
                            <w:rPr>
                              <w:rFonts w:ascii="GOST type A" w:hAnsi="GOST type A"/>
                              <w:sz w:val="28"/>
                            </w:rPr>
                            <w:t>441461.0</w:t>
                          </w:r>
                          <w:r>
                            <w:rPr>
                              <w:rFonts w:ascii="GOST type A" w:hAnsi="GOST type A"/>
                              <w:sz w:val="28"/>
                            </w:rPr>
                            <w:t>03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7" type="#_x0000_t202" style="position:absolute;margin-left:-37.9pt;margin-top:8.6pt;width:34.5pt;height:17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" filled="f" stroked="f">
              <v:textbox style="layout-flow:vertical;mso-layout-flow-alt:bottom-to-top">
                <w:txbxContent>
                  <w:p w14:paraId="215FEBCF" w14:textId="77777777" w:rsidR="00D0579A" w:rsidRPr="00A706E5" w:rsidRDefault="00D0579A" w:rsidP="00A706E5">
                    <w:pPr>
                      <w:jc w:val="center"/>
                      <w:rPr>
                        <w:rFonts w:ascii="GOST type A" w:hAnsi="GOST type A"/>
                        <w:sz w:val="28"/>
                      </w:rPr>
                    </w:pPr>
                    <w:r w:rsidRPr="00A706E5">
                      <w:rPr>
                        <w:rFonts w:ascii="GOST type A" w:hAnsi="GOST type A"/>
                        <w:sz w:val="28"/>
                      </w:rPr>
                      <w:t>ВНКЛ.</w:t>
                    </w:r>
                    <w:r w:rsidRPr="00A120ED">
                      <w:t xml:space="preserve"> </w:t>
                    </w:r>
                    <w:r w:rsidRPr="00A120ED">
                      <w:rPr>
                        <w:rFonts w:ascii="GOST type A" w:hAnsi="GOST type A"/>
                        <w:sz w:val="28"/>
                      </w:rPr>
                      <w:t>441461.0</w:t>
                    </w:r>
                    <w:r>
                      <w:rPr>
                        <w:rFonts w:ascii="GOST type A" w:hAnsi="GOST type A"/>
                        <w:sz w:val="28"/>
                      </w:rPr>
                      <w:t>03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1" locked="0" layoutInCell="1" allowOverlap="1" wp14:anchorId="4A1023BB" wp14:editId="68378DB4">
          <wp:simplePos x="0" y="0"/>
          <wp:positionH relativeFrom="page">
            <wp:posOffset>1905</wp:posOffset>
          </wp:positionH>
          <wp:positionV relativeFrom="page">
            <wp:posOffset>12065</wp:posOffset>
          </wp:positionV>
          <wp:extent cx="7560310" cy="10677525"/>
          <wp:effectExtent l="0" t="0" r="0" b="0"/>
          <wp:wrapNone/>
          <wp:docPr id="21" name="Рисунок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607823" w14:textId="77777777" w:rsidR="00D0579A" w:rsidRDefault="00D0579A">
    <w:pPr>
      <w:pStyle w:val="a7"/>
    </w:pPr>
    <w:r>
      <w:rPr>
        <w:noProof/>
      </w:rPr>
      <w:drawing>
        <wp:anchor distT="0" distB="0" distL="114300" distR="114300" simplePos="0" relativeHeight="251666432" behindDoc="1" locked="0" layoutInCell="1" allowOverlap="1" wp14:anchorId="1AC656C4" wp14:editId="45FB4CB5">
          <wp:simplePos x="0" y="0"/>
          <wp:positionH relativeFrom="page">
            <wp:posOffset>7620</wp:posOffset>
          </wp:positionH>
          <wp:positionV relativeFrom="page">
            <wp:posOffset>15240</wp:posOffset>
          </wp:positionV>
          <wp:extent cx="7560310" cy="10677525"/>
          <wp:effectExtent l="0" t="0" r="0" b="0"/>
          <wp:wrapNone/>
          <wp:docPr id="7" name="Рисунок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8201F8" w14:textId="77777777" w:rsidR="00D0579A" w:rsidRDefault="00D0579A">
    <w:pPr>
      <w:pStyle w:val="a7"/>
    </w:pPr>
    <w:r>
      <w:rPr>
        <w:noProof/>
      </w:rPr>
      <w:drawing>
        <wp:anchor distT="0" distB="0" distL="114300" distR="114300" simplePos="0" relativeHeight="251667456" behindDoc="1" locked="0" layoutInCell="1" allowOverlap="1" wp14:anchorId="3D5D940D" wp14:editId="4A05810D">
          <wp:simplePos x="0" y="0"/>
          <wp:positionH relativeFrom="page">
            <wp:posOffset>-22860</wp:posOffset>
          </wp:positionH>
          <wp:positionV relativeFrom="page">
            <wp:posOffset>-21590</wp:posOffset>
          </wp:positionV>
          <wp:extent cx="7600315" cy="10734040"/>
          <wp:effectExtent l="0" t="0" r="0" b="0"/>
          <wp:wrapNone/>
          <wp:docPr id="3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315" cy="10734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1306"/>
        </w:tabs>
        <w:ind w:left="1229" w:hanging="283"/>
      </w:pPr>
      <w:rPr>
        <w:rFonts w:ascii="Symbol" w:hAnsi="Symbol"/>
      </w:rPr>
    </w:lvl>
  </w:abstractNum>
  <w:abstractNum w:abstractNumId="1">
    <w:nsid w:val="00000004"/>
    <w:multiLevelType w:val="singleLevel"/>
    <w:tmpl w:val="00000004"/>
    <w:name w:val="WW8Num6"/>
    <w:lvl w:ilvl="0">
      <w:start w:val="1"/>
      <w:numFmt w:val="bullet"/>
      <w:lvlText w:val=""/>
      <w:lvlJc w:val="left"/>
      <w:pPr>
        <w:tabs>
          <w:tab w:val="num" w:pos="1447"/>
        </w:tabs>
        <w:ind w:left="1370" w:hanging="283"/>
      </w:pPr>
      <w:rPr>
        <w:rFonts w:ascii="Symbol" w:hAnsi="Symbol"/>
      </w:rPr>
    </w:lvl>
  </w:abstractNum>
  <w:abstractNum w:abstractNumId="2">
    <w:nsid w:val="00000005"/>
    <w:multiLevelType w:val="singleLevel"/>
    <w:tmpl w:val="00000005"/>
    <w:name w:val="WW8Num28"/>
    <w:lvl w:ilvl="0">
      <w:start w:val="1"/>
      <w:numFmt w:val="bullet"/>
      <w:lvlText w:val=""/>
      <w:lvlJc w:val="left"/>
      <w:pPr>
        <w:tabs>
          <w:tab w:val="num" w:pos="1287"/>
        </w:tabs>
        <w:ind w:left="1021" w:hanging="341"/>
      </w:pPr>
      <w:rPr>
        <w:rFonts w:ascii="Symbol" w:hAnsi="Symbol"/>
      </w:rPr>
    </w:lvl>
  </w:abstractNum>
  <w:abstractNum w:abstractNumId="3">
    <w:nsid w:val="00000006"/>
    <w:multiLevelType w:val="multilevel"/>
    <w:tmpl w:val="365CD806"/>
    <w:name w:val="WW8Num10"/>
    <w:lvl w:ilvl="0">
      <w:start w:val="3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18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6"/>
        </w:tabs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69"/>
        </w:tabs>
        <w:ind w:left="156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2"/>
        </w:tabs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495"/>
        </w:tabs>
        <w:ind w:left="24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38"/>
        </w:tabs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1"/>
        </w:tabs>
        <w:ind w:left="34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04"/>
        </w:tabs>
        <w:ind w:left="3704" w:hanging="1440"/>
      </w:pPr>
      <w:rPr>
        <w:rFonts w:hint="default"/>
      </w:rPr>
    </w:lvl>
  </w:abstractNum>
  <w:abstractNum w:abstractNumId="4">
    <w:nsid w:val="00000007"/>
    <w:multiLevelType w:val="singleLevel"/>
    <w:tmpl w:val="BE1CECA0"/>
    <w:name w:val="WW8Num29"/>
    <w:lvl w:ilvl="0">
      <w:start w:val="1"/>
      <w:numFmt w:val="bullet"/>
      <w:suff w:val="space"/>
      <w:lvlText w:val=""/>
      <w:lvlJc w:val="left"/>
      <w:pPr>
        <w:ind w:left="851" w:hanging="283"/>
      </w:pPr>
      <w:rPr>
        <w:rFonts w:ascii="Symbol" w:hAnsi="Symbol" w:hint="default"/>
      </w:rPr>
    </w:lvl>
  </w:abstractNum>
  <w:abstractNum w:abstractNumId="5">
    <w:nsid w:val="01140945"/>
    <w:multiLevelType w:val="multilevel"/>
    <w:tmpl w:val="03CCEA0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17"/>
        </w:tabs>
        <w:ind w:left="284" w:firstLine="73"/>
      </w:pPr>
      <w:rPr>
        <w:rFonts w:hint="default"/>
      </w:rPr>
    </w:lvl>
    <w:lvl w:ilvl="2">
      <w:start w:val="9"/>
      <w:numFmt w:val="russianLower"/>
      <w:suff w:val="space"/>
      <w:lvlText w:val="%3)"/>
      <w:lvlJc w:val="left"/>
      <w:pPr>
        <w:ind w:left="654" w:firstLine="56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0271504D"/>
    <w:multiLevelType w:val="hybridMultilevel"/>
    <w:tmpl w:val="4AB2F298"/>
    <w:lvl w:ilvl="0" w:tplc="4B3C91E4">
      <w:start w:val="1"/>
      <w:numFmt w:val="bullet"/>
      <w:suff w:val="space"/>
      <w:lvlText w:val="-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05BA6864"/>
    <w:multiLevelType w:val="multilevel"/>
    <w:tmpl w:val="FA541F14"/>
    <w:lvl w:ilvl="0">
      <w:start w:val="1"/>
      <w:numFmt w:val="decimal"/>
      <w:lvlText w:val="В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В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В.%3"/>
      <w:lvlJc w:val="left"/>
      <w:pPr>
        <w:ind w:left="1080" w:hanging="360"/>
      </w:pPr>
      <w:rPr>
        <w:rFonts w:hint="default"/>
      </w:rPr>
    </w:lvl>
    <w:lvl w:ilvl="3">
      <w:start w:val="1"/>
      <w:numFmt w:val="none"/>
      <w:suff w:val="space"/>
      <w:lvlText w:val="Б.2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>
    <w:nsid w:val="06FA4EDB"/>
    <w:multiLevelType w:val="hybridMultilevel"/>
    <w:tmpl w:val="13588AF2"/>
    <w:lvl w:ilvl="0" w:tplc="6A8E250E">
      <w:start w:val="1"/>
      <w:numFmt w:val="russianLower"/>
      <w:pStyle w:val="-"/>
      <w:suff w:val="space"/>
      <w:lvlText w:val="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abstractNum w:abstractNumId="9">
    <w:nsid w:val="07F61A8E"/>
    <w:multiLevelType w:val="multilevel"/>
    <w:tmpl w:val="C8D07576"/>
    <w:lvl w:ilvl="0">
      <w:start w:val="1"/>
      <w:numFmt w:val="decimal"/>
      <w:lvlText w:val="Б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Б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Б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>
    <w:nsid w:val="08316300"/>
    <w:multiLevelType w:val="multilevel"/>
    <w:tmpl w:val="92FC5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russianLower"/>
      <w:suff w:val="space"/>
      <w:lvlText w:val="%4)"/>
      <w:lvlJc w:val="left"/>
      <w:pPr>
        <w:ind w:left="851" w:firstLine="229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08403D8E"/>
    <w:multiLevelType w:val="multilevel"/>
    <w:tmpl w:val="3DEE5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8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086B1BFE"/>
    <w:multiLevelType w:val="multilevel"/>
    <w:tmpl w:val="0E8A05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0C1C4AFB"/>
    <w:multiLevelType w:val="multilevel"/>
    <w:tmpl w:val="1006F9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5.%3"/>
      <w:lvlJc w:val="left"/>
      <w:pPr>
        <w:ind w:left="1224" w:hanging="504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0C3D3813"/>
    <w:multiLevelType w:val="multilevel"/>
    <w:tmpl w:val="C53C2D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none"/>
      <w:suff w:val="space"/>
      <w:lvlText w:val="%4и)"/>
      <w:lvlJc w:val="left"/>
      <w:pPr>
        <w:ind w:left="851" w:firstLine="229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0D13343B"/>
    <w:multiLevelType w:val="hybridMultilevel"/>
    <w:tmpl w:val="E31C5CAA"/>
    <w:lvl w:ilvl="0" w:tplc="F4C4BF50">
      <w:start w:val="1"/>
      <w:numFmt w:val="bullet"/>
      <w:suff w:val="space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6">
    <w:nsid w:val="0D603EA9"/>
    <w:multiLevelType w:val="multilevel"/>
    <w:tmpl w:val="51606036"/>
    <w:lvl w:ilvl="0">
      <w:start w:val="1"/>
      <w:numFmt w:val="decimal"/>
      <w:pStyle w:val="1"/>
      <w:suff w:val="space"/>
      <w:lvlText w:val="%1"/>
      <w:lvlJc w:val="left"/>
      <w:pPr>
        <w:ind w:left="0" w:firstLine="567"/>
      </w:pPr>
      <w:rPr>
        <w:rFonts w:hint="default"/>
        <w:sz w:val="2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hint="default"/>
        <w:sz w:val="22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567"/>
      </w:pPr>
      <w:rPr>
        <w:rFonts w:hint="default"/>
        <w:b w:val="0"/>
        <w:sz w:val="22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567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567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567"/>
      </w:pPr>
      <w:rPr>
        <w:rFonts w:hint="default"/>
      </w:rPr>
    </w:lvl>
  </w:abstractNum>
  <w:abstractNum w:abstractNumId="17">
    <w:nsid w:val="0E5F157D"/>
    <w:multiLevelType w:val="multilevel"/>
    <w:tmpl w:val="BE7C2AD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0EC13549"/>
    <w:multiLevelType w:val="multilevel"/>
    <w:tmpl w:val="B71095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2.%3"/>
      <w:lvlJc w:val="left"/>
      <w:pPr>
        <w:ind w:left="1639" w:hanging="504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11621334"/>
    <w:multiLevelType w:val="multilevel"/>
    <w:tmpl w:val="66BC9B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2.%2.%3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>
    <w:nsid w:val="11756AD1"/>
    <w:multiLevelType w:val="hybridMultilevel"/>
    <w:tmpl w:val="FAAAFBBE"/>
    <w:lvl w:ilvl="0" w:tplc="8F1A4B10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AA805EA2">
      <w:numFmt w:val="bullet"/>
      <w:lvlText w:val="•"/>
      <w:lvlJc w:val="left"/>
      <w:pPr>
        <w:ind w:left="2716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>
    <w:nsid w:val="129505D9"/>
    <w:multiLevelType w:val="multilevel"/>
    <w:tmpl w:val="7C28B0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6.%2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157979C1"/>
    <w:multiLevelType w:val="hybridMultilevel"/>
    <w:tmpl w:val="23DAB998"/>
    <w:lvl w:ilvl="0" w:tplc="B1021558">
      <w:start w:val="1"/>
      <w:numFmt w:val="russianLower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>
    <w:nsid w:val="1A50320E"/>
    <w:multiLevelType w:val="multilevel"/>
    <w:tmpl w:val="C45465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2.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>
    <w:nsid w:val="1C907BBB"/>
    <w:multiLevelType w:val="multilevel"/>
    <w:tmpl w:val="A1965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>
    <w:nsid w:val="1D945F36"/>
    <w:multiLevelType w:val="hybridMultilevel"/>
    <w:tmpl w:val="34EA453A"/>
    <w:lvl w:ilvl="0" w:tplc="1C6EFE44">
      <w:start w:val="1"/>
      <w:numFmt w:val="bullet"/>
      <w:suff w:val="space"/>
      <w:lvlText w:val=""/>
      <w:lvlJc w:val="left"/>
      <w:pPr>
        <w:ind w:left="710" w:firstLine="56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248716D0"/>
    <w:multiLevelType w:val="multilevel"/>
    <w:tmpl w:val="0D9A26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3.2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>
    <w:nsid w:val="258D3A27"/>
    <w:multiLevelType w:val="multilevel"/>
    <w:tmpl w:val="B89827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3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>
    <w:nsid w:val="25C11E14"/>
    <w:multiLevelType w:val="multilevel"/>
    <w:tmpl w:val="9392B81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17"/>
        </w:tabs>
        <w:ind w:left="284" w:firstLine="73"/>
      </w:pPr>
      <w:rPr>
        <w:rFonts w:hint="default"/>
      </w:rPr>
    </w:lvl>
    <w:lvl w:ilvl="2">
      <w:start w:val="1"/>
      <w:numFmt w:val="russianLower"/>
      <w:suff w:val="space"/>
      <w:lvlText w:val="%3)"/>
      <w:lvlJc w:val="left"/>
      <w:pPr>
        <w:ind w:left="1079" w:firstLine="56"/>
      </w:pPr>
      <w:rPr>
        <w:rFonts w:hint="default"/>
        <w:b w:val="0"/>
        <w:lang w:val="ru-RU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9">
    <w:nsid w:val="279823F3"/>
    <w:multiLevelType w:val="multilevel"/>
    <w:tmpl w:val="9D2894C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17"/>
        </w:tabs>
        <w:ind w:left="284" w:firstLine="73"/>
      </w:pPr>
      <w:rPr>
        <w:rFonts w:hint="default"/>
      </w:rPr>
    </w:lvl>
    <w:lvl w:ilvl="2">
      <w:start w:val="1"/>
      <w:numFmt w:val="decimal"/>
      <w:suff w:val="space"/>
      <w:lvlText w:val="1.1.%3"/>
      <w:lvlJc w:val="left"/>
      <w:pPr>
        <w:ind w:left="-56" w:firstLine="56"/>
      </w:pPr>
      <w:rPr>
        <w:rFonts w:hint="default"/>
        <w:strike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0">
    <w:nsid w:val="27D562AD"/>
    <w:multiLevelType w:val="multilevel"/>
    <w:tmpl w:val="BE6CD0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5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>
    <w:nsid w:val="2ADB57B7"/>
    <w:multiLevelType w:val="multilevel"/>
    <w:tmpl w:val="A8681D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2.3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>
    <w:nsid w:val="2B4662AB"/>
    <w:multiLevelType w:val="multilevel"/>
    <w:tmpl w:val="3F32BAC4"/>
    <w:lvl w:ilvl="0">
      <w:start w:val="1"/>
      <w:numFmt w:val="decimal"/>
      <w:pStyle w:val="1-"/>
      <w:suff w:val="space"/>
      <w:lvlText w:val="%1"/>
      <w:lvlJc w:val="left"/>
      <w:pPr>
        <w:ind w:left="0" w:firstLine="567"/>
      </w:pPr>
      <w:rPr>
        <w:rFonts w:ascii="Verdana" w:hAnsi="Verdana" w:hint="default"/>
        <w:sz w:val="22"/>
      </w:rPr>
    </w:lvl>
    <w:lvl w:ilvl="1">
      <w:start w:val="1"/>
      <w:numFmt w:val="decimal"/>
      <w:pStyle w:val="2-"/>
      <w:suff w:val="space"/>
      <w:lvlText w:val="%1.%2"/>
      <w:lvlJc w:val="left"/>
      <w:pPr>
        <w:ind w:left="1702" w:firstLine="567"/>
      </w:pPr>
      <w:rPr>
        <w:rFonts w:ascii="Verdana" w:hAnsi="Verdana" w:hint="default"/>
        <w:sz w:val="22"/>
      </w:rPr>
    </w:lvl>
    <w:lvl w:ilvl="2">
      <w:start w:val="1"/>
      <w:numFmt w:val="decimal"/>
      <w:pStyle w:val="3-"/>
      <w:suff w:val="space"/>
      <w:lvlText w:val="%1.%2.%3"/>
      <w:lvlJc w:val="left"/>
      <w:pPr>
        <w:ind w:left="284" w:firstLine="567"/>
      </w:pPr>
      <w:rPr>
        <w:rFonts w:ascii="Verdana" w:hAnsi="Verdana" w:hint="default"/>
        <w:sz w:val="22"/>
      </w:rPr>
    </w:lvl>
    <w:lvl w:ilvl="3">
      <w:start w:val="1"/>
      <w:numFmt w:val="decimal"/>
      <w:pStyle w:val="4-"/>
      <w:suff w:val="space"/>
      <w:lvlText w:val="%1.%2.%3.%4"/>
      <w:lvlJc w:val="left"/>
      <w:pPr>
        <w:ind w:left="0" w:firstLine="567"/>
      </w:pPr>
      <w:rPr>
        <w:b w:val="0"/>
        <w:bCs w:val="0"/>
        <w:i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0"/>
      <w:suff w:val="space"/>
      <w:lvlText w:val="%1.%2.%3.%4.%5"/>
      <w:lvlJc w:val="left"/>
      <w:pPr>
        <w:ind w:left="0" w:firstLine="567"/>
      </w:pPr>
      <w:rPr>
        <w:rFonts w:ascii="Verdana" w:hAnsi="Verdana" w:hint="default"/>
        <w:sz w:val="22"/>
      </w:rPr>
    </w:lvl>
    <w:lvl w:ilvl="5">
      <w:start w:val="1"/>
      <w:numFmt w:val="decimal"/>
      <w:pStyle w:val="60"/>
      <w:suff w:val="space"/>
      <w:lvlText w:val="%1.%2.%3.%4.%5.%6"/>
      <w:lvlJc w:val="left"/>
      <w:pPr>
        <w:ind w:left="0" w:firstLine="567"/>
      </w:pPr>
      <w:rPr>
        <w:rFonts w:ascii="Verdana" w:hAnsi="Verdana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>
    <w:nsid w:val="2B55292B"/>
    <w:multiLevelType w:val="multilevel"/>
    <w:tmpl w:val="BE7C2AD0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>
    <w:nsid w:val="31D15249"/>
    <w:multiLevelType w:val="multilevel"/>
    <w:tmpl w:val="A718E2D0"/>
    <w:lvl w:ilvl="0">
      <w:start w:val="1"/>
      <w:numFmt w:val="decimal"/>
      <w:pStyle w:val="61"/>
      <w:lvlText w:val="%1 "/>
      <w:lvlJc w:val="left"/>
      <w:pPr>
        <w:tabs>
          <w:tab w:val="num" w:pos="927"/>
        </w:tabs>
        <w:ind w:left="340" w:firstLine="227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927"/>
        </w:tabs>
        <w:ind w:left="0" w:firstLine="567"/>
      </w:pPr>
    </w:lvl>
    <w:lvl w:ilvl="2">
      <w:start w:val="1"/>
      <w:numFmt w:val="decimal"/>
      <w:lvlText w:val="%1.%2.%3."/>
      <w:lvlJc w:val="left"/>
      <w:pPr>
        <w:tabs>
          <w:tab w:val="num" w:pos="1287"/>
        </w:tabs>
        <w:ind w:left="1021" w:hanging="45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5">
    <w:nsid w:val="32A100DD"/>
    <w:multiLevelType w:val="multilevel"/>
    <w:tmpl w:val="A61AB154"/>
    <w:lvl w:ilvl="0">
      <w:start w:val="1"/>
      <w:numFmt w:val="decimal"/>
      <w:pStyle w:val="10"/>
      <w:suff w:val="space"/>
      <w:lvlText w:val="%1"/>
      <w:lvlJc w:val="left"/>
      <w:pPr>
        <w:ind w:left="-794" w:firstLine="1645"/>
      </w:pPr>
      <w:rPr>
        <w:rFonts w:hint="default"/>
        <w:b/>
        <w:i w:val="0"/>
        <w:sz w:val="24"/>
      </w:rPr>
    </w:lvl>
    <w:lvl w:ilvl="1">
      <w:start w:val="1"/>
      <w:numFmt w:val="decimal"/>
      <w:pStyle w:val="20"/>
      <w:suff w:val="space"/>
      <w:lvlText w:val="%1.%2"/>
      <w:lvlJc w:val="left"/>
      <w:pPr>
        <w:ind w:left="823" w:hanging="113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pStyle w:val="30"/>
      <w:lvlText w:val="%1.%2.%3"/>
      <w:lvlJc w:val="left"/>
      <w:pPr>
        <w:tabs>
          <w:tab w:val="num" w:pos="1287"/>
        </w:tabs>
        <w:ind w:left="1021" w:hanging="45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069"/>
        </w:tabs>
        <w:ind w:left="206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6">
    <w:nsid w:val="33F442F9"/>
    <w:multiLevelType w:val="multilevel"/>
    <w:tmpl w:val="5C78D6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none"/>
      <w:suff w:val="space"/>
      <w:lvlText w:val="%4к)"/>
      <w:lvlJc w:val="left"/>
      <w:pPr>
        <w:ind w:left="851" w:firstLine="229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>
    <w:nsid w:val="358D2E40"/>
    <w:multiLevelType w:val="hybridMultilevel"/>
    <w:tmpl w:val="729653EE"/>
    <w:lvl w:ilvl="0" w:tplc="7DF0E0CC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831698D"/>
    <w:multiLevelType w:val="multilevel"/>
    <w:tmpl w:val="3E14F4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9"/>
      <w:numFmt w:val="russianLower"/>
      <w:suff w:val="space"/>
      <w:lvlText w:val="%4)"/>
      <w:lvlJc w:val="left"/>
      <w:pPr>
        <w:ind w:left="851" w:firstLine="229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>
    <w:nsid w:val="3A313B0E"/>
    <w:multiLevelType w:val="hybridMultilevel"/>
    <w:tmpl w:val="1E88B146"/>
    <w:lvl w:ilvl="0" w:tplc="D4F2C12A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3C8B732B"/>
    <w:multiLevelType w:val="multilevel"/>
    <w:tmpl w:val="D76AAC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4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>
    <w:nsid w:val="41046F28"/>
    <w:multiLevelType w:val="hybridMultilevel"/>
    <w:tmpl w:val="50065F70"/>
    <w:name w:val="WW8Num18222222223222232"/>
    <w:lvl w:ilvl="0" w:tplc="F198D7F4">
      <w:start w:val="1"/>
      <w:numFmt w:val="russianLower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8C72CE5"/>
    <w:multiLevelType w:val="multilevel"/>
    <w:tmpl w:val="19123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2.2.%3.%4"/>
      <w:lvlJc w:val="left"/>
      <w:pPr>
        <w:ind w:left="8871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>
    <w:nsid w:val="49A7617E"/>
    <w:multiLevelType w:val="hybridMultilevel"/>
    <w:tmpl w:val="7FEE6894"/>
    <w:lvl w:ilvl="0" w:tplc="6076EFF2">
      <w:start w:val="1"/>
      <w:numFmt w:val="russianLower"/>
      <w:pStyle w:val="a"/>
      <w:suff w:val="space"/>
      <w:lvlText w:val="%1)"/>
      <w:lvlJc w:val="left"/>
      <w:pPr>
        <w:ind w:left="0" w:firstLine="567"/>
      </w:pPr>
      <w:rPr>
        <w:rFonts w:ascii="Times New Roman" w:hAnsi="Times New Roman" w:cs="Times New Roman" w:hint="default"/>
        <w:b w:val="0"/>
        <w:i w:val="0"/>
        <w:spacing w:val="10"/>
        <w:sz w:val="24"/>
        <w:szCs w:val="24"/>
        <w:u w:val="none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>
    <w:nsid w:val="4A4D4211"/>
    <w:multiLevelType w:val="multilevel"/>
    <w:tmpl w:val="7EBA2B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Б.3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>
    <w:nsid w:val="4DDF3857"/>
    <w:multiLevelType w:val="hybridMultilevel"/>
    <w:tmpl w:val="23DAB998"/>
    <w:lvl w:ilvl="0" w:tplc="B1021558">
      <w:start w:val="1"/>
      <w:numFmt w:val="russianLower"/>
      <w:suff w:val="space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6">
    <w:nsid w:val="4F221B6F"/>
    <w:multiLevelType w:val="hybridMultilevel"/>
    <w:tmpl w:val="11D44CA2"/>
    <w:lvl w:ilvl="0" w:tplc="59D6FAE6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2"/>
        <w:szCs w:val="24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54AB7A60"/>
    <w:multiLevelType w:val="multilevel"/>
    <w:tmpl w:val="0208382C"/>
    <w:lvl w:ilvl="0">
      <w:start w:val="4"/>
      <w:numFmt w:val="decimal"/>
      <w:lvlText w:val="%1."/>
      <w:lvlJc w:val="left"/>
      <w:pPr>
        <w:tabs>
          <w:tab w:val="num" w:pos="927"/>
        </w:tabs>
        <w:ind w:left="340" w:firstLine="22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7"/>
        </w:tabs>
        <w:ind w:left="1021" w:hanging="45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8">
    <w:nsid w:val="55044556"/>
    <w:multiLevelType w:val="multilevel"/>
    <w:tmpl w:val="9730A714"/>
    <w:lvl w:ilvl="0">
      <w:start w:val="1"/>
      <w:numFmt w:val="decimal"/>
      <w:suff w:val="space"/>
      <w:lvlText w:val="%1"/>
      <w:lvlJc w:val="left"/>
      <w:pPr>
        <w:ind w:left="3118" w:firstLine="851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708" w:firstLine="85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8" w:firstLine="851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8" w:firstLine="851"/>
      </w:pPr>
      <w:rPr>
        <w:rFonts w:hint="default"/>
      </w:rPr>
    </w:lvl>
    <w:lvl w:ilvl="4">
      <w:start w:val="1"/>
      <w:numFmt w:val="russianLower"/>
      <w:suff w:val="space"/>
      <w:lvlText w:val="%5)"/>
      <w:lvlJc w:val="left"/>
      <w:pPr>
        <w:ind w:left="708" w:firstLine="851"/>
      </w:pPr>
      <w:rPr>
        <w:rFonts w:hint="default"/>
      </w:rPr>
    </w:lvl>
    <w:lvl w:ilvl="5">
      <w:start w:val="1"/>
      <w:numFmt w:val="bullet"/>
      <w:suff w:val="space"/>
      <w:lvlText w:val=""/>
      <w:lvlJc w:val="left"/>
      <w:pPr>
        <w:ind w:left="708" w:firstLine="851"/>
      </w:pPr>
      <w:rPr>
        <w:rFonts w:ascii="Symbol" w:hAnsi="Symbol" w:hint="default"/>
        <w:color w:val="auto"/>
      </w:rPr>
    </w:lvl>
    <w:lvl w:ilvl="6">
      <w:start w:val="1"/>
      <w:numFmt w:val="decimal"/>
      <w:suff w:val="space"/>
      <w:lvlText w:val="%7)"/>
      <w:lvlJc w:val="left"/>
      <w:pPr>
        <w:ind w:left="708" w:firstLine="851"/>
      </w:pPr>
      <w:rPr>
        <w:rFonts w:hint="default"/>
        <w:vertAlign w:val="superscript"/>
      </w:rPr>
    </w:lvl>
    <w:lvl w:ilvl="7">
      <w:start w:val="1"/>
      <w:numFmt w:val="none"/>
      <w:suff w:val="space"/>
      <w:lvlText w:val=""/>
      <w:lvlJc w:val="left"/>
      <w:pPr>
        <w:ind w:left="708" w:firstLine="851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708" w:firstLine="851"/>
      </w:pPr>
      <w:rPr>
        <w:rFonts w:hint="default"/>
      </w:rPr>
    </w:lvl>
  </w:abstractNum>
  <w:abstractNum w:abstractNumId="49">
    <w:nsid w:val="590609CF"/>
    <w:multiLevelType w:val="hybridMultilevel"/>
    <w:tmpl w:val="C00E5420"/>
    <w:lvl w:ilvl="0" w:tplc="4DCACC6C">
      <w:start w:val="1"/>
      <w:numFmt w:val="bullet"/>
      <w:suff w:val="space"/>
      <w:lvlText w:val="-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5DCB0E59"/>
    <w:multiLevelType w:val="hybridMultilevel"/>
    <w:tmpl w:val="B02AD840"/>
    <w:lvl w:ilvl="0" w:tplc="D996E396">
      <w:start w:val="1"/>
      <w:numFmt w:val="bullet"/>
      <w:suff w:val="space"/>
      <w:lvlText w:val="-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0141F81"/>
    <w:multiLevelType w:val="multilevel"/>
    <w:tmpl w:val="0526D4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Б.3.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>
    <w:nsid w:val="64A12FF5"/>
    <w:multiLevelType w:val="multilevel"/>
    <w:tmpl w:val="304E9F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Б.2.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>
    <w:nsid w:val="657C1F19"/>
    <w:multiLevelType w:val="multilevel"/>
    <w:tmpl w:val="08C81CF6"/>
    <w:lvl w:ilvl="0">
      <w:start w:val="1"/>
      <w:numFmt w:val="decimal"/>
      <w:suff w:val="space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4">
    <w:nsid w:val="69EE1443"/>
    <w:multiLevelType w:val="multilevel"/>
    <w:tmpl w:val="30A206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2.2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5">
    <w:nsid w:val="6A6D191B"/>
    <w:multiLevelType w:val="multilevel"/>
    <w:tmpl w:val="D1F4FDA2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Verdana" w:hAnsi="Verdana" w:hint="default"/>
        <w:sz w:val="22"/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Verdana" w:hAnsi="Verdana" w:hint="default"/>
        <w:sz w:val="22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Verdana" w:hAnsi="Verdana" w:hint="default"/>
        <w:sz w:val="22"/>
      </w:rPr>
    </w:lvl>
    <w:lvl w:ilvl="3">
      <w:start w:val="1"/>
      <w:numFmt w:val="bullet"/>
      <w:pStyle w:val="-0"/>
      <w:suff w:val="space"/>
      <w:lvlText w:val=""/>
      <w:lvlJc w:val="left"/>
      <w:pPr>
        <w:ind w:left="284" w:firstLine="567"/>
      </w:pPr>
      <w:rPr>
        <w:rFonts w:ascii="Symbol" w:hAnsi="Symbol" w:hint="default"/>
        <w:sz w:val="22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Verdana" w:hAnsi="Verdana" w:hint="default"/>
        <w:sz w:val="22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Verdana" w:hAnsi="Verdana" w:hint="default"/>
      </w:rPr>
    </w:lvl>
    <w:lvl w:ilvl="6">
      <w:start w:val="1"/>
      <w:numFmt w:val="decimal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56">
    <w:nsid w:val="6AF87232"/>
    <w:multiLevelType w:val="multilevel"/>
    <w:tmpl w:val="BCE2D498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Verdana" w:hAnsi="Verdana" w:hint="default"/>
        <w:sz w:val="22"/>
      </w:rPr>
    </w:lvl>
    <w:lvl w:ilvl="1">
      <w:start w:val="1"/>
      <w:numFmt w:val="russianLower"/>
      <w:suff w:val="space"/>
      <w:lvlText w:val="%2)"/>
      <w:lvlJc w:val="left"/>
      <w:pPr>
        <w:ind w:left="1702" w:firstLine="567"/>
      </w:pPr>
      <w:rPr>
        <w:rFonts w:hint="default"/>
        <w:sz w:val="22"/>
      </w:rPr>
    </w:lvl>
    <w:lvl w:ilvl="2">
      <w:start w:val="1"/>
      <w:numFmt w:val="decimal"/>
      <w:suff w:val="space"/>
      <w:lvlText w:val="%1.%2.%3"/>
      <w:lvlJc w:val="left"/>
      <w:pPr>
        <w:ind w:left="284" w:firstLine="567"/>
      </w:pPr>
      <w:rPr>
        <w:rFonts w:ascii="Verdana" w:hAnsi="Verdana" w:hint="default"/>
        <w:sz w:val="22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Verdana" w:hAnsi="Verdana" w:hint="default"/>
        <w:sz w:val="22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Verdana" w:hAnsi="Verdana" w:hint="default"/>
        <w:sz w:val="22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Verdana" w:hAnsi="Verdana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7">
    <w:nsid w:val="6BA56690"/>
    <w:multiLevelType w:val="multilevel"/>
    <w:tmpl w:val="9B70B9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Б.2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>
    <w:nsid w:val="6D477E86"/>
    <w:multiLevelType w:val="multilevel"/>
    <w:tmpl w:val="ABAC87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6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>
    <w:nsid w:val="6DCA2962"/>
    <w:multiLevelType w:val="multilevel"/>
    <w:tmpl w:val="FF8C45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2.2.2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>
    <w:nsid w:val="6F7C3AE8"/>
    <w:multiLevelType w:val="multilevel"/>
    <w:tmpl w:val="7032B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5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>
    <w:nsid w:val="72D76207"/>
    <w:multiLevelType w:val="multilevel"/>
    <w:tmpl w:val="CBD0705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Б.3.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>
    <w:nsid w:val="7495519B"/>
    <w:multiLevelType w:val="multilevel"/>
    <w:tmpl w:val="C64A9E26"/>
    <w:lvl w:ilvl="0">
      <w:start w:val="1"/>
      <w:numFmt w:val="decimal"/>
      <w:suff w:val="space"/>
      <w:lvlText w:val="Б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Б.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В.%3"/>
      <w:lvlJc w:val="left"/>
      <w:pPr>
        <w:ind w:left="1080" w:hanging="360"/>
      </w:pPr>
      <w:rPr>
        <w:rFonts w:hint="default"/>
      </w:rPr>
    </w:lvl>
    <w:lvl w:ilvl="3">
      <w:start w:val="1"/>
      <w:numFmt w:val="none"/>
      <w:suff w:val="space"/>
      <w:lvlText w:val="Б.%43"/>
      <w:lvlJc w:val="left"/>
      <w:pPr>
        <w:ind w:left="78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Б.2.%7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>
    <w:nsid w:val="78A64A96"/>
    <w:multiLevelType w:val="multilevel"/>
    <w:tmpl w:val="2BE666F6"/>
    <w:lvl w:ilvl="0">
      <w:start w:val="1"/>
      <w:numFmt w:val="decimal"/>
      <w:pStyle w:val="a0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709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4">
    <w:nsid w:val="78CD12A7"/>
    <w:multiLevelType w:val="multilevel"/>
    <w:tmpl w:val="0A801146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5">
    <w:nsid w:val="79835E8A"/>
    <w:multiLevelType w:val="multilevel"/>
    <w:tmpl w:val="41F26C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7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6">
    <w:nsid w:val="7AF97742"/>
    <w:multiLevelType w:val="multilevel"/>
    <w:tmpl w:val="11B6F582"/>
    <w:lvl w:ilvl="0">
      <w:start w:val="1"/>
      <w:numFmt w:val="decimal"/>
      <w:suff w:val="space"/>
      <w:lvlText w:val="%1"/>
      <w:lvlJc w:val="left"/>
      <w:pPr>
        <w:ind w:left="-794" w:firstLine="1645"/>
      </w:pPr>
      <w:rPr>
        <w:rFonts w:hint="default"/>
        <w:b/>
        <w:i w:val="0"/>
        <w:sz w:val="24"/>
      </w:rPr>
    </w:lvl>
    <w:lvl w:ilvl="1">
      <w:start w:val="1"/>
      <w:numFmt w:val="decimal"/>
      <w:suff w:val="space"/>
      <w:lvlText w:val="%1.%2"/>
      <w:lvlJc w:val="left"/>
      <w:pPr>
        <w:ind w:left="823" w:hanging="113"/>
      </w:pPr>
      <w:rPr>
        <w:rFonts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287"/>
        </w:tabs>
        <w:ind w:left="1021" w:hanging="454"/>
      </w:pPr>
      <w:rPr>
        <w:rFonts w:hint="default"/>
        <w:b w:val="0"/>
      </w:rPr>
    </w:lvl>
    <w:lvl w:ilvl="3">
      <w:start w:val="1"/>
      <w:numFmt w:val="decimal"/>
      <w:suff w:val="space"/>
      <w:lvlText w:val="%1.3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069"/>
        </w:tabs>
        <w:ind w:left="206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7">
    <w:nsid w:val="7F0A6656"/>
    <w:multiLevelType w:val="hybridMultilevel"/>
    <w:tmpl w:val="713C923E"/>
    <w:lvl w:ilvl="0" w:tplc="EB70B436">
      <w:start w:val="1"/>
      <w:numFmt w:val="bullet"/>
      <w:suff w:val="space"/>
      <w:lvlText w:val=""/>
      <w:lvlJc w:val="left"/>
      <w:pPr>
        <w:ind w:left="574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8">
    <w:nsid w:val="7FD56B1A"/>
    <w:multiLevelType w:val="hybridMultilevel"/>
    <w:tmpl w:val="0E182048"/>
    <w:name w:val="WW8Num332"/>
    <w:lvl w:ilvl="0" w:tplc="935A72BC">
      <w:start w:val="1"/>
      <w:numFmt w:val="bullet"/>
      <w:lvlText w:val=""/>
      <w:lvlJc w:val="left"/>
      <w:pPr>
        <w:tabs>
          <w:tab w:val="num" w:pos="289"/>
        </w:tabs>
        <w:ind w:left="176" w:firstLine="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616"/>
        </w:tabs>
        <w:ind w:left="1616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336"/>
        </w:tabs>
        <w:ind w:left="2336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056"/>
        </w:tabs>
        <w:ind w:left="3056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776"/>
        </w:tabs>
        <w:ind w:left="3776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496"/>
        </w:tabs>
        <w:ind w:left="4496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216"/>
        </w:tabs>
        <w:ind w:left="5216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936"/>
        </w:tabs>
        <w:ind w:left="5936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656"/>
        </w:tabs>
        <w:ind w:left="6656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9"/>
  </w:num>
  <w:num w:numId="3">
    <w:abstractNumId w:val="8"/>
  </w:num>
  <w:num w:numId="4">
    <w:abstractNumId w:val="32"/>
  </w:num>
  <w:num w:numId="5">
    <w:abstractNumId w:val="43"/>
  </w:num>
  <w:num w:numId="6">
    <w:abstractNumId w:val="55"/>
  </w:num>
  <w:num w:numId="7">
    <w:abstractNumId w:val="63"/>
  </w:num>
  <w:num w:numId="8">
    <w:abstractNumId w:val="35"/>
  </w:num>
  <w:num w:numId="9">
    <w:abstractNumId w:val="6"/>
  </w:num>
  <w:num w:numId="10">
    <w:abstractNumId w:val="16"/>
  </w:num>
  <w:num w:numId="11">
    <w:abstractNumId w:val="18"/>
  </w:num>
  <w:num w:numId="12">
    <w:abstractNumId w:val="53"/>
  </w:num>
  <w:num w:numId="13">
    <w:abstractNumId w:val="54"/>
  </w:num>
  <w:num w:numId="14">
    <w:abstractNumId w:val="17"/>
  </w:num>
  <w:num w:numId="15">
    <w:abstractNumId w:val="66"/>
  </w:num>
  <w:num w:numId="16">
    <w:abstractNumId w:val="27"/>
  </w:num>
  <w:num w:numId="17">
    <w:abstractNumId w:val="26"/>
  </w:num>
  <w:num w:numId="18">
    <w:abstractNumId w:val="40"/>
  </w:num>
  <w:num w:numId="19">
    <w:abstractNumId w:val="48"/>
  </w:num>
  <w:num w:numId="20">
    <w:abstractNumId w:val="28"/>
  </w:num>
  <w:num w:numId="21">
    <w:abstractNumId w:val="10"/>
  </w:num>
  <w:num w:numId="22">
    <w:abstractNumId w:val="13"/>
  </w:num>
  <w:num w:numId="23">
    <w:abstractNumId w:val="60"/>
  </w:num>
  <w:num w:numId="24">
    <w:abstractNumId w:val="58"/>
  </w:num>
  <w:num w:numId="25">
    <w:abstractNumId w:val="24"/>
  </w:num>
  <w:num w:numId="26">
    <w:abstractNumId w:val="47"/>
  </w:num>
  <w:num w:numId="27">
    <w:abstractNumId w:val="12"/>
  </w:num>
  <w:num w:numId="28">
    <w:abstractNumId w:val="25"/>
  </w:num>
  <w:num w:numId="29">
    <w:abstractNumId w:val="30"/>
  </w:num>
  <w:num w:numId="30">
    <w:abstractNumId w:val="56"/>
  </w:num>
  <w:num w:numId="31">
    <w:abstractNumId w:val="21"/>
  </w:num>
  <w:num w:numId="32">
    <w:abstractNumId w:val="11"/>
  </w:num>
  <w:num w:numId="33">
    <w:abstractNumId w:val="19"/>
  </w:num>
  <w:num w:numId="34">
    <w:abstractNumId w:val="23"/>
  </w:num>
  <w:num w:numId="35">
    <w:abstractNumId w:val="42"/>
  </w:num>
  <w:num w:numId="36">
    <w:abstractNumId w:val="59"/>
  </w:num>
  <w:num w:numId="37">
    <w:abstractNumId w:val="15"/>
  </w:num>
  <w:num w:numId="38">
    <w:abstractNumId w:val="65"/>
  </w:num>
  <w:num w:numId="39">
    <w:abstractNumId w:val="39"/>
  </w:num>
  <w:num w:numId="40">
    <w:abstractNumId w:val="31"/>
  </w:num>
  <w:num w:numId="41">
    <w:abstractNumId w:val="46"/>
  </w:num>
  <w:num w:numId="42">
    <w:abstractNumId w:val="7"/>
  </w:num>
  <w:num w:numId="43">
    <w:abstractNumId w:val="33"/>
  </w:num>
  <w:num w:numId="44">
    <w:abstractNumId w:val="9"/>
  </w:num>
  <w:num w:numId="45">
    <w:abstractNumId w:val="57"/>
  </w:num>
  <w:num w:numId="46">
    <w:abstractNumId w:val="52"/>
  </w:num>
  <w:num w:numId="47">
    <w:abstractNumId w:val="37"/>
  </w:num>
  <w:num w:numId="48">
    <w:abstractNumId w:val="44"/>
  </w:num>
  <w:num w:numId="49">
    <w:abstractNumId w:val="61"/>
  </w:num>
  <w:num w:numId="50">
    <w:abstractNumId w:val="20"/>
  </w:num>
  <w:num w:numId="51">
    <w:abstractNumId w:val="51"/>
  </w:num>
  <w:num w:numId="52">
    <w:abstractNumId w:val="50"/>
  </w:num>
  <w:num w:numId="53">
    <w:abstractNumId w:val="62"/>
  </w:num>
  <w:num w:numId="54">
    <w:abstractNumId w:val="14"/>
  </w:num>
  <w:num w:numId="55">
    <w:abstractNumId w:val="36"/>
  </w:num>
  <w:num w:numId="56">
    <w:abstractNumId w:val="38"/>
  </w:num>
  <w:num w:numId="57">
    <w:abstractNumId w:val="5"/>
  </w:num>
  <w:num w:numId="58">
    <w:abstractNumId w:val="22"/>
  </w:num>
  <w:num w:numId="59">
    <w:abstractNumId w:val="41"/>
  </w:num>
  <w:num w:numId="60">
    <w:abstractNumId w:val="64"/>
  </w:num>
  <w:num w:numId="61">
    <w:abstractNumId w:val="45"/>
  </w:num>
  <w:num w:numId="62">
    <w:abstractNumId w:val="67"/>
  </w:num>
  <w:num w:numId="63">
    <w:abstractNumId w:val="49"/>
  </w:num>
  <w:numIdMacAtCleanup w:val="57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Репин Сергей Евгеньевич">
    <w15:presenceInfo w15:providerId="None" w15:userId="Репин Сергей Евгеньевич"/>
  </w15:person>
  <w15:person w15:author="Трапезникова Екатерина Сергеевна">
    <w15:presenceInfo w15:providerId="None" w15:userId="Трапезникова Екатерина Серге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57"/>
  <w:drawingGridVerticalSpacing w:val="57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C12"/>
    <w:rsid w:val="00000303"/>
    <w:rsid w:val="000006C9"/>
    <w:rsid w:val="0000072A"/>
    <w:rsid w:val="0000093F"/>
    <w:rsid w:val="0000103D"/>
    <w:rsid w:val="00001129"/>
    <w:rsid w:val="00001E7D"/>
    <w:rsid w:val="00002084"/>
    <w:rsid w:val="00002272"/>
    <w:rsid w:val="0000389D"/>
    <w:rsid w:val="0000402B"/>
    <w:rsid w:val="00004218"/>
    <w:rsid w:val="0000578A"/>
    <w:rsid w:val="00006165"/>
    <w:rsid w:val="00006820"/>
    <w:rsid w:val="00006C2E"/>
    <w:rsid w:val="00006CB9"/>
    <w:rsid w:val="00006DCA"/>
    <w:rsid w:val="000071E9"/>
    <w:rsid w:val="000076A8"/>
    <w:rsid w:val="000100D6"/>
    <w:rsid w:val="0001024E"/>
    <w:rsid w:val="00010375"/>
    <w:rsid w:val="00010476"/>
    <w:rsid w:val="00010861"/>
    <w:rsid w:val="00010A02"/>
    <w:rsid w:val="00010FC9"/>
    <w:rsid w:val="0001198B"/>
    <w:rsid w:val="00011B42"/>
    <w:rsid w:val="00011FB0"/>
    <w:rsid w:val="00011FCF"/>
    <w:rsid w:val="000120E3"/>
    <w:rsid w:val="00012363"/>
    <w:rsid w:val="00012A24"/>
    <w:rsid w:val="00012B8A"/>
    <w:rsid w:val="00012E0A"/>
    <w:rsid w:val="00013318"/>
    <w:rsid w:val="00013559"/>
    <w:rsid w:val="0001387C"/>
    <w:rsid w:val="0001391D"/>
    <w:rsid w:val="000141F7"/>
    <w:rsid w:val="00014230"/>
    <w:rsid w:val="000142C7"/>
    <w:rsid w:val="000142D7"/>
    <w:rsid w:val="0001466F"/>
    <w:rsid w:val="000148D9"/>
    <w:rsid w:val="00014C42"/>
    <w:rsid w:val="00014D1C"/>
    <w:rsid w:val="00014FE3"/>
    <w:rsid w:val="0001554A"/>
    <w:rsid w:val="00015670"/>
    <w:rsid w:val="000157B2"/>
    <w:rsid w:val="0001582B"/>
    <w:rsid w:val="000159F5"/>
    <w:rsid w:val="00015AAF"/>
    <w:rsid w:val="0001618F"/>
    <w:rsid w:val="00016762"/>
    <w:rsid w:val="00016E92"/>
    <w:rsid w:val="000170FD"/>
    <w:rsid w:val="0001722B"/>
    <w:rsid w:val="0001734C"/>
    <w:rsid w:val="0001769F"/>
    <w:rsid w:val="0001772F"/>
    <w:rsid w:val="0001790C"/>
    <w:rsid w:val="00017C91"/>
    <w:rsid w:val="00017D03"/>
    <w:rsid w:val="00017D47"/>
    <w:rsid w:val="00017E41"/>
    <w:rsid w:val="00017EF7"/>
    <w:rsid w:val="0002048B"/>
    <w:rsid w:val="0002077B"/>
    <w:rsid w:val="00020C44"/>
    <w:rsid w:val="00020DBE"/>
    <w:rsid w:val="000211A7"/>
    <w:rsid w:val="000214DA"/>
    <w:rsid w:val="00021D43"/>
    <w:rsid w:val="0002398A"/>
    <w:rsid w:val="00023A04"/>
    <w:rsid w:val="0002441B"/>
    <w:rsid w:val="00024F01"/>
    <w:rsid w:val="00024F7D"/>
    <w:rsid w:val="000255B9"/>
    <w:rsid w:val="000264F0"/>
    <w:rsid w:val="00026CCD"/>
    <w:rsid w:val="00026E9F"/>
    <w:rsid w:val="00026F39"/>
    <w:rsid w:val="00030076"/>
    <w:rsid w:val="00030618"/>
    <w:rsid w:val="00030A19"/>
    <w:rsid w:val="000310B2"/>
    <w:rsid w:val="00031B9F"/>
    <w:rsid w:val="00031C92"/>
    <w:rsid w:val="00031D5F"/>
    <w:rsid w:val="00032002"/>
    <w:rsid w:val="0003225D"/>
    <w:rsid w:val="000324F5"/>
    <w:rsid w:val="000326E3"/>
    <w:rsid w:val="00032888"/>
    <w:rsid w:val="00032ACA"/>
    <w:rsid w:val="00032B15"/>
    <w:rsid w:val="00032BD4"/>
    <w:rsid w:val="00032C15"/>
    <w:rsid w:val="00032DB6"/>
    <w:rsid w:val="00033067"/>
    <w:rsid w:val="0003353D"/>
    <w:rsid w:val="0003368D"/>
    <w:rsid w:val="000338AE"/>
    <w:rsid w:val="000347C3"/>
    <w:rsid w:val="00034852"/>
    <w:rsid w:val="00034865"/>
    <w:rsid w:val="00034921"/>
    <w:rsid w:val="00034B5D"/>
    <w:rsid w:val="00034DB3"/>
    <w:rsid w:val="00034EC1"/>
    <w:rsid w:val="0003520F"/>
    <w:rsid w:val="000352CE"/>
    <w:rsid w:val="00035373"/>
    <w:rsid w:val="0003540E"/>
    <w:rsid w:val="00035D74"/>
    <w:rsid w:val="00035FC3"/>
    <w:rsid w:val="00036037"/>
    <w:rsid w:val="00036A3C"/>
    <w:rsid w:val="00037CB2"/>
    <w:rsid w:val="00037CF2"/>
    <w:rsid w:val="0004090C"/>
    <w:rsid w:val="00040FC7"/>
    <w:rsid w:val="00040FFF"/>
    <w:rsid w:val="00041496"/>
    <w:rsid w:val="00041697"/>
    <w:rsid w:val="00041A72"/>
    <w:rsid w:val="00042481"/>
    <w:rsid w:val="000425A4"/>
    <w:rsid w:val="000426FD"/>
    <w:rsid w:val="0004286B"/>
    <w:rsid w:val="00042E94"/>
    <w:rsid w:val="00043327"/>
    <w:rsid w:val="0004363D"/>
    <w:rsid w:val="00043C3B"/>
    <w:rsid w:val="00043E34"/>
    <w:rsid w:val="0004404F"/>
    <w:rsid w:val="000440DA"/>
    <w:rsid w:val="000441C9"/>
    <w:rsid w:val="000442A1"/>
    <w:rsid w:val="00044847"/>
    <w:rsid w:val="00044D69"/>
    <w:rsid w:val="0004508C"/>
    <w:rsid w:val="000453D7"/>
    <w:rsid w:val="0004600F"/>
    <w:rsid w:val="0004668D"/>
    <w:rsid w:val="00046841"/>
    <w:rsid w:val="0004696B"/>
    <w:rsid w:val="00047047"/>
    <w:rsid w:val="000470EF"/>
    <w:rsid w:val="00047421"/>
    <w:rsid w:val="000478E6"/>
    <w:rsid w:val="00047E43"/>
    <w:rsid w:val="00047E45"/>
    <w:rsid w:val="00047EBA"/>
    <w:rsid w:val="00047EFA"/>
    <w:rsid w:val="00050389"/>
    <w:rsid w:val="0005048B"/>
    <w:rsid w:val="00050691"/>
    <w:rsid w:val="0005102A"/>
    <w:rsid w:val="0005107F"/>
    <w:rsid w:val="00051974"/>
    <w:rsid w:val="00052106"/>
    <w:rsid w:val="0005237B"/>
    <w:rsid w:val="000525BE"/>
    <w:rsid w:val="00052A67"/>
    <w:rsid w:val="00052BE1"/>
    <w:rsid w:val="0005327A"/>
    <w:rsid w:val="0005397F"/>
    <w:rsid w:val="00054764"/>
    <w:rsid w:val="00054877"/>
    <w:rsid w:val="00054EAE"/>
    <w:rsid w:val="000550B9"/>
    <w:rsid w:val="0005540B"/>
    <w:rsid w:val="00055F75"/>
    <w:rsid w:val="000560F7"/>
    <w:rsid w:val="000565B1"/>
    <w:rsid w:val="00056662"/>
    <w:rsid w:val="0005689F"/>
    <w:rsid w:val="00056E8F"/>
    <w:rsid w:val="00057314"/>
    <w:rsid w:val="000577AA"/>
    <w:rsid w:val="0006090C"/>
    <w:rsid w:val="00061333"/>
    <w:rsid w:val="0006168F"/>
    <w:rsid w:val="00061ECC"/>
    <w:rsid w:val="000626F4"/>
    <w:rsid w:val="000631DB"/>
    <w:rsid w:val="00063442"/>
    <w:rsid w:val="00063A19"/>
    <w:rsid w:val="00063F4A"/>
    <w:rsid w:val="00064787"/>
    <w:rsid w:val="0006488B"/>
    <w:rsid w:val="00064922"/>
    <w:rsid w:val="00064A81"/>
    <w:rsid w:val="00064AA7"/>
    <w:rsid w:val="00064E21"/>
    <w:rsid w:val="000656BC"/>
    <w:rsid w:val="00066A6A"/>
    <w:rsid w:val="00066C20"/>
    <w:rsid w:val="00066E3D"/>
    <w:rsid w:val="00066E87"/>
    <w:rsid w:val="00067082"/>
    <w:rsid w:val="00067BB3"/>
    <w:rsid w:val="000702C0"/>
    <w:rsid w:val="00070ACB"/>
    <w:rsid w:val="00072E27"/>
    <w:rsid w:val="00073751"/>
    <w:rsid w:val="00074017"/>
    <w:rsid w:val="0007438A"/>
    <w:rsid w:val="00074631"/>
    <w:rsid w:val="0007534B"/>
    <w:rsid w:val="00075355"/>
    <w:rsid w:val="00075B07"/>
    <w:rsid w:val="00076641"/>
    <w:rsid w:val="00076B41"/>
    <w:rsid w:val="00076BD1"/>
    <w:rsid w:val="00076C4F"/>
    <w:rsid w:val="00076EAC"/>
    <w:rsid w:val="00076F1D"/>
    <w:rsid w:val="000771DF"/>
    <w:rsid w:val="000773E8"/>
    <w:rsid w:val="0007767F"/>
    <w:rsid w:val="0007795A"/>
    <w:rsid w:val="00077DF0"/>
    <w:rsid w:val="00077FC2"/>
    <w:rsid w:val="00080680"/>
    <w:rsid w:val="000808F4"/>
    <w:rsid w:val="00080D26"/>
    <w:rsid w:val="00081056"/>
    <w:rsid w:val="000814FD"/>
    <w:rsid w:val="000821DD"/>
    <w:rsid w:val="00082DDA"/>
    <w:rsid w:val="00082E6E"/>
    <w:rsid w:val="000834B5"/>
    <w:rsid w:val="00083727"/>
    <w:rsid w:val="00083C0D"/>
    <w:rsid w:val="00083DC0"/>
    <w:rsid w:val="000847C2"/>
    <w:rsid w:val="000855F5"/>
    <w:rsid w:val="00085B65"/>
    <w:rsid w:val="000870F5"/>
    <w:rsid w:val="000901AA"/>
    <w:rsid w:val="00090278"/>
    <w:rsid w:val="000902B1"/>
    <w:rsid w:val="00090310"/>
    <w:rsid w:val="000906CE"/>
    <w:rsid w:val="00090880"/>
    <w:rsid w:val="00090ADB"/>
    <w:rsid w:val="00090CD3"/>
    <w:rsid w:val="00090DFC"/>
    <w:rsid w:val="000914BA"/>
    <w:rsid w:val="00091B00"/>
    <w:rsid w:val="00091C34"/>
    <w:rsid w:val="00091EB4"/>
    <w:rsid w:val="00091FFB"/>
    <w:rsid w:val="0009210F"/>
    <w:rsid w:val="00092111"/>
    <w:rsid w:val="00092586"/>
    <w:rsid w:val="000926DE"/>
    <w:rsid w:val="0009381C"/>
    <w:rsid w:val="00094762"/>
    <w:rsid w:val="000949A1"/>
    <w:rsid w:val="00094A35"/>
    <w:rsid w:val="00094DC3"/>
    <w:rsid w:val="0009519F"/>
    <w:rsid w:val="00095289"/>
    <w:rsid w:val="00095AD8"/>
    <w:rsid w:val="00095ADD"/>
    <w:rsid w:val="00095E2F"/>
    <w:rsid w:val="00096FB4"/>
    <w:rsid w:val="00097311"/>
    <w:rsid w:val="0009747D"/>
    <w:rsid w:val="000975CD"/>
    <w:rsid w:val="00097652"/>
    <w:rsid w:val="000977E8"/>
    <w:rsid w:val="00097B29"/>
    <w:rsid w:val="000A0506"/>
    <w:rsid w:val="000A0B1D"/>
    <w:rsid w:val="000A0C12"/>
    <w:rsid w:val="000A1206"/>
    <w:rsid w:val="000A14F6"/>
    <w:rsid w:val="000A16CD"/>
    <w:rsid w:val="000A17CF"/>
    <w:rsid w:val="000A1B4E"/>
    <w:rsid w:val="000A1B7C"/>
    <w:rsid w:val="000A1ECB"/>
    <w:rsid w:val="000A1F4C"/>
    <w:rsid w:val="000A207F"/>
    <w:rsid w:val="000A2206"/>
    <w:rsid w:val="000A253D"/>
    <w:rsid w:val="000A35C1"/>
    <w:rsid w:val="000A38E5"/>
    <w:rsid w:val="000A3C55"/>
    <w:rsid w:val="000A3CD7"/>
    <w:rsid w:val="000A3EB0"/>
    <w:rsid w:val="000A414E"/>
    <w:rsid w:val="000A4273"/>
    <w:rsid w:val="000A43F6"/>
    <w:rsid w:val="000A475E"/>
    <w:rsid w:val="000A49ED"/>
    <w:rsid w:val="000A4B35"/>
    <w:rsid w:val="000A4BFA"/>
    <w:rsid w:val="000A5402"/>
    <w:rsid w:val="000A55E4"/>
    <w:rsid w:val="000A60DC"/>
    <w:rsid w:val="000A63BB"/>
    <w:rsid w:val="000A63E0"/>
    <w:rsid w:val="000A7144"/>
    <w:rsid w:val="000A71F1"/>
    <w:rsid w:val="000A7DCD"/>
    <w:rsid w:val="000B003C"/>
    <w:rsid w:val="000B0761"/>
    <w:rsid w:val="000B0F87"/>
    <w:rsid w:val="000B161C"/>
    <w:rsid w:val="000B1BC2"/>
    <w:rsid w:val="000B1CFE"/>
    <w:rsid w:val="000B1E0A"/>
    <w:rsid w:val="000B2271"/>
    <w:rsid w:val="000B2329"/>
    <w:rsid w:val="000B3553"/>
    <w:rsid w:val="000B3629"/>
    <w:rsid w:val="000B36DF"/>
    <w:rsid w:val="000B3BA8"/>
    <w:rsid w:val="000B468D"/>
    <w:rsid w:val="000B4C36"/>
    <w:rsid w:val="000B4E18"/>
    <w:rsid w:val="000B4FC2"/>
    <w:rsid w:val="000B5210"/>
    <w:rsid w:val="000B557F"/>
    <w:rsid w:val="000B5B8C"/>
    <w:rsid w:val="000B5DDA"/>
    <w:rsid w:val="000B69BD"/>
    <w:rsid w:val="000B6A3A"/>
    <w:rsid w:val="000B6B80"/>
    <w:rsid w:val="000B6F68"/>
    <w:rsid w:val="000B7020"/>
    <w:rsid w:val="000C00F4"/>
    <w:rsid w:val="000C10AA"/>
    <w:rsid w:val="000C13C9"/>
    <w:rsid w:val="000C1411"/>
    <w:rsid w:val="000C1F5E"/>
    <w:rsid w:val="000C1FB2"/>
    <w:rsid w:val="000C2E16"/>
    <w:rsid w:val="000C34A4"/>
    <w:rsid w:val="000C370D"/>
    <w:rsid w:val="000C3805"/>
    <w:rsid w:val="000C38E7"/>
    <w:rsid w:val="000C3D17"/>
    <w:rsid w:val="000C4347"/>
    <w:rsid w:val="000C4464"/>
    <w:rsid w:val="000C4D39"/>
    <w:rsid w:val="000C4FDC"/>
    <w:rsid w:val="000C5024"/>
    <w:rsid w:val="000C504A"/>
    <w:rsid w:val="000C50CF"/>
    <w:rsid w:val="000C5281"/>
    <w:rsid w:val="000C53D0"/>
    <w:rsid w:val="000C5BEF"/>
    <w:rsid w:val="000C5D78"/>
    <w:rsid w:val="000C6195"/>
    <w:rsid w:val="000C6319"/>
    <w:rsid w:val="000C7051"/>
    <w:rsid w:val="000C72BE"/>
    <w:rsid w:val="000C7651"/>
    <w:rsid w:val="000C7E88"/>
    <w:rsid w:val="000C7E92"/>
    <w:rsid w:val="000D04B1"/>
    <w:rsid w:val="000D0DF6"/>
    <w:rsid w:val="000D0E8F"/>
    <w:rsid w:val="000D171D"/>
    <w:rsid w:val="000D1AEA"/>
    <w:rsid w:val="000D1BF0"/>
    <w:rsid w:val="000D2028"/>
    <w:rsid w:val="000D256B"/>
    <w:rsid w:val="000D274E"/>
    <w:rsid w:val="000D30CE"/>
    <w:rsid w:val="000D3960"/>
    <w:rsid w:val="000D3E28"/>
    <w:rsid w:val="000D3E61"/>
    <w:rsid w:val="000D4390"/>
    <w:rsid w:val="000D44D1"/>
    <w:rsid w:val="000D48B7"/>
    <w:rsid w:val="000D4B9C"/>
    <w:rsid w:val="000D4BEC"/>
    <w:rsid w:val="000D50F6"/>
    <w:rsid w:val="000D5700"/>
    <w:rsid w:val="000D583D"/>
    <w:rsid w:val="000D5B40"/>
    <w:rsid w:val="000D5B46"/>
    <w:rsid w:val="000D5FB6"/>
    <w:rsid w:val="000D6A79"/>
    <w:rsid w:val="000D7546"/>
    <w:rsid w:val="000D755E"/>
    <w:rsid w:val="000D7B69"/>
    <w:rsid w:val="000E0390"/>
    <w:rsid w:val="000E0A1C"/>
    <w:rsid w:val="000E0BC2"/>
    <w:rsid w:val="000E1715"/>
    <w:rsid w:val="000E1D29"/>
    <w:rsid w:val="000E1F00"/>
    <w:rsid w:val="000E24E3"/>
    <w:rsid w:val="000E2814"/>
    <w:rsid w:val="000E2829"/>
    <w:rsid w:val="000E2839"/>
    <w:rsid w:val="000E2926"/>
    <w:rsid w:val="000E2AA8"/>
    <w:rsid w:val="000E2B8D"/>
    <w:rsid w:val="000E2C0B"/>
    <w:rsid w:val="000E2ED6"/>
    <w:rsid w:val="000E2F6A"/>
    <w:rsid w:val="000E3964"/>
    <w:rsid w:val="000E3C6A"/>
    <w:rsid w:val="000E3DC8"/>
    <w:rsid w:val="000E408A"/>
    <w:rsid w:val="000E4151"/>
    <w:rsid w:val="000E4469"/>
    <w:rsid w:val="000E4485"/>
    <w:rsid w:val="000E47B7"/>
    <w:rsid w:val="000E4CA2"/>
    <w:rsid w:val="000E5D4E"/>
    <w:rsid w:val="000E5E99"/>
    <w:rsid w:val="000E6643"/>
    <w:rsid w:val="000E666F"/>
    <w:rsid w:val="000E6AC4"/>
    <w:rsid w:val="000E6CDA"/>
    <w:rsid w:val="000E6DFB"/>
    <w:rsid w:val="000E77B0"/>
    <w:rsid w:val="000E7AC6"/>
    <w:rsid w:val="000E7E4C"/>
    <w:rsid w:val="000F0171"/>
    <w:rsid w:val="000F0BF6"/>
    <w:rsid w:val="000F0D8F"/>
    <w:rsid w:val="000F116E"/>
    <w:rsid w:val="000F1D7A"/>
    <w:rsid w:val="000F2212"/>
    <w:rsid w:val="000F279F"/>
    <w:rsid w:val="000F28AF"/>
    <w:rsid w:val="000F2ACA"/>
    <w:rsid w:val="000F2AED"/>
    <w:rsid w:val="000F2E8E"/>
    <w:rsid w:val="000F2EE8"/>
    <w:rsid w:val="000F3F4D"/>
    <w:rsid w:val="000F42F8"/>
    <w:rsid w:val="000F49AC"/>
    <w:rsid w:val="000F4AAC"/>
    <w:rsid w:val="000F4F4E"/>
    <w:rsid w:val="000F50EC"/>
    <w:rsid w:val="000F5187"/>
    <w:rsid w:val="000F5C40"/>
    <w:rsid w:val="000F5D9E"/>
    <w:rsid w:val="000F5DBE"/>
    <w:rsid w:val="000F5FD4"/>
    <w:rsid w:val="000F628E"/>
    <w:rsid w:val="000F6659"/>
    <w:rsid w:val="000F683D"/>
    <w:rsid w:val="000F68E0"/>
    <w:rsid w:val="000F69A1"/>
    <w:rsid w:val="000F7086"/>
    <w:rsid w:val="000F7477"/>
    <w:rsid w:val="000F7562"/>
    <w:rsid w:val="000F76B2"/>
    <w:rsid w:val="000F76DA"/>
    <w:rsid w:val="000F7972"/>
    <w:rsid w:val="00100173"/>
    <w:rsid w:val="0010019C"/>
    <w:rsid w:val="001004CD"/>
    <w:rsid w:val="001008BC"/>
    <w:rsid w:val="00100A73"/>
    <w:rsid w:val="00100B98"/>
    <w:rsid w:val="0010105B"/>
    <w:rsid w:val="00101A19"/>
    <w:rsid w:val="00101DAD"/>
    <w:rsid w:val="0010244D"/>
    <w:rsid w:val="00102991"/>
    <w:rsid w:val="00102D87"/>
    <w:rsid w:val="0010300B"/>
    <w:rsid w:val="00103476"/>
    <w:rsid w:val="001038B1"/>
    <w:rsid w:val="00103B57"/>
    <w:rsid w:val="00103DCE"/>
    <w:rsid w:val="00104231"/>
    <w:rsid w:val="001047AC"/>
    <w:rsid w:val="00104B2F"/>
    <w:rsid w:val="00105479"/>
    <w:rsid w:val="001056DE"/>
    <w:rsid w:val="001057C5"/>
    <w:rsid w:val="00105C70"/>
    <w:rsid w:val="00105CA0"/>
    <w:rsid w:val="00106205"/>
    <w:rsid w:val="001071F6"/>
    <w:rsid w:val="00107209"/>
    <w:rsid w:val="00107A4A"/>
    <w:rsid w:val="00110CEB"/>
    <w:rsid w:val="001116B1"/>
    <w:rsid w:val="0011171F"/>
    <w:rsid w:val="00111761"/>
    <w:rsid w:val="00111975"/>
    <w:rsid w:val="0011235E"/>
    <w:rsid w:val="0011250D"/>
    <w:rsid w:val="001126C6"/>
    <w:rsid w:val="001126D2"/>
    <w:rsid w:val="0011290C"/>
    <w:rsid w:val="00112E5F"/>
    <w:rsid w:val="00112E8D"/>
    <w:rsid w:val="0011322F"/>
    <w:rsid w:val="001133BE"/>
    <w:rsid w:val="0011346E"/>
    <w:rsid w:val="0011374E"/>
    <w:rsid w:val="001139F2"/>
    <w:rsid w:val="00113D1E"/>
    <w:rsid w:val="001140BE"/>
    <w:rsid w:val="00114775"/>
    <w:rsid w:val="00114B08"/>
    <w:rsid w:val="00114B53"/>
    <w:rsid w:val="00115B71"/>
    <w:rsid w:val="00115EEB"/>
    <w:rsid w:val="001164E0"/>
    <w:rsid w:val="00116939"/>
    <w:rsid w:val="00117474"/>
    <w:rsid w:val="00117511"/>
    <w:rsid w:val="001177DF"/>
    <w:rsid w:val="00117A38"/>
    <w:rsid w:val="00117AC7"/>
    <w:rsid w:val="00117B37"/>
    <w:rsid w:val="00117EA2"/>
    <w:rsid w:val="00120238"/>
    <w:rsid w:val="001205E2"/>
    <w:rsid w:val="001207A8"/>
    <w:rsid w:val="00120949"/>
    <w:rsid w:val="00120AF9"/>
    <w:rsid w:val="00120BC0"/>
    <w:rsid w:val="00120EA4"/>
    <w:rsid w:val="00121186"/>
    <w:rsid w:val="00121234"/>
    <w:rsid w:val="00121521"/>
    <w:rsid w:val="001219F4"/>
    <w:rsid w:val="00121A8D"/>
    <w:rsid w:val="00121D2C"/>
    <w:rsid w:val="0012238C"/>
    <w:rsid w:val="00122449"/>
    <w:rsid w:val="00123560"/>
    <w:rsid w:val="0012392C"/>
    <w:rsid w:val="00123B05"/>
    <w:rsid w:val="0012470B"/>
    <w:rsid w:val="00124A8E"/>
    <w:rsid w:val="001255BF"/>
    <w:rsid w:val="001259D2"/>
    <w:rsid w:val="001259F3"/>
    <w:rsid w:val="00126BCA"/>
    <w:rsid w:val="001270DF"/>
    <w:rsid w:val="0012782E"/>
    <w:rsid w:val="001279D4"/>
    <w:rsid w:val="001301F7"/>
    <w:rsid w:val="00130D53"/>
    <w:rsid w:val="00130EBF"/>
    <w:rsid w:val="00130F0D"/>
    <w:rsid w:val="00130F72"/>
    <w:rsid w:val="001312E1"/>
    <w:rsid w:val="00131323"/>
    <w:rsid w:val="0013141B"/>
    <w:rsid w:val="001314A0"/>
    <w:rsid w:val="001314DB"/>
    <w:rsid w:val="00132085"/>
    <w:rsid w:val="001323CC"/>
    <w:rsid w:val="0013267A"/>
    <w:rsid w:val="001326FE"/>
    <w:rsid w:val="00132800"/>
    <w:rsid w:val="00132AE9"/>
    <w:rsid w:val="00133704"/>
    <w:rsid w:val="00133AA7"/>
    <w:rsid w:val="00133B4C"/>
    <w:rsid w:val="00134B62"/>
    <w:rsid w:val="00135447"/>
    <w:rsid w:val="001355CB"/>
    <w:rsid w:val="00135714"/>
    <w:rsid w:val="00135F04"/>
    <w:rsid w:val="00136218"/>
    <w:rsid w:val="0013653C"/>
    <w:rsid w:val="001369C8"/>
    <w:rsid w:val="0013761A"/>
    <w:rsid w:val="001379D6"/>
    <w:rsid w:val="00137ECB"/>
    <w:rsid w:val="00140051"/>
    <w:rsid w:val="00140A91"/>
    <w:rsid w:val="00140B03"/>
    <w:rsid w:val="00140EBE"/>
    <w:rsid w:val="0014149A"/>
    <w:rsid w:val="00141EE6"/>
    <w:rsid w:val="00142A69"/>
    <w:rsid w:val="00142CD2"/>
    <w:rsid w:val="00142D34"/>
    <w:rsid w:val="00143028"/>
    <w:rsid w:val="00143268"/>
    <w:rsid w:val="00143764"/>
    <w:rsid w:val="0014386E"/>
    <w:rsid w:val="00143E56"/>
    <w:rsid w:val="00144390"/>
    <w:rsid w:val="00144643"/>
    <w:rsid w:val="00144802"/>
    <w:rsid w:val="00144C74"/>
    <w:rsid w:val="00144E1E"/>
    <w:rsid w:val="00144F61"/>
    <w:rsid w:val="001450E2"/>
    <w:rsid w:val="001452F9"/>
    <w:rsid w:val="00145372"/>
    <w:rsid w:val="0014539A"/>
    <w:rsid w:val="00145AE4"/>
    <w:rsid w:val="00145F4B"/>
    <w:rsid w:val="001462C1"/>
    <w:rsid w:val="001466E1"/>
    <w:rsid w:val="00146DF9"/>
    <w:rsid w:val="00146ED8"/>
    <w:rsid w:val="00147049"/>
    <w:rsid w:val="0014718A"/>
    <w:rsid w:val="00147AE5"/>
    <w:rsid w:val="001506E4"/>
    <w:rsid w:val="001507F6"/>
    <w:rsid w:val="00150CF3"/>
    <w:rsid w:val="00151675"/>
    <w:rsid w:val="0015184B"/>
    <w:rsid w:val="00151D1B"/>
    <w:rsid w:val="00152449"/>
    <w:rsid w:val="00152951"/>
    <w:rsid w:val="00152966"/>
    <w:rsid w:val="00152BBF"/>
    <w:rsid w:val="00152E8A"/>
    <w:rsid w:val="001533CC"/>
    <w:rsid w:val="00153808"/>
    <w:rsid w:val="0015381B"/>
    <w:rsid w:val="00153BED"/>
    <w:rsid w:val="0015412A"/>
    <w:rsid w:val="00154460"/>
    <w:rsid w:val="0015454F"/>
    <w:rsid w:val="00154630"/>
    <w:rsid w:val="00154872"/>
    <w:rsid w:val="00154EBB"/>
    <w:rsid w:val="00155167"/>
    <w:rsid w:val="00155B11"/>
    <w:rsid w:val="00155C60"/>
    <w:rsid w:val="00155D01"/>
    <w:rsid w:val="00156452"/>
    <w:rsid w:val="00156BD7"/>
    <w:rsid w:val="00157771"/>
    <w:rsid w:val="00157867"/>
    <w:rsid w:val="00157D02"/>
    <w:rsid w:val="00157D19"/>
    <w:rsid w:val="00157D2E"/>
    <w:rsid w:val="00157E63"/>
    <w:rsid w:val="0016012B"/>
    <w:rsid w:val="00160490"/>
    <w:rsid w:val="00160558"/>
    <w:rsid w:val="00160890"/>
    <w:rsid w:val="001609CB"/>
    <w:rsid w:val="00160B24"/>
    <w:rsid w:val="001610D8"/>
    <w:rsid w:val="0016111D"/>
    <w:rsid w:val="00161316"/>
    <w:rsid w:val="00161BF8"/>
    <w:rsid w:val="00161C22"/>
    <w:rsid w:val="00161EA1"/>
    <w:rsid w:val="00162031"/>
    <w:rsid w:val="001622EB"/>
    <w:rsid w:val="00162397"/>
    <w:rsid w:val="0016258A"/>
    <w:rsid w:val="001625EE"/>
    <w:rsid w:val="001626F9"/>
    <w:rsid w:val="00162E9C"/>
    <w:rsid w:val="00162ED0"/>
    <w:rsid w:val="00163084"/>
    <w:rsid w:val="00163516"/>
    <w:rsid w:val="00163558"/>
    <w:rsid w:val="00163FD2"/>
    <w:rsid w:val="00164592"/>
    <w:rsid w:val="00164F2E"/>
    <w:rsid w:val="0016500C"/>
    <w:rsid w:val="00165199"/>
    <w:rsid w:val="00165409"/>
    <w:rsid w:val="001656F6"/>
    <w:rsid w:val="00166292"/>
    <w:rsid w:val="001662EB"/>
    <w:rsid w:val="00166434"/>
    <w:rsid w:val="0016652D"/>
    <w:rsid w:val="00166980"/>
    <w:rsid w:val="00166B68"/>
    <w:rsid w:val="00167104"/>
    <w:rsid w:val="0016759A"/>
    <w:rsid w:val="0016790A"/>
    <w:rsid w:val="00170023"/>
    <w:rsid w:val="00170329"/>
    <w:rsid w:val="00170775"/>
    <w:rsid w:val="00170AC9"/>
    <w:rsid w:val="00170CDE"/>
    <w:rsid w:val="00171182"/>
    <w:rsid w:val="00171260"/>
    <w:rsid w:val="001713E3"/>
    <w:rsid w:val="001714BF"/>
    <w:rsid w:val="00171599"/>
    <w:rsid w:val="00171932"/>
    <w:rsid w:val="00171E0E"/>
    <w:rsid w:val="00172601"/>
    <w:rsid w:val="001726F9"/>
    <w:rsid w:val="00172B41"/>
    <w:rsid w:val="0017385E"/>
    <w:rsid w:val="00173BD8"/>
    <w:rsid w:val="00173D22"/>
    <w:rsid w:val="00173E0F"/>
    <w:rsid w:val="00174479"/>
    <w:rsid w:val="0017486E"/>
    <w:rsid w:val="001748FD"/>
    <w:rsid w:val="0017498F"/>
    <w:rsid w:val="00174E77"/>
    <w:rsid w:val="0017537B"/>
    <w:rsid w:val="0017560D"/>
    <w:rsid w:val="0017597B"/>
    <w:rsid w:val="0017685C"/>
    <w:rsid w:val="00176B88"/>
    <w:rsid w:val="001771F4"/>
    <w:rsid w:val="001779BC"/>
    <w:rsid w:val="00177B7B"/>
    <w:rsid w:val="00177BDE"/>
    <w:rsid w:val="00180CA4"/>
    <w:rsid w:val="00180F99"/>
    <w:rsid w:val="001824E6"/>
    <w:rsid w:val="0018314C"/>
    <w:rsid w:val="001833A2"/>
    <w:rsid w:val="00183B5E"/>
    <w:rsid w:val="00184286"/>
    <w:rsid w:val="00184886"/>
    <w:rsid w:val="00184890"/>
    <w:rsid w:val="00184E8B"/>
    <w:rsid w:val="00184EA0"/>
    <w:rsid w:val="00185191"/>
    <w:rsid w:val="00185D6A"/>
    <w:rsid w:val="00185E42"/>
    <w:rsid w:val="00186075"/>
    <w:rsid w:val="0018640E"/>
    <w:rsid w:val="001870C5"/>
    <w:rsid w:val="00187C69"/>
    <w:rsid w:val="00187FFD"/>
    <w:rsid w:val="001905AA"/>
    <w:rsid w:val="0019110D"/>
    <w:rsid w:val="00191134"/>
    <w:rsid w:val="001914F6"/>
    <w:rsid w:val="00191B73"/>
    <w:rsid w:val="00192110"/>
    <w:rsid w:val="001921B8"/>
    <w:rsid w:val="001922D6"/>
    <w:rsid w:val="0019276F"/>
    <w:rsid w:val="001927EF"/>
    <w:rsid w:val="00192CE1"/>
    <w:rsid w:val="00192D77"/>
    <w:rsid w:val="0019304D"/>
    <w:rsid w:val="0019330C"/>
    <w:rsid w:val="001933B5"/>
    <w:rsid w:val="001934BC"/>
    <w:rsid w:val="001934CE"/>
    <w:rsid w:val="00193657"/>
    <w:rsid w:val="0019368D"/>
    <w:rsid w:val="00193C28"/>
    <w:rsid w:val="00193E8E"/>
    <w:rsid w:val="00193EA7"/>
    <w:rsid w:val="00194272"/>
    <w:rsid w:val="0019481C"/>
    <w:rsid w:val="00194B43"/>
    <w:rsid w:val="00194B7D"/>
    <w:rsid w:val="00194F16"/>
    <w:rsid w:val="00195700"/>
    <w:rsid w:val="001957A7"/>
    <w:rsid w:val="00195F97"/>
    <w:rsid w:val="00196137"/>
    <w:rsid w:val="001962EC"/>
    <w:rsid w:val="0019673A"/>
    <w:rsid w:val="00196BDE"/>
    <w:rsid w:val="00196C63"/>
    <w:rsid w:val="00196D75"/>
    <w:rsid w:val="00196DBD"/>
    <w:rsid w:val="00197363"/>
    <w:rsid w:val="001975AE"/>
    <w:rsid w:val="00197686"/>
    <w:rsid w:val="0019784B"/>
    <w:rsid w:val="001978DC"/>
    <w:rsid w:val="00197969"/>
    <w:rsid w:val="00197CAF"/>
    <w:rsid w:val="001A0104"/>
    <w:rsid w:val="001A012A"/>
    <w:rsid w:val="001A05FD"/>
    <w:rsid w:val="001A0AAC"/>
    <w:rsid w:val="001A0E68"/>
    <w:rsid w:val="001A2526"/>
    <w:rsid w:val="001A274A"/>
    <w:rsid w:val="001A3009"/>
    <w:rsid w:val="001A3322"/>
    <w:rsid w:val="001A3733"/>
    <w:rsid w:val="001A3A22"/>
    <w:rsid w:val="001A3A38"/>
    <w:rsid w:val="001A3D36"/>
    <w:rsid w:val="001A3F2D"/>
    <w:rsid w:val="001A42D5"/>
    <w:rsid w:val="001A43C5"/>
    <w:rsid w:val="001A4970"/>
    <w:rsid w:val="001A5CAA"/>
    <w:rsid w:val="001A5DA4"/>
    <w:rsid w:val="001A600C"/>
    <w:rsid w:val="001A60D8"/>
    <w:rsid w:val="001A60DA"/>
    <w:rsid w:val="001A678D"/>
    <w:rsid w:val="001A6D04"/>
    <w:rsid w:val="001A6FA9"/>
    <w:rsid w:val="001A729E"/>
    <w:rsid w:val="001A7C25"/>
    <w:rsid w:val="001A7E4B"/>
    <w:rsid w:val="001B0110"/>
    <w:rsid w:val="001B023E"/>
    <w:rsid w:val="001B0484"/>
    <w:rsid w:val="001B04F2"/>
    <w:rsid w:val="001B08FE"/>
    <w:rsid w:val="001B1930"/>
    <w:rsid w:val="001B1A18"/>
    <w:rsid w:val="001B1DB1"/>
    <w:rsid w:val="001B1EF2"/>
    <w:rsid w:val="001B2090"/>
    <w:rsid w:val="001B2421"/>
    <w:rsid w:val="001B28C6"/>
    <w:rsid w:val="001B2E51"/>
    <w:rsid w:val="001B3020"/>
    <w:rsid w:val="001B316E"/>
    <w:rsid w:val="001B36C8"/>
    <w:rsid w:val="001B377C"/>
    <w:rsid w:val="001B39EA"/>
    <w:rsid w:val="001B3E4B"/>
    <w:rsid w:val="001B42E2"/>
    <w:rsid w:val="001B4571"/>
    <w:rsid w:val="001B4884"/>
    <w:rsid w:val="001B48E0"/>
    <w:rsid w:val="001B4A85"/>
    <w:rsid w:val="001B5615"/>
    <w:rsid w:val="001B5B0C"/>
    <w:rsid w:val="001B6206"/>
    <w:rsid w:val="001B62D1"/>
    <w:rsid w:val="001B6ED5"/>
    <w:rsid w:val="001B6EF8"/>
    <w:rsid w:val="001B722F"/>
    <w:rsid w:val="001B791D"/>
    <w:rsid w:val="001B7FA1"/>
    <w:rsid w:val="001C0262"/>
    <w:rsid w:val="001C04C1"/>
    <w:rsid w:val="001C054C"/>
    <w:rsid w:val="001C0DA1"/>
    <w:rsid w:val="001C0FF9"/>
    <w:rsid w:val="001C10AA"/>
    <w:rsid w:val="001C1351"/>
    <w:rsid w:val="001C1535"/>
    <w:rsid w:val="001C2170"/>
    <w:rsid w:val="001C2573"/>
    <w:rsid w:val="001C37AC"/>
    <w:rsid w:val="001C3B82"/>
    <w:rsid w:val="001C3FFB"/>
    <w:rsid w:val="001C4233"/>
    <w:rsid w:val="001C4658"/>
    <w:rsid w:val="001C49D1"/>
    <w:rsid w:val="001C4C79"/>
    <w:rsid w:val="001C4DFA"/>
    <w:rsid w:val="001C52A9"/>
    <w:rsid w:val="001C54CD"/>
    <w:rsid w:val="001C57FF"/>
    <w:rsid w:val="001C5924"/>
    <w:rsid w:val="001C5B6E"/>
    <w:rsid w:val="001C5DCB"/>
    <w:rsid w:val="001C6673"/>
    <w:rsid w:val="001C699C"/>
    <w:rsid w:val="001C6AF9"/>
    <w:rsid w:val="001C6CF5"/>
    <w:rsid w:val="001C6E8F"/>
    <w:rsid w:val="001C6EDF"/>
    <w:rsid w:val="001C737E"/>
    <w:rsid w:val="001D02A0"/>
    <w:rsid w:val="001D05F6"/>
    <w:rsid w:val="001D0697"/>
    <w:rsid w:val="001D08B3"/>
    <w:rsid w:val="001D09BF"/>
    <w:rsid w:val="001D0EF2"/>
    <w:rsid w:val="001D0FA6"/>
    <w:rsid w:val="001D1171"/>
    <w:rsid w:val="001D11BE"/>
    <w:rsid w:val="001D11F5"/>
    <w:rsid w:val="001D134E"/>
    <w:rsid w:val="001D148E"/>
    <w:rsid w:val="001D16E4"/>
    <w:rsid w:val="001D18C2"/>
    <w:rsid w:val="001D206C"/>
    <w:rsid w:val="001D2613"/>
    <w:rsid w:val="001D2AC7"/>
    <w:rsid w:val="001D2C7F"/>
    <w:rsid w:val="001D2D84"/>
    <w:rsid w:val="001D2E93"/>
    <w:rsid w:val="001D339B"/>
    <w:rsid w:val="001D3CA7"/>
    <w:rsid w:val="001D4504"/>
    <w:rsid w:val="001D4555"/>
    <w:rsid w:val="001D5485"/>
    <w:rsid w:val="001D5AA0"/>
    <w:rsid w:val="001D5CD2"/>
    <w:rsid w:val="001D5F32"/>
    <w:rsid w:val="001D62AE"/>
    <w:rsid w:val="001D6503"/>
    <w:rsid w:val="001D652F"/>
    <w:rsid w:val="001D65C3"/>
    <w:rsid w:val="001D6692"/>
    <w:rsid w:val="001D68B3"/>
    <w:rsid w:val="001D69CF"/>
    <w:rsid w:val="001D6AE5"/>
    <w:rsid w:val="001D6CA2"/>
    <w:rsid w:val="001D6FA3"/>
    <w:rsid w:val="001D7325"/>
    <w:rsid w:val="001D7A0D"/>
    <w:rsid w:val="001D7AB9"/>
    <w:rsid w:val="001D7AE7"/>
    <w:rsid w:val="001D7CC4"/>
    <w:rsid w:val="001E025E"/>
    <w:rsid w:val="001E0433"/>
    <w:rsid w:val="001E04D7"/>
    <w:rsid w:val="001E0852"/>
    <w:rsid w:val="001E0EA7"/>
    <w:rsid w:val="001E12E9"/>
    <w:rsid w:val="001E132B"/>
    <w:rsid w:val="001E16F8"/>
    <w:rsid w:val="001E2123"/>
    <w:rsid w:val="001E2202"/>
    <w:rsid w:val="001E27D1"/>
    <w:rsid w:val="001E2D23"/>
    <w:rsid w:val="001E2E3A"/>
    <w:rsid w:val="001E30A8"/>
    <w:rsid w:val="001E3309"/>
    <w:rsid w:val="001E3C27"/>
    <w:rsid w:val="001E4423"/>
    <w:rsid w:val="001E4984"/>
    <w:rsid w:val="001E4B5C"/>
    <w:rsid w:val="001E531C"/>
    <w:rsid w:val="001E5BA8"/>
    <w:rsid w:val="001E5E47"/>
    <w:rsid w:val="001E705C"/>
    <w:rsid w:val="001E7283"/>
    <w:rsid w:val="001E728C"/>
    <w:rsid w:val="001E7B17"/>
    <w:rsid w:val="001E7C07"/>
    <w:rsid w:val="001E7FF1"/>
    <w:rsid w:val="001F00DD"/>
    <w:rsid w:val="001F032A"/>
    <w:rsid w:val="001F0511"/>
    <w:rsid w:val="001F0953"/>
    <w:rsid w:val="001F0C33"/>
    <w:rsid w:val="001F1708"/>
    <w:rsid w:val="001F1746"/>
    <w:rsid w:val="001F2672"/>
    <w:rsid w:val="001F278B"/>
    <w:rsid w:val="001F33F9"/>
    <w:rsid w:val="001F3E3B"/>
    <w:rsid w:val="001F454E"/>
    <w:rsid w:val="001F474B"/>
    <w:rsid w:val="001F4815"/>
    <w:rsid w:val="001F48F7"/>
    <w:rsid w:val="001F4D1C"/>
    <w:rsid w:val="001F4D56"/>
    <w:rsid w:val="001F58A6"/>
    <w:rsid w:val="001F5A93"/>
    <w:rsid w:val="001F5F9C"/>
    <w:rsid w:val="001F6347"/>
    <w:rsid w:val="001F6425"/>
    <w:rsid w:val="001F656B"/>
    <w:rsid w:val="001F6648"/>
    <w:rsid w:val="001F6B91"/>
    <w:rsid w:val="001F6BB7"/>
    <w:rsid w:val="001F71FD"/>
    <w:rsid w:val="001F7327"/>
    <w:rsid w:val="001F76DB"/>
    <w:rsid w:val="001F79AC"/>
    <w:rsid w:val="001F7BE4"/>
    <w:rsid w:val="001F7C13"/>
    <w:rsid w:val="001F7DBA"/>
    <w:rsid w:val="0020029C"/>
    <w:rsid w:val="00200F5A"/>
    <w:rsid w:val="00200FF0"/>
    <w:rsid w:val="00201224"/>
    <w:rsid w:val="00201764"/>
    <w:rsid w:val="00202435"/>
    <w:rsid w:val="00202539"/>
    <w:rsid w:val="00202662"/>
    <w:rsid w:val="00202C99"/>
    <w:rsid w:val="00202F29"/>
    <w:rsid w:val="00202FA7"/>
    <w:rsid w:val="00203179"/>
    <w:rsid w:val="00203612"/>
    <w:rsid w:val="002036C7"/>
    <w:rsid w:val="0020380E"/>
    <w:rsid w:val="00203A8F"/>
    <w:rsid w:val="00203AF9"/>
    <w:rsid w:val="00203F19"/>
    <w:rsid w:val="00204027"/>
    <w:rsid w:val="00204417"/>
    <w:rsid w:val="0020461D"/>
    <w:rsid w:val="00205229"/>
    <w:rsid w:val="00205403"/>
    <w:rsid w:val="0020568C"/>
    <w:rsid w:val="00205969"/>
    <w:rsid w:val="00205A01"/>
    <w:rsid w:val="00205B64"/>
    <w:rsid w:val="00205DD9"/>
    <w:rsid w:val="002061C1"/>
    <w:rsid w:val="002067F1"/>
    <w:rsid w:val="0020745E"/>
    <w:rsid w:val="0020797B"/>
    <w:rsid w:val="00207A0E"/>
    <w:rsid w:val="00207A49"/>
    <w:rsid w:val="00207BA3"/>
    <w:rsid w:val="002100C6"/>
    <w:rsid w:val="002103EC"/>
    <w:rsid w:val="002103F0"/>
    <w:rsid w:val="0021044D"/>
    <w:rsid w:val="00210C38"/>
    <w:rsid w:val="002114A7"/>
    <w:rsid w:val="002117D5"/>
    <w:rsid w:val="002118E1"/>
    <w:rsid w:val="00211A4C"/>
    <w:rsid w:val="00211C6D"/>
    <w:rsid w:val="00211D51"/>
    <w:rsid w:val="00212433"/>
    <w:rsid w:val="002124B5"/>
    <w:rsid w:val="00212D0F"/>
    <w:rsid w:val="002130FF"/>
    <w:rsid w:val="002131B6"/>
    <w:rsid w:val="00213302"/>
    <w:rsid w:val="002135A8"/>
    <w:rsid w:val="00213919"/>
    <w:rsid w:val="002143C9"/>
    <w:rsid w:val="002144CE"/>
    <w:rsid w:val="00214542"/>
    <w:rsid w:val="00214B28"/>
    <w:rsid w:val="002153F4"/>
    <w:rsid w:val="002155B5"/>
    <w:rsid w:val="002159C9"/>
    <w:rsid w:val="002159D4"/>
    <w:rsid w:val="00215DEB"/>
    <w:rsid w:val="00215E83"/>
    <w:rsid w:val="00215FDA"/>
    <w:rsid w:val="0021680A"/>
    <w:rsid w:val="00216847"/>
    <w:rsid w:val="00216BC6"/>
    <w:rsid w:val="00217808"/>
    <w:rsid w:val="00217A0C"/>
    <w:rsid w:val="002203D2"/>
    <w:rsid w:val="00220681"/>
    <w:rsid w:val="0022077C"/>
    <w:rsid w:val="00220E48"/>
    <w:rsid w:val="0022195C"/>
    <w:rsid w:val="00221CE3"/>
    <w:rsid w:val="00221F49"/>
    <w:rsid w:val="00221FB7"/>
    <w:rsid w:val="002222CE"/>
    <w:rsid w:val="00222A4A"/>
    <w:rsid w:val="00222AE6"/>
    <w:rsid w:val="00222B16"/>
    <w:rsid w:val="00222DB8"/>
    <w:rsid w:val="00222DD2"/>
    <w:rsid w:val="002233F6"/>
    <w:rsid w:val="0022354A"/>
    <w:rsid w:val="00223B9D"/>
    <w:rsid w:val="0022424F"/>
    <w:rsid w:val="002247F2"/>
    <w:rsid w:val="00224911"/>
    <w:rsid w:val="00224943"/>
    <w:rsid w:val="00224D73"/>
    <w:rsid w:val="0022588C"/>
    <w:rsid w:val="00225913"/>
    <w:rsid w:val="0022629A"/>
    <w:rsid w:val="0022638A"/>
    <w:rsid w:val="002266EF"/>
    <w:rsid w:val="00226ACB"/>
    <w:rsid w:val="002274DC"/>
    <w:rsid w:val="002276A0"/>
    <w:rsid w:val="002279D0"/>
    <w:rsid w:val="00227FAB"/>
    <w:rsid w:val="002307FC"/>
    <w:rsid w:val="00230B45"/>
    <w:rsid w:val="00230B64"/>
    <w:rsid w:val="0023117F"/>
    <w:rsid w:val="002311EC"/>
    <w:rsid w:val="00232092"/>
    <w:rsid w:val="0023233E"/>
    <w:rsid w:val="002325E5"/>
    <w:rsid w:val="002326D9"/>
    <w:rsid w:val="002329A7"/>
    <w:rsid w:val="00232A00"/>
    <w:rsid w:val="0023373D"/>
    <w:rsid w:val="002339BA"/>
    <w:rsid w:val="00233D9F"/>
    <w:rsid w:val="0023467E"/>
    <w:rsid w:val="00234A6A"/>
    <w:rsid w:val="00234A89"/>
    <w:rsid w:val="00234AF6"/>
    <w:rsid w:val="00234BF8"/>
    <w:rsid w:val="00235506"/>
    <w:rsid w:val="0023593A"/>
    <w:rsid w:val="002359E4"/>
    <w:rsid w:val="00235D0E"/>
    <w:rsid w:val="00235EF6"/>
    <w:rsid w:val="00235F1F"/>
    <w:rsid w:val="00236194"/>
    <w:rsid w:val="00236379"/>
    <w:rsid w:val="002364A3"/>
    <w:rsid w:val="002365D4"/>
    <w:rsid w:val="00236BA6"/>
    <w:rsid w:val="00236BC9"/>
    <w:rsid w:val="00236C68"/>
    <w:rsid w:val="00237517"/>
    <w:rsid w:val="002375E9"/>
    <w:rsid w:val="00237CE1"/>
    <w:rsid w:val="00237EF0"/>
    <w:rsid w:val="0024038C"/>
    <w:rsid w:val="00240902"/>
    <w:rsid w:val="0024094E"/>
    <w:rsid w:val="00240E73"/>
    <w:rsid w:val="002412B4"/>
    <w:rsid w:val="002414D5"/>
    <w:rsid w:val="00241625"/>
    <w:rsid w:val="00241829"/>
    <w:rsid w:val="00241A8E"/>
    <w:rsid w:val="002428CE"/>
    <w:rsid w:val="00242C71"/>
    <w:rsid w:val="00242E67"/>
    <w:rsid w:val="00243088"/>
    <w:rsid w:val="00243418"/>
    <w:rsid w:val="00243AAE"/>
    <w:rsid w:val="002443BA"/>
    <w:rsid w:val="002448DB"/>
    <w:rsid w:val="00244CF2"/>
    <w:rsid w:val="00244FC2"/>
    <w:rsid w:val="0024515F"/>
    <w:rsid w:val="002451B3"/>
    <w:rsid w:val="0024562F"/>
    <w:rsid w:val="002457ED"/>
    <w:rsid w:val="002459B6"/>
    <w:rsid w:val="002467D3"/>
    <w:rsid w:val="00246AA9"/>
    <w:rsid w:val="00246BC0"/>
    <w:rsid w:val="0024707B"/>
    <w:rsid w:val="002478DB"/>
    <w:rsid w:val="00247A71"/>
    <w:rsid w:val="00247CA9"/>
    <w:rsid w:val="00250009"/>
    <w:rsid w:val="00250281"/>
    <w:rsid w:val="00250728"/>
    <w:rsid w:val="00250825"/>
    <w:rsid w:val="00250D88"/>
    <w:rsid w:val="00250DBA"/>
    <w:rsid w:val="00250F06"/>
    <w:rsid w:val="0025104B"/>
    <w:rsid w:val="00251056"/>
    <w:rsid w:val="00251461"/>
    <w:rsid w:val="00251857"/>
    <w:rsid w:val="00251B90"/>
    <w:rsid w:val="00252374"/>
    <w:rsid w:val="00252457"/>
    <w:rsid w:val="0025297B"/>
    <w:rsid w:val="00253051"/>
    <w:rsid w:val="00253D47"/>
    <w:rsid w:val="00253E2E"/>
    <w:rsid w:val="0025493B"/>
    <w:rsid w:val="00254FCA"/>
    <w:rsid w:val="00254FDB"/>
    <w:rsid w:val="002550B0"/>
    <w:rsid w:val="00255447"/>
    <w:rsid w:val="00256B18"/>
    <w:rsid w:val="002578F1"/>
    <w:rsid w:val="00257FD8"/>
    <w:rsid w:val="002600D0"/>
    <w:rsid w:val="0026015A"/>
    <w:rsid w:val="00260323"/>
    <w:rsid w:val="0026032D"/>
    <w:rsid w:val="00260765"/>
    <w:rsid w:val="00260930"/>
    <w:rsid w:val="002609E0"/>
    <w:rsid w:val="00260C7C"/>
    <w:rsid w:val="00261324"/>
    <w:rsid w:val="0026145B"/>
    <w:rsid w:val="00261CE2"/>
    <w:rsid w:val="00261FC0"/>
    <w:rsid w:val="002623F1"/>
    <w:rsid w:val="00262760"/>
    <w:rsid w:val="00263303"/>
    <w:rsid w:val="00263C06"/>
    <w:rsid w:val="00263D22"/>
    <w:rsid w:val="00264110"/>
    <w:rsid w:val="002645EE"/>
    <w:rsid w:val="00264AEB"/>
    <w:rsid w:val="00264D72"/>
    <w:rsid w:val="002653A0"/>
    <w:rsid w:val="002653B8"/>
    <w:rsid w:val="00265913"/>
    <w:rsid w:val="00265AC1"/>
    <w:rsid w:val="002662AA"/>
    <w:rsid w:val="0026664E"/>
    <w:rsid w:val="0026684F"/>
    <w:rsid w:val="0026692D"/>
    <w:rsid w:val="0026760A"/>
    <w:rsid w:val="00267FA0"/>
    <w:rsid w:val="00270C86"/>
    <w:rsid w:val="002711BA"/>
    <w:rsid w:val="002711DA"/>
    <w:rsid w:val="002714BE"/>
    <w:rsid w:val="00271875"/>
    <w:rsid w:val="002719BD"/>
    <w:rsid w:val="00271B83"/>
    <w:rsid w:val="002723F4"/>
    <w:rsid w:val="002730D6"/>
    <w:rsid w:val="00273155"/>
    <w:rsid w:val="002739B9"/>
    <w:rsid w:val="00273C04"/>
    <w:rsid w:val="00274315"/>
    <w:rsid w:val="0027461A"/>
    <w:rsid w:val="00274C0B"/>
    <w:rsid w:val="002750E9"/>
    <w:rsid w:val="002750F7"/>
    <w:rsid w:val="00275245"/>
    <w:rsid w:val="002759B8"/>
    <w:rsid w:val="0027600A"/>
    <w:rsid w:val="002761C6"/>
    <w:rsid w:val="00276C84"/>
    <w:rsid w:val="00276EBC"/>
    <w:rsid w:val="00277415"/>
    <w:rsid w:val="0027745B"/>
    <w:rsid w:val="0027794E"/>
    <w:rsid w:val="00277973"/>
    <w:rsid w:val="0028059B"/>
    <w:rsid w:val="00280BC0"/>
    <w:rsid w:val="00281393"/>
    <w:rsid w:val="002813F0"/>
    <w:rsid w:val="002814BA"/>
    <w:rsid w:val="00282392"/>
    <w:rsid w:val="002825E8"/>
    <w:rsid w:val="00282D40"/>
    <w:rsid w:val="00283022"/>
    <w:rsid w:val="002830C2"/>
    <w:rsid w:val="002837E3"/>
    <w:rsid w:val="00283CAF"/>
    <w:rsid w:val="00283DC2"/>
    <w:rsid w:val="0028401D"/>
    <w:rsid w:val="002842E9"/>
    <w:rsid w:val="0028450A"/>
    <w:rsid w:val="0028479A"/>
    <w:rsid w:val="00285577"/>
    <w:rsid w:val="002859DE"/>
    <w:rsid w:val="002859ED"/>
    <w:rsid w:val="00285B92"/>
    <w:rsid w:val="00285CC2"/>
    <w:rsid w:val="00285E19"/>
    <w:rsid w:val="0028673B"/>
    <w:rsid w:val="002867FE"/>
    <w:rsid w:val="00286BD3"/>
    <w:rsid w:val="00287014"/>
    <w:rsid w:val="002873C0"/>
    <w:rsid w:val="00287B4B"/>
    <w:rsid w:val="00287D87"/>
    <w:rsid w:val="00290C29"/>
    <w:rsid w:val="00290E62"/>
    <w:rsid w:val="002910AE"/>
    <w:rsid w:val="00291AFC"/>
    <w:rsid w:val="00291BFB"/>
    <w:rsid w:val="00291E21"/>
    <w:rsid w:val="00292212"/>
    <w:rsid w:val="00292C8A"/>
    <w:rsid w:val="0029319C"/>
    <w:rsid w:val="002935CA"/>
    <w:rsid w:val="00293A54"/>
    <w:rsid w:val="00293A70"/>
    <w:rsid w:val="00293A8C"/>
    <w:rsid w:val="00293E2B"/>
    <w:rsid w:val="00294462"/>
    <w:rsid w:val="00294BBE"/>
    <w:rsid w:val="00294FE3"/>
    <w:rsid w:val="00295B4D"/>
    <w:rsid w:val="00295B72"/>
    <w:rsid w:val="00295CF6"/>
    <w:rsid w:val="00295F09"/>
    <w:rsid w:val="0029639D"/>
    <w:rsid w:val="0029644C"/>
    <w:rsid w:val="00296646"/>
    <w:rsid w:val="00296887"/>
    <w:rsid w:val="00296AD1"/>
    <w:rsid w:val="00296ADD"/>
    <w:rsid w:val="00296BD5"/>
    <w:rsid w:val="00297279"/>
    <w:rsid w:val="002974EF"/>
    <w:rsid w:val="002979AD"/>
    <w:rsid w:val="002A0A73"/>
    <w:rsid w:val="002A0D80"/>
    <w:rsid w:val="002A1D07"/>
    <w:rsid w:val="002A2D77"/>
    <w:rsid w:val="002A2DC7"/>
    <w:rsid w:val="002A2F0A"/>
    <w:rsid w:val="002A3B95"/>
    <w:rsid w:val="002A3CE0"/>
    <w:rsid w:val="002A4C27"/>
    <w:rsid w:val="002A4DB0"/>
    <w:rsid w:val="002A56AD"/>
    <w:rsid w:val="002A617A"/>
    <w:rsid w:val="002A6CE2"/>
    <w:rsid w:val="002A7693"/>
    <w:rsid w:val="002A786A"/>
    <w:rsid w:val="002A7950"/>
    <w:rsid w:val="002A79C2"/>
    <w:rsid w:val="002A7AD1"/>
    <w:rsid w:val="002A7E49"/>
    <w:rsid w:val="002B00F3"/>
    <w:rsid w:val="002B04F4"/>
    <w:rsid w:val="002B12F1"/>
    <w:rsid w:val="002B1B17"/>
    <w:rsid w:val="002B1B69"/>
    <w:rsid w:val="002B1CDF"/>
    <w:rsid w:val="002B1E91"/>
    <w:rsid w:val="002B2598"/>
    <w:rsid w:val="002B260B"/>
    <w:rsid w:val="002B2670"/>
    <w:rsid w:val="002B2B32"/>
    <w:rsid w:val="002B2CAE"/>
    <w:rsid w:val="002B3204"/>
    <w:rsid w:val="002B39F0"/>
    <w:rsid w:val="002B41AC"/>
    <w:rsid w:val="002B4A68"/>
    <w:rsid w:val="002B503C"/>
    <w:rsid w:val="002B54B4"/>
    <w:rsid w:val="002B6652"/>
    <w:rsid w:val="002B7585"/>
    <w:rsid w:val="002B7A9E"/>
    <w:rsid w:val="002B7AA1"/>
    <w:rsid w:val="002B7BEB"/>
    <w:rsid w:val="002C0141"/>
    <w:rsid w:val="002C014F"/>
    <w:rsid w:val="002C03DA"/>
    <w:rsid w:val="002C047D"/>
    <w:rsid w:val="002C06D1"/>
    <w:rsid w:val="002C0C26"/>
    <w:rsid w:val="002C1345"/>
    <w:rsid w:val="002C1505"/>
    <w:rsid w:val="002C175F"/>
    <w:rsid w:val="002C186B"/>
    <w:rsid w:val="002C1A60"/>
    <w:rsid w:val="002C1CAA"/>
    <w:rsid w:val="002C1F41"/>
    <w:rsid w:val="002C2169"/>
    <w:rsid w:val="002C2559"/>
    <w:rsid w:val="002C2560"/>
    <w:rsid w:val="002C2787"/>
    <w:rsid w:val="002C2C76"/>
    <w:rsid w:val="002C2C84"/>
    <w:rsid w:val="002C331C"/>
    <w:rsid w:val="002C340D"/>
    <w:rsid w:val="002C365F"/>
    <w:rsid w:val="002C425F"/>
    <w:rsid w:val="002C49F5"/>
    <w:rsid w:val="002C4BAE"/>
    <w:rsid w:val="002C5D65"/>
    <w:rsid w:val="002C6004"/>
    <w:rsid w:val="002C6D07"/>
    <w:rsid w:val="002C77BE"/>
    <w:rsid w:val="002C77C6"/>
    <w:rsid w:val="002C7969"/>
    <w:rsid w:val="002C79E8"/>
    <w:rsid w:val="002C7EA1"/>
    <w:rsid w:val="002D001B"/>
    <w:rsid w:val="002D00CD"/>
    <w:rsid w:val="002D0211"/>
    <w:rsid w:val="002D03A3"/>
    <w:rsid w:val="002D0432"/>
    <w:rsid w:val="002D075F"/>
    <w:rsid w:val="002D0982"/>
    <w:rsid w:val="002D0BD4"/>
    <w:rsid w:val="002D1777"/>
    <w:rsid w:val="002D1A27"/>
    <w:rsid w:val="002D24BC"/>
    <w:rsid w:val="002D2FF8"/>
    <w:rsid w:val="002D3883"/>
    <w:rsid w:val="002D3963"/>
    <w:rsid w:val="002D3EEA"/>
    <w:rsid w:val="002D3F37"/>
    <w:rsid w:val="002D4041"/>
    <w:rsid w:val="002D4258"/>
    <w:rsid w:val="002D4DD7"/>
    <w:rsid w:val="002D54B9"/>
    <w:rsid w:val="002D5610"/>
    <w:rsid w:val="002D58F4"/>
    <w:rsid w:val="002D6012"/>
    <w:rsid w:val="002D693D"/>
    <w:rsid w:val="002D6B24"/>
    <w:rsid w:val="002D7561"/>
    <w:rsid w:val="002D7DF6"/>
    <w:rsid w:val="002D7E1E"/>
    <w:rsid w:val="002D7F1E"/>
    <w:rsid w:val="002E0EA2"/>
    <w:rsid w:val="002E10A4"/>
    <w:rsid w:val="002E175D"/>
    <w:rsid w:val="002E2510"/>
    <w:rsid w:val="002E300A"/>
    <w:rsid w:val="002E3179"/>
    <w:rsid w:val="002E31FB"/>
    <w:rsid w:val="002E352D"/>
    <w:rsid w:val="002E3BAC"/>
    <w:rsid w:val="002E3E90"/>
    <w:rsid w:val="002E3FC9"/>
    <w:rsid w:val="002E40DB"/>
    <w:rsid w:val="002E46AE"/>
    <w:rsid w:val="002E48E8"/>
    <w:rsid w:val="002E4A33"/>
    <w:rsid w:val="002E4D77"/>
    <w:rsid w:val="002E4EFB"/>
    <w:rsid w:val="002E566B"/>
    <w:rsid w:val="002E59CD"/>
    <w:rsid w:val="002E5F57"/>
    <w:rsid w:val="002E5FE0"/>
    <w:rsid w:val="002E6023"/>
    <w:rsid w:val="002E6359"/>
    <w:rsid w:val="002E6424"/>
    <w:rsid w:val="002E764E"/>
    <w:rsid w:val="002E786F"/>
    <w:rsid w:val="002E7A1B"/>
    <w:rsid w:val="002F01EF"/>
    <w:rsid w:val="002F093D"/>
    <w:rsid w:val="002F097C"/>
    <w:rsid w:val="002F09C5"/>
    <w:rsid w:val="002F0F3D"/>
    <w:rsid w:val="002F11E2"/>
    <w:rsid w:val="002F164F"/>
    <w:rsid w:val="002F23A6"/>
    <w:rsid w:val="002F279F"/>
    <w:rsid w:val="002F2898"/>
    <w:rsid w:val="002F2B51"/>
    <w:rsid w:val="002F2E71"/>
    <w:rsid w:val="002F3671"/>
    <w:rsid w:val="002F3AD4"/>
    <w:rsid w:val="002F3FAD"/>
    <w:rsid w:val="002F414E"/>
    <w:rsid w:val="002F43B9"/>
    <w:rsid w:val="002F4989"/>
    <w:rsid w:val="002F4F87"/>
    <w:rsid w:val="002F5089"/>
    <w:rsid w:val="002F5311"/>
    <w:rsid w:val="002F53FD"/>
    <w:rsid w:val="002F54A1"/>
    <w:rsid w:val="002F5C92"/>
    <w:rsid w:val="002F61A9"/>
    <w:rsid w:val="002F635A"/>
    <w:rsid w:val="002F6A43"/>
    <w:rsid w:val="002F6E6B"/>
    <w:rsid w:val="002F6F8C"/>
    <w:rsid w:val="002F71A2"/>
    <w:rsid w:val="002F71EE"/>
    <w:rsid w:val="002F7223"/>
    <w:rsid w:val="002F76BB"/>
    <w:rsid w:val="00300675"/>
    <w:rsid w:val="00300AE2"/>
    <w:rsid w:val="003015FB"/>
    <w:rsid w:val="00301837"/>
    <w:rsid w:val="00301E98"/>
    <w:rsid w:val="00302058"/>
    <w:rsid w:val="003020F7"/>
    <w:rsid w:val="00302120"/>
    <w:rsid w:val="003022BE"/>
    <w:rsid w:val="003022ED"/>
    <w:rsid w:val="003031F2"/>
    <w:rsid w:val="00303BAB"/>
    <w:rsid w:val="00303E34"/>
    <w:rsid w:val="00304858"/>
    <w:rsid w:val="00304ACA"/>
    <w:rsid w:val="00304C96"/>
    <w:rsid w:val="00304CB2"/>
    <w:rsid w:val="00304CF2"/>
    <w:rsid w:val="003050A6"/>
    <w:rsid w:val="00305285"/>
    <w:rsid w:val="003057FF"/>
    <w:rsid w:val="00305BA5"/>
    <w:rsid w:val="0030719C"/>
    <w:rsid w:val="00307F0A"/>
    <w:rsid w:val="00310849"/>
    <w:rsid w:val="00310F0D"/>
    <w:rsid w:val="00310FF9"/>
    <w:rsid w:val="00311B1C"/>
    <w:rsid w:val="00311DC5"/>
    <w:rsid w:val="003138C6"/>
    <w:rsid w:val="00313E0F"/>
    <w:rsid w:val="00314614"/>
    <w:rsid w:val="00314624"/>
    <w:rsid w:val="00314E7E"/>
    <w:rsid w:val="00314EDC"/>
    <w:rsid w:val="0031522A"/>
    <w:rsid w:val="0031522C"/>
    <w:rsid w:val="0031544B"/>
    <w:rsid w:val="003156E6"/>
    <w:rsid w:val="00315E66"/>
    <w:rsid w:val="00316268"/>
    <w:rsid w:val="00316337"/>
    <w:rsid w:val="00316F5C"/>
    <w:rsid w:val="003179FB"/>
    <w:rsid w:val="00317BC6"/>
    <w:rsid w:val="003205A4"/>
    <w:rsid w:val="003206AA"/>
    <w:rsid w:val="003206ED"/>
    <w:rsid w:val="003207D8"/>
    <w:rsid w:val="00320D8D"/>
    <w:rsid w:val="00321369"/>
    <w:rsid w:val="00321AC6"/>
    <w:rsid w:val="00321C76"/>
    <w:rsid w:val="00321D96"/>
    <w:rsid w:val="00322821"/>
    <w:rsid w:val="00322AF6"/>
    <w:rsid w:val="00323612"/>
    <w:rsid w:val="00323675"/>
    <w:rsid w:val="003236C3"/>
    <w:rsid w:val="003237D5"/>
    <w:rsid w:val="00323885"/>
    <w:rsid w:val="00323A37"/>
    <w:rsid w:val="00323DCB"/>
    <w:rsid w:val="003244E6"/>
    <w:rsid w:val="00324C02"/>
    <w:rsid w:val="00324DBC"/>
    <w:rsid w:val="003252AD"/>
    <w:rsid w:val="003259FC"/>
    <w:rsid w:val="003261A6"/>
    <w:rsid w:val="003266B5"/>
    <w:rsid w:val="00326CFC"/>
    <w:rsid w:val="00326D59"/>
    <w:rsid w:val="003276E3"/>
    <w:rsid w:val="00327B8D"/>
    <w:rsid w:val="00330202"/>
    <w:rsid w:val="003304D7"/>
    <w:rsid w:val="00330E55"/>
    <w:rsid w:val="00331071"/>
    <w:rsid w:val="00332003"/>
    <w:rsid w:val="003321DB"/>
    <w:rsid w:val="003323BE"/>
    <w:rsid w:val="00332D55"/>
    <w:rsid w:val="00332FE3"/>
    <w:rsid w:val="00333583"/>
    <w:rsid w:val="00333696"/>
    <w:rsid w:val="00333A71"/>
    <w:rsid w:val="00333FF0"/>
    <w:rsid w:val="003346C7"/>
    <w:rsid w:val="00334B12"/>
    <w:rsid w:val="0033514A"/>
    <w:rsid w:val="003352E7"/>
    <w:rsid w:val="00335787"/>
    <w:rsid w:val="003359F5"/>
    <w:rsid w:val="00336179"/>
    <w:rsid w:val="00336581"/>
    <w:rsid w:val="00336AAB"/>
    <w:rsid w:val="00336AC6"/>
    <w:rsid w:val="00336B05"/>
    <w:rsid w:val="00336DA4"/>
    <w:rsid w:val="00337772"/>
    <w:rsid w:val="00337802"/>
    <w:rsid w:val="0034026E"/>
    <w:rsid w:val="0034089C"/>
    <w:rsid w:val="003415CE"/>
    <w:rsid w:val="00342363"/>
    <w:rsid w:val="003424B6"/>
    <w:rsid w:val="00342F94"/>
    <w:rsid w:val="003436FC"/>
    <w:rsid w:val="00343AAF"/>
    <w:rsid w:val="00343C98"/>
    <w:rsid w:val="00343EAB"/>
    <w:rsid w:val="003441A4"/>
    <w:rsid w:val="0034450A"/>
    <w:rsid w:val="0034464B"/>
    <w:rsid w:val="00344A6C"/>
    <w:rsid w:val="0034575E"/>
    <w:rsid w:val="00346135"/>
    <w:rsid w:val="003462BB"/>
    <w:rsid w:val="00346889"/>
    <w:rsid w:val="003468B4"/>
    <w:rsid w:val="003475D7"/>
    <w:rsid w:val="00347AAA"/>
    <w:rsid w:val="00350A84"/>
    <w:rsid w:val="00350BC2"/>
    <w:rsid w:val="00350D5D"/>
    <w:rsid w:val="00350EBD"/>
    <w:rsid w:val="003513CC"/>
    <w:rsid w:val="00351954"/>
    <w:rsid w:val="00351BC4"/>
    <w:rsid w:val="00352253"/>
    <w:rsid w:val="0035244F"/>
    <w:rsid w:val="00352863"/>
    <w:rsid w:val="00352E2E"/>
    <w:rsid w:val="00353F42"/>
    <w:rsid w:val="003546A5"/>
    <w:rsid w:val="00354E1F"/>
    <w:rsid w:val="00354FC8"/>
    <w:rsid w:val="00355160"/>
    <w:rsid w:val="00355A1D"/>
    <w:rsid w:val="00355D76"/>
    <w:rsid w:val="00355DB1"/>
    <w:rsid w:val="003565F2"/>
    <w:rsid w:val="00356C68"/>
    <w:rsid w:val="003578A6"/>
    <w:rsid w:val="00357C78"/>
    <w:rsid w:val="00360874"/>
    <w:rsid w:val="00360E31"/>
    <w:rsid w:val="00360EE0"/>
    <w:rsid w:val="00360FCD"/>
    <w:rsid w:val="0036146B"/>
    <w:rsid w:val="0036147A"/>
    <w:rsid w:val="0036173A"/>
    <w:rsid w:val="003621C5"/>
    <w:rsid w:val="003625BD"/>
    <w:rsid w:val="0036262B"/>
    <w:rsid w:val="00362859"/>
    <w:rsid w:val="00362C03"/>
    <w:rsid w:val="003634A3"/>
    <w:rsid w:val="0036380D"/>
    <w:rsid w:val="00363A17"/>
    <w:rsid w:val="00363A40"/>
    <w:rsid w:val="00363AEC"/>
    <w:rsid w:val="00363B55"/>
    <w:rsid w:val="00364049"/>
    <w:rsid w:val="00364659"/>
    <w:rsid w:val="00364EEA"/>
    <w:rsid w:val="00365070"/>
    <w:rsid w:val="003650F8"/>
    <w:rsid w:val="00365353"/>
    <w:rsid w:val="0036574D"/>
    <w:rsid w:val="00365D86"/>
    <w:rsid w:val="00366027"/>
    <w:rsid w:val="00366205"/>
    <w:rsid w:val="003669F2"/>
    <w:rsid w:val="00366DB9"/>
    <w:rsid w:val="003672D9"/>
    <w:rsid w:val="00367354"/>
    <w:rsid w:val="00367DB2"/>
    <w:rsid w:val="00367E64"/>
    <w:rsid w:val="0037023F"/>
    <w:rsid w:val="003706E4"/>
    <w:rsid w:val="003707FD"/>
    <w:rsid w:val="0037091D"/>
    <w:rsid w:val="00370C29"/>
    <w:rsid w:val="00371615"/>
    <w:rsid w:val="00371EDD"/>
    <w:rsid w:val="0037231F"/>
    <w:rsid w:val="00372CD2"/>
    <w:rsid w:val="0037316E"/>
    <w:rsid w:val="00373A9C"/>
    <w:rsid w:val="00373FE1"/>
    <w:rsid w:val="003748B2"/>
    <w:rsid w:val="00374F46"/>
    <w:rsid w:val="00374F84"/>
    <w:rsid w:val="0037577E"/>
    <w:rsid w:val="003758AC"/>
    <w:rsid w:val="00375D0A"/>
    <w:rsid w:val="00375F01"/>
    <w:rsid w:val="0037641F"/>
    <w:rsid w:val="00376997"/>
    <w:rsid w:val="00376A29"/>
    <w:rsid w:val="00376BD4"/>
    <w:rsid w:val="00376D57"/>
    <w:rsid w:val="00377004"/>
    <w:rsid w:val="003772BE"/>
    <w:rsid w:val="003775CD"/>
    <w:rsid w:val="003776DB"/>
    <w:rsid w:val="0037773C"/>
    <w:rsid w:val="00377999"/>
    <w:rsid w:val="0038005C"/>
    <w:rsid w:val="00380936"/>
    <w:rsid w:val="00380A96"/>
    <w:rsid w:val="00381048"/>
    <w:rsid w:val="00381399"/>
    <w:rsid w:val="003816B9"/>
    <w:rsid w:val="003819DF"/>
    <w:rsid w:val="00381DC6"/>
    <w:rsid w:val="003829AC"/>
    <w:rsid w:val="00382D41"/>
    <w:rsid w:val="00382E37"/>
    <w:rsid w:val="00383028"/>
    <w:rsid w:val="003834E4"/>
    <w:rsid w:val="00383FEB"/>
    <w:rsid w:val="0038431D"/>
    <w:rsid w:val="00384527"/>
    <w:rsid w:val="00384C1D"/>
    <w:rsid w:val="003857A3"/>
    <w:rsid w:val="00385B36"/>
    <w:rsid w:val="003861CE"/>
    <w:rsid w:val="00386895"/>
    <w:rsid w:val="00386BDC"/>
    <w:rsid w:val="00386D5D"/>
    <w:rsid w:val="0038741D"/>
    <w:rsid w:val="00387723"/>
    <w:rsid w:val="00387C2C"/>
    <w:rsid w:val="00390474"/>
    <w:rsid w:val="0039051D"/>
    <w:rsid w:val="00390766"/>
    <w:rsid w:val="00390B00"/>
    <w:rsid w:val="00390C29"/>
    <w:rsid w:val="003918D5"/>
    <w:rsid w:val="00391CF1"/>
    <w:rsid w:val="00391FE5"/>
    <w:rsid w:val="0039207D"/>
    <w:rsid w:val="0039240E"/>
    <w:rsid w:val="00392697"/>
    <w:rsid w:val="00392E1C"/>
    <w:rsid w:val="0039306C"/>
    <w:rsid w:val="00393371"/>
    <w:rsid w:val="00393A66"/>
    <w:rsid w:val="00393C2C"/>
    <w:rsid w:val="00393C85"/>
    <w:rsid w:val="003946CA"/>
    <w:rsid w:val="00394BCF"/>
    <w:rsid w:val="00394FDE"/>
    <w:rsid w:val="0039502E"/>
    <w:rsid w:val="00395324"/>
    <w:rsid w:val="003953A4"/>
    <w:rsid w:val="003958F4"/>
    <w:rsid w:val="00395E91"/>
    <w:rsid w:val="00396101"/>
    <w:rsid w:val="0039637C"/>
    <w:rsid w:val="00396E83"/>
    <w:rsid w:val="00396F3B"/>
    <w:rsid w:val="00397456"/>
    <w:rsid w:val="00397A2D"/>
    <w:rsid w:val="00397BAC"/>
    <w:rsid w:val="00397BCF"/>
    <w:rsid w:val="00397D29"/>
    <w:rsid w:val="00397DD7"/>
    <w:rsid w:val="003A01B3"/>
    <w:rsid w:val="003A04A5"/>
    <w:rsid w:val="003A0C24"/>
    <w:rsid w:val="003A0CA1"/>
    <w:rsid w:val="003A1A9A"/>
    <w:rsid w:val="003A2CB3"/>
    <w:rsid w:val="003A2D41"/>
    <w:rsid w:val="003A3338"/>
    <w:rsid w:val="003A3C54"/>
    <w:rsid w:val="003A441A"/>
    <w:rsid w:val="003A444D"/>
    <w:rsid w:val="003A45E3"/>
    <w:rsid w:val="003A46E2"/>
    <w:rsid w:val="003A4766"/>
    <w:rsid w:val="003A4934"/>
    <w:rsid w:val="003A4B30"/>
    <w:rsid w:val="003A4CAF"/>
    <w:rsid w:val="003A4D30"/>
    <w:rsid w:val="003A5B3B"/>
    <w:rsid w:val="003A5E8D"/>
    <w:rsid w:val="003A6792"/>
    <w:rsid w:val="003A72BC"/>
    <w:rsid w:val="003A72E0"/>
    <w:rsid w:val="003A7534"/>
    <w:rsid w:val="003A7A33"/>
    <w:rsid w:val="003A7B7E"/>
    <w:rsid w:val="003A7C4F"/>
    <w:rsid w:val="003B0330"/>
    <w:rsid w:val="003B0930"/>
    <w:rsid w:val="003B11B8"/>
    <w:rsid w:val="003B12BD"/>
    <w:rsid w:val="003B2B49"/>
    <w:rsid w:val="003B2B93"/>
    <w:rsid w:val="003B30E3"/>
    <w:rsid w:val="003B32AF"/>
    <w:rsid w:val="003B32CC"/>
    <w:rsid w:val="003B3495"/>
    <w:rsid w:val="003B3846"/>
    <w:rsid w:val="003B38AF"/>
    <w:rsid w:val="003B38DF"/>
    <w:rsid w:val="003B3B96"/>
    <w:rsid w:val="003B3C19"/>
    <w:rsid w:val="003B433C"/>
    <w:rsid w:val="003B4468"/>
    <w:rsid w:val="003B45DE"/>
    <w:rsid w:val="003B4AE7"/>
    <w:rsid w:val="003B4D47"/>
    <w:rsid w:val="003B51E0"/>
    <w:rsid w:val="003B5A99"/>
    <w:rsid w:val="003B5B89"/>
    <w:rsid w:val="003B5F3E"/>
    <w:rsid w:val="003B6236"/>
    <w:rsid w:val="003B678E"/>
    <w:rsid w:val="003B6916"/>
    <w:rsid w:val="003B752B"/>
    <w:rsid w:val="003B7692"/>
    <w:rsid w:val="003C04E7"/>
    <w:rsid w:val="003C0545"/>
    <w:rsid w:val="003C0656"/>
    <w:rsid w:val="003C0673"/>
    <w:rsid w:val="003C098C"/>
    <w:rsid w:val="003C15AC"/>
    <w:rsid w:val="003C17C5"/>
    <w:rsid w:val="003C1C3F"/>
    <w:rsid w:val="003C1C5A"/>
    <w:rsid w:val="003C1C8A"/>
    <w:rsid w:val="003C2626"/>
    <w:rsid w:val="003C2972"/>
    <w:rsid w:val="003C2B17"/>
    <w:rsid w:val="003C32D3"/>
    <w:rsid w:val="003C38F7"/>
    <w:rsid w:val="003C4049"/>
    <w:rsid w:val="003C4EAF"/>
    <w:rsid w:val="003C52B6"/>
    <w:rsid w:val="003C52CD"/>
    <w:rsid w:val="003C55D1"/>
    <w:rsid w:val="003C589A"/>
    <w:rsid w:val="003C5955"/>
    <w:rsid w:val="003C59C3"/>
    <w:rsid w:val="003C672D"/>
    <w:rsid w:val="003C7144"/>
    <w:rsid w:val="003C71BD"/>
    <w:rsid w:val="003C73DF"/>
    <w:rsid w:val="003C7CF7"/>
    <w:rsid w:val="003D02F6"/>
    <w:rsid w:val="003D08D3"/>
    <w:rsid w:val="003D169C"/>
    <w:rsid w:val="003D341F"/>
    <w:rsid w:val="003D3644"/>
    <w:rsid w:val="003D38C9"/>
    <w:rsid w:val="003D3E3E"/>
    <w:rsid w:val="003D3ECE"/>
    <w:rsid w:val="003D401A"/>
    <w:rsid w:val="003D443F"/>
    <w:rsid w:val="003D4648"/>
    <w:rsid w:val="003D4BD4"/>
    <w:rsid w:val="003D4F9E"/>
    <w:rsid w:val="003D5624"/>
    <w:rsid w:val="003D5A96"/>
    <w:rsid w:val="003D5F60"/>
    <w:rsid w:val="003D625C"/>
    <w:rsid w:val="003D64A8"/>
    <w:rsid w:val="003D6545"/>
    <w:rsid w:val="003D6552"/>
    <w:rsid w:val="003D6905"/>
    <w:rsid w:val="003D6B55"/>
    <w:rsid w:val="003D6E93"/>
    <w:rsid w:val="003D6F62"/>
    <w:rsid w:val="003D74F6"/>
    <w:rsid w:val="003D7820"/>
    <w:rsid w:val="003E01C8"/>
    <w:rsid w:val="003E0290"/>
    <w:rsid w:val="003E0457"/>
    <w:rsid w:val="003E1197"/>
    <w:rsid w:val="003E15CD"/>
    <w:rsid w:val="003E162A"/>
    <w:rsid w:val="003E16B9"/>
    <w:rsid w:val="003E1CF3"/>
    <w:rsid w:val="003E1F0D"/>
    <w:rsid w:val="003E1F81"/>
    <w:rsid w:val="003E2014"/>
    <w:rsid w:val="003E28C1"/>
    <w:rsid w:val="003E2919"/>
    <w:rsid w:val="003E2A68"/>
    <w:rsid w:val="003E2AFE"/>
    <w:rsid w:val="003E2C15"/>
    <w:rsid w:val="003E3FEF"/>
    <w:rsid w:val="003E40AF"/>
    <w:rsid w:val="003E460C"/>
    <w:rsid w:val="003E512C"/>
    <w:rsid w:val="003E53EB"/>
    <w:rsid w:val="003E5816"/>
    <w:rsid w:val="003E5A3B"/>
    <w:rsid w:val="003E5A8C"/>
    <w:rsid w:val="003E5DCA"/>
    <w:rsid w:val="003E6791"/>
    <w:rsid w:val="003E6A09"/>
    <w:rsid w:val="003E6AB1"/>
    <w:rsid w:val="003E6CE3"/>
    <w:rsid w:val="003E73A3"/>
    <w:rsid w:val="003E774D"/>
    <w:rsid w:val="003E7A13"/>
    <w:rsid w:val="003F0089"/>
    <w:rsid w:val="003F01BF"/>
    <w:rsid w:val="003F049B"/>
    <w:rsid w:val="003F13D7"/>
    <w:rsid w:val="003F1D9C"/>
    <w:rsid w:val="003F21F4"/>
    <w:rsid w:val="003F24F8"/>
    <w:rsid w:val="003F2938"/>
    <w:rsid w:val="003F2EE1"/>
    <w:rsid w:val="003F3145"/>
    <w:rsid w:val="003F3310"/>
    <w:rsid w:val="003F3A3D"/>
    <w:rsid w:val="003F3B28"/>
    <w:rsid w:val="003F5849"/>
    <w:rsid w:val="003F5B3C"/>
    <w:rsid w:val="003F6C11"/>
    <w:rsid w:val="003F7A30"/>
    <w:rsid w:val="003F7ACB"/>
    <w:rsid w:val="003F7E48"/>
    <w:rsid w:val="003F7F26"/>
    <w:rsid w:val="00400215"/>
    <w:rsid w:val="0040021C"/>
    <w:rsid w:val="0040071F"/>
    <w:rsid w:val="00401571"/>
    <w:rsid w:val="00401584"/>
    <w:rsid w:val="00401840"/>
    <w:rsid w:val="004018F9"/>
    <w:rsid w:val="00401D7C"/>
    <w:rsid w:val="004021BA"/>
    <w:rsid w:val="004021F5"/>
    <w:rsid w:val="0040225F"/>
    <w:rsid w:val="00402616"/>
    <w:rsid w:val="00402927"/>
    <w:rsid w:val="00402B73"/>
    <w:rsid w:val="0040305D"/>
    <w:rsid w:val="00403A5B"/>
    <w:rsid w:val="00403BC7"/>
    <w:rsid w:val="00404947"/>
    <w:rsid w:val="00404C8C"/>
    <w:rsid w:val="00405090"/>
    <w:rsid w:val="004051CE"/>
    <w:rsid w:val="004056E9"/>
    <w:rsid w:val="00405724"/>
    <w:rsid w:val="00405D54"/>
    <w:rsid w:val="00406084"/>
    <w:rsid w:val="004063FD"/>
    <w:rsid w:val="00406AA8"/>
    <w:rsid w:val="00406B81"/>
    <w:rsid w:val="004074FB"/>
    <w:rsid w:val="00407938"/>
    <w:rsid w:val="00407A1C"/>
    <w:rsid w:val="00407D23"/>
    <w:rsid w:val="004100DB"/>
    <w:rsid w:val="00410664"/>
    <w:rsid w:val="004107C6"/>
    <w:rsid w:val="00410C94"/>
    <w:rsid w:val="00410E76"/>
    <w:rsid w:val="00410E93"/>
    <w:rsid w:val="00410EE7"/>
    <w:rsid w:val="00410F39"/>
    <w:rsid w:val="00410FCE"/>
    <w:rsid w:val="00411100"/>
    <w:rsid w:val="004114D3"/>
    <w:rsid w:val="004114DB"/>
    <w:rsid w:val="0041194B"/>
    <w:rsid w:val="00412018"/>
    <w:rsid w:val="00412BE5"/>
    <w:rsid w:val="00412FDA"/>
    <w:rsid w:val="004133FF"/>
    <w:rsid w:val="00413438"/>
    <w:rsid w:val="004136E9"/>
    <w:rsid w:val="00413C6B"/>
    <w:rsid w:val="00414560"/>
    <w:rsid w:val="0041514D"/>
    <w:rsid w:val="0041549A"/>
    <w:rsid w:val="004155D0"/>
    <w:rsid w:val="004159E6"/>
    <w:rsid w:val="004159EF"/>
    <w:rsid w:val="00416136"/>
    <w:rsid w:val="004164EF"/>
    <w:rsid w:val="00416D33"/>
    <w:rsid w:val="00417498"/>
    <w:rsid w:val="00420025"/>
    <w:rsid w:val="004203E1"/>
    <w:rsid w:val="00420D83"/>
    <w:rsid w:val="00421223"/>
    <w:rsid w:val="00421354"/>
    <w:rsid w:val="00421961"/>
    <w:rsid w:val="00421C03"/>
    <w:rsid w:val="00421F99"/>
    <w:rsid w:val="004221DC"/>
    <w:rsid w:val="0042222F"/>
    <w:rsid w:val="00422471"/>
    <w:rsid w:val="00422487"/>
    <w:rsid w:val="004230C4"/>
    <w:rsid w:val="00423148"/>
    <w:rsid w:val="004234AB"/>
    <w:rsid w:val="00423CC7"/>
    <w:rsid w:val="00423CCE"/>
    <w:rsid w:val="004240B2"/>
    <w:rsid w:val="00424A70"/>
    <w:rsid w:val="00424B9A"/>
    <w:rsid w:val="00424CAD"/>
    <w:rsid w:val="00424EBC"/>
    <w:rsid w:val="00424F25"/>
    <w:rsid w:val="004251BB"/>
    <w:rsid w:val="00425201"/>
    <w:rsid w:val="0042567D"/>
    <w:rsid w:val="00425B68"/>
    <w:rsid w:val="00426130"/>
    <w:rsid w:val="0042619A"/>
    <w:rsid w:val="00426443"/>
    <w:rsid w:val="00426D0C"/>
    <w:rsid w:val="00426DCE"/>
    <w:rsid w:val="00426DF8"/>
    <w:rsid w:val="004275DF"/>
    <w:rsid w:val="00427ADC"/>
    <w:rsid w:val="00427FB9"/>
    <w:rsid w:val="004300F5"/>
    <w:rsid w:val="004309BB"/>
    <w:rsid w:val="00430D15"/>
    <w:rsid w:val="00431730"/>
    <w:rsid w:val="00432327"/>
    <w:rsid w:val="0043243A"/>
    <w:rsid w:val="0043255C"/>
    <w:rsid w:val="00432C66"/>
    <w:rsid w:val="00432E3B"/>
    <w:rsid w:val="00433297"/>
    <w:rsid w:val="0043371C"/>
    <w:rsid w:val="00433962"/>
    <w:rsid w:val="00434529"/>
    <w:rsid w:val="0043461A"/>
    <w:rsid w:val="0043468C"/>
    <w:rsid w:val="00434A15"/>
    <w:rsid w:val="00434A96"/>
    <w:rsid w:val="004350BB"/>
    <w:rsid w:val="004356F5"/>
    <w:rsid w:val="00435831"/>
    <w:rsid w:val="004361B4"/>
    <w:rsid w:val="0043621E"/>
    <w:rsid w:val="00436388"/>
    <w:rsid w:val="00436DFA"/>
    <w:rsid w:val="00436EAE"/>
    <w:rsid w:val="0043700D"/>
    <w:rsid w:val="00437073"/>
    <w:rsid w:val="004373A2"/>
    <w:rsid w:val="00437EB7"/>
    <w:rsid w:val="0044015D"/>
    <w:rsid w:val="004404D7"/>
    <w:rsid w:val="004409DA"/>
    <w:rsid w:val="00440DAA"/>
    <w:rsid w:val="00441308"/>
    <w:rsid w:val="00441807"/>
    <w:rsid w:val="00441EDC"/>
    <w:rsid w:val="004421B1"/>
    <w:rsid w:val="00442724"/>
    <w:rsid w:val="00442792"/>
    <w:rsid w:val="00442857"/>
    <w:rsid w:val="00442DA1"/>
    <w:rsid w:val="00442EF3"/>
    <w:rsid w:val="004438D3"/>
    <w:rsid w:val="00444457"/>
    <w:rsid w:val="00444EA8"/>
    <w:rsid w:val="00445028"/>
    <w:rsid w:val="00445756"/>
    <w:rsid w:val="00445B1C"/>
    <w:rsid w:val="00445D73"/>
    <w:rsid w:val="004461C8"/>
    <w:rsid w:val="00446214"/>
    <w:rsid w:val="00446283"/>
    <w:rsid w:val="0044698B"/>
    <w:rsid w:val="00446B1F"/>
    <w:rsid w:val="00446FEE"/>
    <w:rsid w:val="00447622"/>
    <w:rsid w:val="00447BF7"/>
    <w:rsid w:val="00447CE1"/>
    <w:rsid w:val="00447FE5"/>
    <w:rsid w:val="00450253"/>
    <w:rsid w:val="0045048D"/>
    <w:rsid w:val="00450985"/>
    <w:rsid w:val="00450AE5"/>
    <w:rsid w:val="00450B7E"/>
    <w:rsid w:val="00450F91"/>
    <w:rsid w:val="00451597"/>
    <w:rsid w:val="00451762"/>
    <w:rsid w:val="004517FE"/>
    <w:rsid w:val="00451907"/>
    <w:rsid w:val="00451C89"/>
    <w:rsid w:val="004525C9"/>
    <w:rsid w:val="00452DEE"/>
    <w:rsid w:val="00453107"/>
    <w:rsid w:val="00453583"/>
    <w:rsid w:val="0045376A"/>
    <w:rsid w:val="00453AE3"/>
    <w:rsid w:val="004540D6"/>
    <w:rsid w:val="0045452E"/>
    <w:rsid w:val="00454B56"/>
    <w:rsid w:val="00455418"/>
    <w:rsid w:val="00455D44"/>
    <w:rsid w:val="004569C6"/>
    <w:rsid w:val="00456B80"/>
    <w:rsid w:val="00456B9D"/>
    <w:rsid w:val="00456FA2"/>
    <w:rsid w:val="00456FDC"/>
    <w:rsid w:val="00457614"/>
    <w:rsid w:val="004578F7"/>
    <w:rsid w:val="00457B3C"/>
    <w:rsid w:val="00461497"/>
    <w:rsid w:val="004614F7"/>
    <w:rsid w:val="0046158B"/>
    <w:rsid w:val="004619D5"/>
    <w:rsid w:val="00462539"/>
    <w:rsid w:val="004626AC"/>
    <w:rsid w:val="004639AB"/>
    <w:rsid w:val="00463BF1"/>
    <w:rsid w:val="00463DE2"/>
    <w:rsid w:val="00463F6F"/>
    <w:rsid w:val="004640E0"/>
    <w:rsid w:val="004643CA"/>
    <w:rsid w:val="004644D3"/>
    <w:rsid w:val="004647A0"/>
    <w:rsid w:val="00464E3A"/>
    <w:rsid w:val="004652CC"/>
    <w:rsid w:val="00465369"/>
    <w:rsid w:val="00465677"/>
    <w:rsid w:val="00465C24"/>
    <w:rsid w:val="00465D8C"/>
    <w:rsid w:val="00465DD0"/>
    <w:rsid w:val="004661AF"/>
    <w:rsid w:val="00466273"/>
    <w:rsid w:val="00466A5B"/>
    <w:rsid w:val="00466BE0"/>
    <w:rsid w:val="0046704B"/>
    <w:rsid w:val="004670D5"/>
    <w:rsid w:val="00467167"/>
    <w:rsid w:val="00467583"/>
    <w:rsid w:val="004700A1"/>
    <w:rsid w:val="004709B4"/>
    <w:rsid w:val="00470AB8"/>
    <w:rsid w:val="0047106E"/>
    <w:rsid w:val="004713AB"/>
    <w:rsid w:val="00471F01"/>
    <w:rsid w:val="004722CE"/>
    <w:rsid w:val="00472576"/>
    <w:rsid w:val="00472EF4"/>
    <w:rsid w:val="0047320B"/>
    <w:rsid w:val="00473379"/>
    <w:rsid w:val="00473F3E"/>
    <w:rsid w:val="004741A5"/>
    <w:rsid w:val="004742AE"/>
    <w:rsid w:val="00474654"/>
    <w:rsid w:val="00474679"/>
    <w:rsid w:val="004749AD"/>
    <w:rsid w:val="00474D6C"/>
    <w:rsid w:val="00474E3D"/>
    <w:rsid w:val="00475066"/>
    <w:rsid w:val="004751BE"/>
    <w:rsid w:val="0047541B"/>
    <w:rsid w:val="00475484"/>
    <w:rsid w:val="0047589D"/>
    <w:rsid w:val="0047624B"/>
    <w:rsid w:val="00476B23"/>
    <w:rsid w:val="00477318"/>
    <w:rsid w:val="0047745D"/>
    <w:rsid w:val="00477927"/>
    <w:rsid w:val="00477B2C"/>
    <w:rsid w:val="00477CD9"/>
    <w:rsid w:val="00477CED"/>
    <w:rsid w:val="00477F07"/>
    <w:rsid w:val="004807E3"/>
    <w:rsid w:val="00480A14"/>
    <w:rsid w:val="00480ADD"/>
    <w:rsid w:val="0048163B"/>
    <w:rsid w:val="0048175F"/>
    <w:rsid w:val="00481B2C"/>
    <w:rsid w:val="00481DAC"/>
    <w:rsid w:val="00482078"/>
    <w:rsid w:val="004825FD"/>
    <w:rsid w:val="00482B52"/>
    <w:rsid w:val="00482CBB"/>
    <w:rsid w:val="00482CE0"/>
    <w:rsid w:val="00482F6C"/>
    <w:rsid w:val="00482FC3"/>
    <w:rsid w:val="004831C8"/>
    <w:rsid w:val="004834BB"/>
    <w:rsid w:val="00483553"/>
    <w:rsid w:val="004837A9"/>
    <w:rsid w:val="00483832"/>
    <w:rsid w:val="00483B32"/>
    <w:rsid w:val="00483F02"/>
    <w:rsid w:val="00484002"/>
    <w:rsid w:val="00484073"/>
    <w:rsid w:val="00484665"/>
    <w:rsid w:val="00484A8C"/>
    <w:rsid w:val="0048524E"/>
    <w:rsid w:val="0048537B"/>
    <w:rsid w:val="0048580F"/>
    <w:rsid w:val="00485833"/>
    <w:rsid w:val="00485A27"/>
    <w:rsid w:val="00486738"/>
    <w:rsid w:val="00486BDB"/>
    <w:rsid w:val="004874B7"/>
    <w:rsid w:val="004874EC"/>
    <w:rsid w:val="0048791D"/>
    <w:rsid w:val="0049005C"/>
    <w:rsid w:val="004902DA"/>
    <w:rsid w:val="0049044A"/>
    <w:rsid w:val="00490BC4"/>
    <w:rsid w:val="0049150D"/>
    <w:rsid w:val="004916A7"/>
    <w:rsid w:val="00491AD9"/>
    <w:rsid w:val="00491F8E"/>
    <w:rsid w:val="00492608"/>
    <w:rsid w:val="004928F2"/>
    <w:rsid w:val="00492A6A"/>
    <w:rsid w:val="00492AA9"/>
    <w:rsid w:val="00492B7A"/>
    <w:rsid w:val="00492E15"/>
    <w:rsid w:val="00492ED9"/>
    <w:rsid w:val="00493064"/>
    <w:rsid w:val="004935A3"/>
    <w:rsid w:val="00493965"/>
    <w:rsid w:val="00493AD4"/>
    <w:rsid w:val="00493BAF"/>
    <w:rsid w:val="00493DED"/>
    <w:rsid w:val="004940B8"/>
    <w:rsid w:val="00494823"/>
    <w:rsid w:val="004949F0"/>
    <w:rsid w:val="00494ECB"/>
    <w:rsid w:val="004952EF"/>
    <w:rsid w:val="00495349"/>
    <w:rsid w:val="0049569A"/>
    <w:rsid w:val="004959CE"/>
    <w:rsid w:val="00495C29"/>
    <w:rsid w:val="00495CCE"/>
    <w:rsid w:val="00495D4B"/>
    <w:rsid w:val="00495DEE"/>
    <w:rsid w:val="00495E32"/>
    <w:rsid w:val="00495F53"/>
    <w:rsid w:val="0049639F"/>
    <w:rsid w:val="004967FD"/>
    <w:rsid w:val="004969D0"/>
    <w:rsid w:val="004969D8"/>
    <w:rsid w:val="00496B3D"/>
    <w:rsid w:val="00496C5C"/>
    <w:rsid w:val="00497100"/>
    <w:rsid w:val="0049770D"/>
    <w:rsid w:val="004A0001"/>
    <w:rsid w:val="004A0383"/>
    <w:rsid w:val="004A04DC"/>
    <w:rsid w:val="004A050D"/>
    <w:rsid w:val="004A07C4"/>
    <w:rsid w:val="004A0CA6"/>
    <w:rsid w:val="004A15FE"/>
    <w:rsid w:val="004A2046"/>
    <w:rsid w:val="004A20E1"/>
    <w:rsid w:val="004A21DF"/>
    <w:rsid w:val="004A225A"/>
    <w:rsid w:val="004A263F"/>
    <w:rsid w:val="004A281E"/>
    <w:rsid w:val="004A2A71"/>
    <w:rsid w:val="004A2AF1"/>
    <w:rsid w:val="004A2D9C"/>
    <w:rsid w:val="004A2FD5"/>
    <w:rsid w:val="004A32B8"/>
    <w:rsid w:val="004A3BA3"/>
    <w:rsid w:val="004A4637"/>
    <w:rsid w:val="004A479C"/>
    <w:rsid w:val="004A5253"/>
    <w:rsid w:val="004A5E7E"/>
    <w:rsid w:val="004A6A41"/>
    <w:rsid w:val="004A6ABC"/>
    <w:rsid w:val="004A7B98"/>
    <w:rsid w:val="004A7DE3"/>
    <w:rsid w:val="004B0457"/>
    <w:rsid w:val="004B0BA2"/>
    <w:rsid w:val="004B1158"/>
    <w:rsid w:val="004B1842"/>
    <w:rsid w:val="004B187B"/>
    <w:rsid w:val="004B1C39"/>
    <w:rsid w:val="004B1CAA"/>
    <w:rsid w:val="004B1D8A"/>
    <w:rsid w:val="004B1EEA"/>
    <w:rsid w:val="004B2175"/>
    <w:rsid w:val="004B3379"/>
    <w:rsid w:val="004B3422"/>
    <w:rsid w:val="004B3D5A"/>
    <w:rsid w:val="004B3E0F"/>
    <w:rsid w:val="004B41E0"/>
    <w:rsid w:val="004B4A12"/>
    <w:rsid w:val="004B4A74"/>
    <w:rsid w:val="004B4AD9"/>
    <w:rsid w:val="004B4B14"/>
    <w:rsid w:val="004B52A3"/>
    <w:rsid w:val="004B5FFB"/>
    <w:rsid w:val="004B611F"/>
    <w:rsid w:val="004B633F"/>
    <w:rsid w:val="004B6878"/>
    <w:rsid w:val="004B6E3E"/>
    <w:rsid w:val="004B74D3"/>
    <w:rsid w:val="004B75B4"/>
    <w:rsid w:val="004B764B"/>
    <w:rsid w:val="004B767C"/>
    <w:rsid w:val="004C03BF"/>
    <w:rsid w:val="004C0744"/>
    <w:rsid w:val="004C0F3F"/>
    <w:rsid w:val="004C1718"/>
    <w:rsid w:val="004C1A2A"/>
    <w:rsid w:val="004C2401"/>
    <w:rsid w:val="004C2AF8"/>
    <w:rsid w:val="004C2FF0"/>
    <w:rsid w:val="004C36A7"/>
    <w:rsid w:val="004C3C0F"/>
    <w:rsid w:val="004C3E34"/>
    <w:rsid w:val="004C3F9F"/>
    <w:rsid w:val="004C4066"/>
    <w:rsid w:val="004C4AEF"/>
    <w:rsid w:val="004C4B0A"/>
    <w:rsid w:val="004C4B10"/>
    <w:rsid w:val="004C4C56"/>
    <w:rsid w:val="004C55CD"/>
    <w:rsid w:val="004C5882"/>
    <w:rsid w:val="004C5B31"/>
    <w:rsid w:val="004C6037"/>
    <w:rsid w:val="004C64C5"/>
    <w:rsid w:val="004C73A4"/>
    <w:rsid w:val="004C76B2"/>
    <w:rsid w:val="004C7AAA"/>
    <w:rsid w:val="004D08DA"/>
    <w:rsid w:val="004D098F"/>
    <w:rsid w:val="004D0ACE"/>
    <w:rsid w:val="004D0E2B"/>
    <w:rsid w:val="004D11E1"/>
    <w:rsid w:val="004D17A3"/>
    <w:rsid w:val="004D2435"/>
    <w:rsid w:val="004D3027"/>
    <w:rsid w:val="004D316E"/>
    <w:rsid w:val="004D3549"/>
    <w:rsid w:val="004D365E"/>
    <w:rsid w:val="004D3F3D"/>
    <w:rsid w:val="004D439D"/>
    <w:rsid w:val="004D44EB"/>
    <w:rsid w:val="004D47CB"/>
    <w:rsid w:val="004D487F"/>
    <w:rsid w:val="004D4CEF"/>
    <w:rsid w:val="004D578A"/>
    <w:rsid w:val="004D5C61"/>
    <w:rsid w:val="004D5FCD"/>
    <w:rsid w:val="004D6368"/>
    <w:rsid w:val="004D6597"/>
    <w:rsid w:val="004D6650"/>
    <w:rsid w:val="004D66B3"/>
    <w:rsid w:val="004D684C"/>
    <w:rsid w:val="004D6961"/>
    <w:rsid w:val="004D757B"/>
    <w:rsid w:val="004D7601"/>
    <w:rsid w:val="004D76BE"/>
    <w:rsid w:val="004D7CAA"/>
    <w:rsid w:val="004E044C"/>
    <w:rsid w:val="004E0BAD"/>
    <w:rsid w:val="004E0C00"/>
    <w:rsid w:val="004E13B1"/>
    <w:rsid w:val="004E1573"/>
    <w:rsid w:val="004E204B"/>
    <w:rsid w:val="004E23DB"/>
    <w:rsid w:val="004E24B1"/>
    <w:rsid w:val="004E24B6"/>
    <w:rsid w:val="004E28FC"/>
    <w:rsid w:val="004E2916"/>
    <w:rsid w:val="004E2EA7"/>
    <w:rsid w:val="004E42DE"/>
    <w:rsid w:val="004E47B1"/>
    <w:rsid w:val="004E4A2A"/>
    <w:rsid w:val="004E4C76"/>
    <w:rsid w:val="004E4DA3"/>
    <w:rsid w:val="004E52B5"/>
    <w:rsid w:val="004E5350"/>
    <w:rsid w:val="004E536B"/>
    <w:rsid w:val="004E54CF"/>
    <w:rsid w:val="004E54D3"/>
    <w:rsid w:val="004E5967"/>
    <w:rsid w:val="004E5AF5"/>
    <w:rsid w:val="004E604C"/>
    <w:rsid w:val="004E60A0"/>
    <w:rsid w:val="004E6176"/>
    <w:rsid w:val="004E6237"/>
    <w:rsid w:val="004E6B33"/>
    <w:rsid w:val="004E751B"/>
    <w:rsid w:val="004E76E1"/>
    <w:rsid w:val="004E7802"/>
    <w:rsid w:val="004E795C"/>
    <w:rsid w:val="004E7CAF"/>
    <w:rsid w:val="004E7D94"/>
    <w:rsid w:val="004F01BE"/>
    <w:rsid w:val="004F08D3"/>
    <w:rsid w:val="004F0AF6"/>
    <w:rsid w:val="004F143B"/>
    <w:rsid w:val="004F1A8F"/>
    <w:rsid w:val="004F1C33"/>
    <w:rsid w:val="004F1F58"/>
    <w:rsid w:val="004F2ADB"/>
    <w:rsid w:val="004F2B52"/>
    <w:rsid w:val="004F2DA1"/>
    <w:rsid w:val="004F3298"/>
    <w:rsid w:val="004F37B4"/>
    <w:rsid w:val="004F39E4"/>
    <w:rsid w:val="004F3A57"/>
    <w:rsid w:val="004F3D72"/>
    <w:rsid w:val="004F4192"/>
    <w:rsid w:val="004F44BC"/>
    <w:rsid w:val="004F48F0"/>
    <w:rsid w:val="004F498D"/>
    <w:rsid w:val="004F4F7C"/>
    <w:rsid w:val="004F5508"/>
    <w:rsid w:val="004F55F7"/>
    <w:rsid w:val="004F5839"/>
    <w:rsid w:val="004F589F"/>
    <w:rsid w:val="004F5FA5"/>
    <w:rsid w:val="004F735F"/>
    <w:rsid w:val="004F7A81"/>
    <w:rsid w:val="005000B5"/>
    <w:rsid w:val="005004F4"/>
    <w:rsid w:val="00501078"/>
    <w:rsid w:val="00501647"/>
    <w:rsid w:val="00501783"/>
    <w:rsid w:val="00501818"/>
    <w:rsid w:val="00501B40"/>
    <w:rsid w:val="00501F29"/>
    <w:rsid w:val="00502011"/>
    <w:rsid w:val="00502160"/>
    <w:rsid w:val="005021DC"/>
    <w:rsid w:val="00502218"/>
    <w:rsid w:val="0050236F"/>
    <w:rsid w:val="005028B5"/>
    <w:rsid w:val="00502E4E"/>
    <w:rsid w:val="005034DB"/>
    <w:rsid w:val="00503668"/>
    <w:rsid w:val="00503A21"/>
    <w:rsid w:val="00503A49"/>
    <w:rsid w:val="00503AA7"/>
    <w:rsid w:val="005040CD"/>
    <w:rsid w:val="00504396"/>
    <w:rsid w:val="00504EE6"/>
    <w:rsid w:val="00505060"/>
    <w:rsid w:val="00505312"/>
    <w:rsid w:val="00505D46"/>
    <w:rsid w:val="00505E60"/>
    <w:rsid w:val="005069E9"/>
    <w:rsid w:val="00506BB8"/>
    <w:rsid w:val="0050711D"/>
    <w:rsid w:val="005072AD"/>
    <w:rsid w:val="0050736A"/>
    <w:rsid w:val="005077E0"/>
    <w:rsid w:val="005077FC"/>
    <w:rsid w:val="00507DA5"/>
    <w:rsid w:val="00510661"/>
    <w:rsid w:val="00510E37"/>
    <w:rsid w:val="00511B42"/>
    <w:rsid w:val="00511C8C"/>
    <w:rsid w:val="00511E2D"/>
    <w:rsid w:val="00511EE7"/>
    <w:rsid w:val="0051265E"/>
    <w:rsid w:val="00512993"/>
    <w:rsid w:val="00512CCA"/>
    <w:rsid w:val="00512F99"/>
    <w:rsid w:val="00513267"/>
    <w:rsid w:val="005133A4"/>
    <w:rsid w:val="00513903"/>
    <w:rsid w:val="0051405B"/>
    <w:rsid w:val="00514414"/>
    <w:rsid w:val="00514A4E"/>
    <w:rsid w:val="00515016"/>
    <w:rsid w:val="00515070"/>
    <w:rsid w:val="00515A94"/>
    <w:rsid w:val="00515EC8"/>
    <w:rsid w:val="0051650B"/>
    <w:rsid w:val="005168FC"/>
    <w:rsid w:val="00516FB9"/>
    <w:rsid w:val="00517ADE"/>
    <w:rsid w:val="00517E00"/>
    <w:rsid w:val="0052004F"/>
    <w:rsid w:val="0052006D"/>
    <w:rsid w:val="00520736"/>
    <w:rsid w:val="0052093A"/>
    <w:rsid w:val="00520D64"/>
    <w:rsid w:val="005219E1"/>
    <w:rsid w:val="00521C1F"/>
    <w:rsid w:val="00522320"/>
    <w:rsid w:val="0052263A"/>
    <w:rsid w:val="0052299D"/>
    <w:rsid w:val="00522DC7"/>
    <w:rsid w:val="00522F84"/>
    <w:rsid w:val="00524170"/>
    <w:rsid w:val="00524460"/>
    <w:rsid w:val="005245D5"/>
    <w:rsid w:val="00524AEB"/>
    <w:rsid w:val="00524CE7"/>
    <w:rsid w:val="0052501E"/>
    <w:rsid w:val="005253F2"/>
    <w:rsid w:val="005255B2"/>
    <w:rsid w:val="005257BD"/>
    <w:rsid w:val="00525A95"/>
    <w:rsid w:val="00525BA0"/>
    <w:rsid w:val="00525EE5"/>
    <w:rsid w:val="0052639D"/>
    <w:rsid w:val="00526497"/>
    <w:rsid w:val="0052661A"/>
    <w:rsid w:val="005267D7"/>
    <w:rsid w:val="00526C16"/>
    <w:rsid w:val="00527388"/>
    <w:rsid w:val="0052766D"/>
    <w:rsid w:val="00527866"/>
    <w:rsid w:val="00527CF9"/>
    <w:rsid w:val="0053015D"/>
    <w:rsid w:val="0053044E"/>
    <w:rsid w:val="00530727"/>
    <w:rsid w:val="00530B3F"/>
    <w:rsid w:val="00530BA4"/>
    <w:rsid w:val="00530D17"/>
    <w:rsid w:val="00531224"/>
    <w:rsid w:val="00531422"/>
    <w:rsid w:val="00531560"/>
    <w:rsid w:val="00531768"/>
    <w:rsid w:val="005319F3"/>
    <w:rsid w:val="00531F65"/>
    <w:rsid w:val="0053211C"/>
    <w:rsid w:val="00532170"/>
    <w:rsid w:val="00532219"/>
    <w:rsid w:val="0053243E"/>
    <w:rsid w:val="0053265D"/>
    <w:rsid w:val="00532C72"/>
    <w:rsid w:val="005338C0"/>
    <w:rsid w:val="00533A65"/>
    <w:rsid w:val="00533F03"/>
    <w:rsid w:val="00534036"/>
    <w:rsid w:val="00534225"/>
    <w:rsid w:val="00534C6F"/>
    <w:rsid w:val="005351EA"/>
    <w:rsid w:val="00535211"/>
    <w:rsid w:val="00535817"/>
    <w:rsid w:val="00535F6A"/>
    <w:rsid w:val="00536477"/>
    <w:rsid w:val="00536507"/>
    <w:rsid w:val="00536754"/>
    <w:rsid w:val="00536EEF"/>
    <w:rsid w:val="00537305"/>
    <w:rsid w:val="00537957"/>
    <w:rsid w:val="00540B65"/>
    <w:rsid w:val="00540CC2"/>
    <w:rsid w:val="00540E14"/>
    <w:rsid w:val="00541234"/>
    <w:rsid w:val="005416E0"/>
    <w:rsid w:val="00541895"/>
    <w:rsid w:val="00541D02"/>
    <w:rsid w:val="00541F4D"/>
    <w:rsid w:val="00542184"/>
    <w:rsid w:val="005421C6"/>
    <w:rsid w:val="00542343"/>
    <w:rsid w:val="00542653"/>
    <w:rsid w:val="00542C79"/>
    <w:rsid w:val="00542D5B"/>
    <w:rsid w:val="00542EF5"/>
    <w:rsid w:val="00542F8B"/>
    <w:rsid w:val="005437E9"/>
    <w:rsid w:val="00543C32"/>
    <w:rsid w:val="00543C53"/>
    <w:rsid w:val="00543EE1"/>
    <w:rsid w:val="005446DB"/>
    <w:rsid w:val="005446F1"/>
    <w:rsid w:val="00544840"/>
    <w:rsid w:val="00544B4E"/>
    <w:rsid w:val="00544C71"/>
    <w:rsid w:val="0054522F"/>
    <w:rsid w:val="00545723"/>
    <w:rsid w:val="00545880"/>
    <w:rsid w:val="00546414"/>
    <w:rsid w:val="00546C94"/>
    <w:rsid w:val="00546F6F"/>
    <w:rsid w:val="005473D8"/>
    <w:rsid w:val="005474BE"/>
    <w:rsid w:val="005477E8"/>
    <w:rsid w:val="00547917"/>
    <w:rsid w:val="00547CE7"/>
    <w:rsid w:val="00547DA9"/>
    <w:rsid w:val="00547FB4"/>
    <w:rsid w:val="005500B3"/>
    <w:rsid w:val="0055026F"/>
    <w:rsid w:val="005502AE"/>
    <w:rsid w:val="00550313"/>
    <w:rsid w:val="00550499"/>
    <w:rsid w:val="0055078B"/>
    <w:rsid w:val="00550927"/>
    <w:rsid w:val="00550EC0"/>
    <w:rsid w:val="005513B4"/>
    <w:rsid w:val="00551A00"/>
    <w:rsid w:val="00551A75"/>
    <w:rsid w:val="00551AEB"/>
    <w:rsid w:val="00551B1B"/>
    <w:rsid w:val="00551D3C"/>
    <w:rsid w:val="00552074"/>
    <w:rsid w:val="005528F8"/>
    <w:rsid w:val="0055296B"/>
    <w:rsid w:val="00553890"/>
    <w:rsid w:val="005539FC"/>
    <w:rsid w:val="00553B04"/>
    <w:rsid w:val="00553B2D"/>
    <w:rsid w:val="00553F70"/>
    <w:rsid w:val="005548B0"/>
    <w:rsid w:val="00555042"/>
    <w:rsid w:val="00555228"/>
    <w:rsid w:val="0055535D"/>
    <w:rsid w:val="005558B2"/>
    <w:rsid w:val="0055590C"/>
    <w:rsid w:val="00555F70"/>
    <w:rsid w:val="00556D02"/>
    <w:rsid w:val="00556DEC"/>
    <w:rsid w:val="00556F43"/>
    <w:rsid w:val="00557133"/>
    <w:rsid w:val="00557297"/>
    <w:rsid w:val="005579A4"/>
    <w:rsid w:val="0056043C"/>
    <w:rsid w:val="005609AE"/>
    <w:rsid w:val="00560E25"/>
    <w:rsid w:val="00561005"/>
    <w:rsid w:val="00561201"/>
    <w:rsid w:val="005612B1"/>
    <w:rsid w:val="0056164C"/>
    <w:rsid w:val="005617D6"/>
    <w:rsid w:val="0056188F"/>
    <w:rsid w:val="00561C47"/>
    <w:rsid w:val="00561DB3"/>
    <w:rsid w:val="005623BA"/>
    <w:rsid w:val="00562411"/>
    <w:rsid w:val="005624CA"/>
    <w:rsid w:val="00563475"/>
    <w:rsid w:val="0056356E"/>
    <w:rsid w:val="0056383E"/>
    <w:rsid w:val="00563C54"/>
    <w:rsid w:val="00563DA5"/>
    <w:rsid w:val="00563F21"/>
    <w:rsid w:val="00564204"/>
    <w:rsid w:val="00564357"/>
    <w:rsid w:val="00564397"/>
    <w:rsid w:val="005645E5"/>
    <w:rsid w:val="005659B5"/>
    <w:rsid w:val="00566237"/>
    <w:rsid w:val="005670EF"/>
    <w:rsid w:val="0056718B"/>
    <w:rsid w:val="005679C7"/>
    <w:rsid w:val="00567A72"/>
    <w:rsid w:val="00567B2D"/>
    <w:rsid w:val="00567D62"/>
    <w:rsid w:val="00570612"/>
    <w:rsid w:val="00570748"/>
    <w:rsid w:val="0057082F"/>
    <w:rsid w:val="005708A8"/>
    <w:rsid w:val="00571590"/>
    <w:rsid w:val="00571724"/>
    <w:rsid w:val="00571EC6"/>
    <w:rsid w:val="00572D79"/>
    <w:rsid w:val="00573969"/>
    <w:rsid w:val="00573F3A"/>
    <w:rsid w:val="0057413B"/>
    <w:rsid w:val="00574943"/>
    <w:rsid w:val="005750B7"/>
    <w:rsid w:val="00575313"/>
    <w:rsid w:val="00575A22"/>
    <w:rsid w:val="00575AA5"/>
    <w:rsid w:val="00575D34"/>
    <w:rsid w:val="00576255"/>
    <w:rsid w:val="0057666B"/>
    <w:rsid w:val="00576B24"/>
    <w:rsid w:val="00577362"/>
    <w:rsid w:val="00577480"/>
    <w:rsid w:val="005777EB"/>
    <w:rsid w:val="00577871"/>
    <w:rsid w:val="005779ED"/>
    <w:rsid w:val="005803EC"/>
    <w:rsid w:val="005808B1"/>
    <w:rsid w:val="00581079"/>
    <w:rsid w:val="005813F1"/>
    <w:rsid w:val="005816E8"/>
    <w:rsid w:val="00581AD9"/>
    <w:rsid w:val="00582119"/>
    <w:rsid w:val="00582209"/>
    <w:rsid w:val="0058224B"/>
    <w:rsid w:val="005822FC"/>
    <w:rsid w:val="005824C2"/>
    <w:rsid w:val="005826C9"/>
    <w:rsid w:val="00582C31"/>
    <w:rsid w:val="00583485"/>
    <w:rsid w:val="005843BA"/>
    <w:rsid w:val="0058477F"/>
    <w:rsid w:val="00584B8B"/>
    <w:rsid w:val="00584C5F"/>
    <w:rsid w:val="005850E5"/>
    <w:rsid w:val="005851BE"/>
    <w:rsid w:val="00585685"/>
    <w:rsid w:val="0058591B"/>
    <w:rsid w:val="0058611C"/>
    <w:rsid w:val="00587196"/>
    <w:rsid w:val="00587EBC"/>
    <w:rsid w:val="00590705"/>
    <w:rsid w:val="00590B17"/>
    <w:rsid w:val="00591AF7"/>
    <w:rsid w:val="0059230A"/>
    <w:rsid w:val="005923F8"/>
    <w:rsid w:val="00592825"/>
    <w:rsid w:val="00592BC2"/>
    <w:rsid w:val="00592DEC"/>
    <w:rsid w:val="005934F0"/>
    <w:rsid w:val="005935C3"/>
    <w:rsid w:val="00593891"/>
    <w:rsid w:val="00594130"/>
    <w:rsid w:val="00594855"/>
    <w:rsid w:val="00594D20"/>
    <w:rsid w:val="00595549"/>
    <w:rsid w:val="0059564B"/>
    <w:rsid w:val="00595680"/>
    <w:rsid w:val="00595992"/>
    <w:rsid w:val="00595A53"/>
    <w:rsid w:val="00596338"/>
    <w:rsid w:val="00596F15"/>
    <w:rsid w:val="00597826"/>
    <w:rsid w:val="005A02AA"/>
    <w:rsid w:val="005A04A9"/>
    <w:rsid w:val="005A067A"/>
    <w:rsid w:val="005A0743"/>
    <w:rsid w:val="005A0A61"/>
    <w:rsid w:val="005A0B12"/>
    <w:rsid w:val="005A0DBC"/>
    <w:rsid w:val="005A2171"/>
    <w:rsid w:val="005A21EC"/>
    <w:rsid w:val="005A2682"/>
    <w:rsid w:val="005A2C6A"/>
    <w:rsid w:val="005A3099"/>
    <w:rsid w:val="005A3691"/>
    <w:rsid w:val="005A3AB2"/>
    <w:rsid w:val="005A3B01"/>
    <w:rsid w:val="005A3BD3"/>
    <w:rsid w:val="005A46BA"/>
    <w:rsid w:val="005A476C"/>
    <w:rsid w:val="005A4AF2"/>
    <w:rsid w:val="005A4AFF"/>
    <w:rsid w:val="005A544F"/>
    <w:rsid w:val="005A5497"/>
    <w:rsid w:val="005A568D"/>
    <w:rsid w:val="005A5790"/>
    <w:rsid w:val="005A58D0"/>
    <w:rsid w:val="005A6682"/>
    <w:rsid w:val="005A6DAA"/>
    <w:rsid w:val="005A7711"/>
    <w:rsid w:val="005A7C0B"/>
    <w:rsid w:val="005B05AC"/>
    <w:rsid w:val="005B0B30"/>
    <w:rsid w:val="005B0C2C"/>
    <w:rsid w:val="005B139C"/>
    <w:rsid w:val="005B1B0E"/>
    <w:rsid w:val="005B1D7D"/>
    <w:rsid w:val="005B1E9F"/>
    <w:rsid w:val="005B2CD9"/>
    <w:rsid w:val="005B340B"/>
    <w:rsid w:val="005B3473"/>
    <w:rsid w:val="005B3652"/>
    <w:rsid w:val="005B3B88"/>
    <w:rsid w:val="005B3C8F"/>
    <w:rsid w:val="005B3DC0"/>
    <w:rsid w:val="005B3E4B"/>
    <w:rsid w:val="005B4264"/>
    <w:rsid w:val="005B4BFD"/>
    <w:rsid w:val="005B5B9B"/>
    <w:rsid w:val="005B5FD7"/>
    <w:rsid w:val="005B61BE"/>
    <w:rsid w:val="005B6B92"/>
    <w:rsid w:val="005B71F0"/>
    <w:rsid w:val="005B77E6"/>
    <w:rsid w:val="005B78D2"/>
    <w:rsid w:val="005B7D9E"/>
    <w:rsid w:val="005B7DA3"/>
    <w:rsid w:val="005C01AE"/>
    <w:rsid w:val="005C02B7"/>
    <w:rsid w:val="005C032B"/>
    <w:rsid w:val="005C0A49"/>
    <w:rsid w:val="005C0D60"/>
    <w:rsid w:val="005C1ECF"/>
    <w:rsid w:val="005C215C"/>
    <w:rsid w:val="005C22CE"/>
    <w:rsid w:val="005C242D"/>
    <w:rsid w:val="005C2633"/>
    <w:rsid w:val="005C282B"/>
    <w:rsid w:val="005C2F20"/>
    <w:rsid w:val="005C3289"/>
    <w:rsid w:val="005C36FA"/>
    <w:rsid w:val="005C3837"/>
    <w:rsid w:val="005C3930"/>
    <w:rsid w:val="005C3A38"/>
    <w:rsid w:val="005C3BFE"/>
    <w:rsid w:val="005C3C67"/>
    <w:rsid w:val="005C3D82"/>
    <w:rsid w:val="005C56F9"/>
    <w:rsid w:val="005C5B26"/>
    <w:rsid w:val="005C5C70"/>
    <w:rsid w:val="005C5DDA"/>
    <w:rsid w:val="005C5EA1"/>
    <w:rsid w:val="005C6629"/>
    <w:rsid w:val="005C713B"/>
    <w:rsid w:val="005C77DF"/>
    <w:rsid w:val="005C79E7"/>
    <w:rsid w:val="005D01C2"/>
    <w:rsid w:val="005D06B0"/>
    <w:rsid w:val="005D0810"/>
    <w:rsid w:val="005D1093"/>
    <w:rsid w:val="005D135A"/>
    <w:rsid w:val="005D1655"/>
    <w:rsid w:val="005D19ED"/>
    <w:rsid w:val="005D1D98"/>
    <w:rsid w:val="005D286F"/>
    <w:rsid w:val="005D2A55"/>
    <w:rsid w:val="005D2F95"/>
    <w:rsid w:val="005D3540"/>
    <w:rsid w:val="005D36E3"/>
    <w:rsid w:val="005D3A35"/>
    <w:rsid w:val="005D3D7C"/>
    <w:rsid w:val="005D464C"/>
    <w:rsid w:val="005D4684"/>
    <w:rsid w:val="005D477E"/>
    <w:rsid w:val="005D4A2D"/>
    <w:rsid w:val="005D54D2"/>
    <w:rsid w:val="005D5698"/>
    <w:rsid w:val="005D57A5"/>
    <w:rsid w:val="005D5903"/>
    <w:rsid w:val="005D5A08"/>
    <w:rsid w:val="005D600B"/>
    <w:rsid w:val="005D6481"/>
    <w:rsid w:val="005D6EB7"/>
    <w:rsid w:val="005D7BFB"/>
    <w:rsid w:val="005E0018"/>
    <w:rsid w:val="005E0FEF"/>
    <w:rsid w:val="005E117C"/>
    <w:rsid w:val="005E137D"/>
    <w:rsid w:val="005E185E"/>
    <w:rsid w:val="005E20ED"/>
    <w:rsid w:val="005E2280"/>
    <w:rsid w:val="005E2344"/>
    <w:rsid w:val="005E2F9D"/>
    <w:rsid w:val="005E32AD"/>
    <w:rsid w:val="005E39C1"/>
    <w:rsid w:val="005E39DB"/>
    <w:rsid w:val="005E3E50"/>
    <w:rsid w:val="005E46E9"/>
    <w:rsid w:val="005E500B"/>
    <w:rsid w:val="005E50A4"/>
    <w:rsid w:val="005E51D4"/>
    <w:rsid w:val="005E5287"/>
    <w:rsid w:val="005E5531"/>
    <w:rsid w:val="005E58D0"/>
    <w:rsid w:val="005E6095"/>
    <w:rsid w:val="005E62A9"/>
    <w:rsid w:val="005E62F9"/>
    <w:rsid w:val="005E631B"/>
    <w:rsid w:val="005E667B"/>
    <w:rsid w:val="005E69A2"/>
    <w:rsid w:val="005E6A3A"/>
    <w:rsid w:val="005E70DB"/>
    <w:rsid w:val="005E7295"/>
    <w:rsid w:val="005E7A2D"/>
    <w:rsid w:val="005F07CD"/>
    <w:rsid w:val="005F0AFD"/>
    <w:rsid w:val="005F1863"/>
    <w:rsid w:val="005F1996"/>
    <w:rsid w:val="005F1A78"/>
    <w:rsid w:val="005F1ABD"/>
    <w:rsid w:val="005F1D5C"/>
    <w:rsid w:val="005F3132"/>
    <w:rsid w:val="005F31EA"/>
    <w:rsid w:val="005F34D2"/>
    <w:rsid w:val="005F352C"/>
    <w:rsid w:val="005F44AA"/>
    <w:rsid w:val="005F4DDD"/>
    <w:rsid w:val="005F4EA1"/>
    <w:rsid w:val="005F4FD3"/>
    <w:rsid w:val="005F539D"/>
    <w:rsid w:val="005F5467"/>
    <w:rsid w:val="005F5571"/>
    <w:rsid w:val="005F5E05"/>
    <w:rsid w:val="005F602A"/>
    <w:rsid w:val="005F62E3"/>
    <w:rsid w:val="005F64BD"/>
    <w:rsid w:val="005F7C92"/>
    <w:rsid w:val="005F7EA9"/>
    <w:rsid w:val="005F7FBF"/>
    <w:rsid w:val="00600074"/>
    <w:rsid w:val="006004E8"/>
    <w:rsid w:val="006009A2"/>
    <w:rsid w:val="00600C16"/>
    <w:rsid w:val="00600E8E"/>
    <w:rsid w:val="006015FF"/>
    <w:rsid w:val="00601643"/>
    <w:rsid w:val="00601692"/>
    <w:rsid w:val="00602196"/>
    <w:rsid w:val="00602633"/>
    <w:rsid w:val="00602C2F"/>
    <w:rsid w:val="00602DF3"/>
    <w:rsid w:val="00602E6E"/>
    <w:rsid w:val="00602F99"/>
    <w:rsid w:val="00602FE3"/>
    <w:rsid w:val="006032EE"/>
    <w:rsid w:val="00603720"/>
    <w:rsid w:val="00603783"/>
    <w:rsid w:val="0060382A"/>
    <w:rsid w:val="00603B08"/>
    <w:rsid w:val="00604000"/>
    <w:rsid w:val="00604732"/>
    <w:rsid w:val="00604864"/>
    <w:rsid w:val="006049AC"/>
    <w:rsid w:val="00604AE9"/>
    <w:rsid w:val="00604F15"/>
    <w:rsid w:val="0060519B"/>
    <w:rsid w:val="006051A8"/>
    <w:rsid w:val="0060606B"/>
    <w:rsid w:val="00606101"/>
    <w:rsid w:val="0060625B"/>
    <w:rsid w:val="00606371"/>
    <w:rsid w:val="006068BB"/>
    <w:rsid w:val="00606CB9"/>
    <w:rsid w:val="006076B3"/>
    <w:rsid w:val="006079B3"/>
    <w:rsid w:val="00610A29"/>
    <w:rsid w:val="006111B1"/>
    <w:rsid w:val="00611255"/>
    <w:rsid w:val="006114CB"/>
    <w:rsid w:val="00611A3D"/>
    <w:rsid w:val="00611B30"/>
    <w:rsid w:val="00611D3D"/>
    <w:rsid w:val="00611FD0"/>
    <w:rsid w:val="00612A4A"/>
    <w:rsid w:val="00612C15"/>
    <w:rsid w:val="00612E5D"/>
    <w:rsid w:val="00613219"/>
    <w:rsid w:val="00613307"/>
    <w:rsid w:val="006139CC"/>
    <w:rsid w:val="00613A20"/>
    <w:rsid w:val="00613AC0"/>
    <w:rsid w:val="006141D6"/>
    <w:rsid w:val="00614DD5"/>
    <w:rsid w:val="00614ECF"/>
    <w:rsid w:val="0061518A"/>
    <w:rsid w:val="006151E3"/>
    <w:rsid w:val="006152C8"/>
    <w:rsid w:val="00615381"/>
    <w:rsid w:val="00615852"/>
    <w:rsid w:val="00615A0E"/>
    <w:rsid w:val="00616033"/>
    <w:rsid w:val="006169EA"/>
    <w:rsid w:val="00616E98"/>
    <w:rsid w:val="00617102"/>
    <w:rsid w:val="00617604"/>
    <w:rsid w:val="00617C45"/>
    <w:rsid w:val="00617D7A"/>
    <w:rsid w:val="006200E5"/>
    <w:rsid w:val="0062034F"/>
    <w:rsid w:val="00620F71"/>
    <w:rsid w:val="0062100B"/>
    <w:rsid w:val="00621AA7"/>
    <w:rsid w:val="00621C17"/>
    <w:rsid w:val="00621C55"/>
    <w:rsid w:val="00621EA6"/>
    <w:rsid w:val="0062226E"/>
    <w:rsid w:val="00622380"/>
    <w:rsid w:val="006224B2"/>
    <w:rsid w:val="00622C56"/>
    <w:rsid w:val="00622D02"/>
    <w:rsid w:val="00623261"/>
    <w:rsid w:val="006232AF"/>
    <w:rsid w:val="00623E91"/>
    <w:rsid w:val="00624563"/>
    <w:rsid w:val="006247D1"/>
    <w:rsid w:val="006247DD"/>
    <w:rsid w:val="00624962"/>
    <w:rsid w:val="00624C5F"/>
    <w:rsid w:val="00625084"/>
    <w:rsid w:val="00625EA1"/>
    <w:rsid w:val="00625EFE"/>
    <w:rsid w:val="00625F4F"/>
    <w:rsid w:val="0062641E"/>
    <w:rsid w:val="006267EF"/>
    <w:rsid w:val="00626995"/>
    <w:rsid w:val="00626B10"/>
    <w:rsid w:val="006271CB"/>
    <w:rsid w:val="0062765C"/>
    <w:rsid w:val="00627C41"/>
    <w:rsid w:val="0063014E"/>
    <w:rsid w:val="00630611"/>
    <w:rsid w:val="00630909"/>
    <w:rsid w:val="00630CE2"/>
    <w:rsid w:val="00630EF0"/>
    <w:rsid w:val="00631BA7"/>
    <w:rsid w:val="006326EA"/>
    <w:rsid w:val="00632B1A"/>
    <w:rsid w:val="00632EA9"/>
    <w:rsid w:val="006331DF"/>
    <w:rsid w:val="006332D8"/>
    <w:rsid w:val="006337C0"/>
    <w:rsid w:val="006337E2"/>
    <w:rsid w:val="00633D55"/>
    <w:rsid w:val="00634133"/>
    <w:rsid w:val="0063421A"/>
    <w:rsid w:val="00635055"/>
    <w:rsid w:val="006353E7"/>
    <w:rsid w:val="006355F1"/>
    <w:rsid w:val="0063667F"/>
    <w:rsid w:val="00636BA3"/>
    <w:rsid w:val="006374D0"/>
    <w:rsid w:val="006377E0"/>
    <w:rsid w:val="00637AD0"/>
    <w:rsid w:val="006403B3"/>
    <w:rsid w:val="0064043F"/>
    <w:rsid w:val="00640450"/>
    <w:rsid w:val="00640B6A"/>
    <w:rsid w:val="0064115E"/>
    <w:rsid w:val="006412B0"/>
    <w:rsid w:val="006412D3"/>
    <w:rsid w:val="00641AB7"/>
    <w:rsid w:val="006421D3"/>
    <w:rsid w:val="00642380"/>
    <w:rsid w:val="006423CF"/>
    <w:rsid w:val="0064250D"/>
    <w:rsid w:val="006427B9"/>
    <w:rsid w:val="00642A57"/>
    <w:rsid w:val="00643480"/>
    <w:rsid w:val="00643577"/>
    <w:rsid w:val="00643979"/>
    <w:rsid w:val="00643A61"/>
    <w:rsid w:val="0064442C"/>
    <w:rsid w:val="00644BB4"/>
    <w:rsid w:val="00644CED"/>
    <w:rsid w:val="00644EF2"/>
    <w:rsid w:val="00644F61"/>
    <w:rsid w:val="00645902"/>
    <w:rsid w:val="00645A93"/>
    <w:rsid w:val="00645AFD"/>
    <w:rsid w:val="00645E20"/>
    <w:rsid w:val="006464C9"/>
    <w:rsid w:val="00646772"/>
    <w:rsid w:val="006468E6"/>
    <w:rsid w:val="00646AC3"/>
    <w:rsid w:val="00647166"/>
    <w:rsid w:val="0064789D"/>
    <w:rsid w:val="0064797F"/>
    <w:rsid w:val="00647A23"/>
    <w:rsid w:val="00647E86"/>
    <w:rsid w:val="00647EEA"/>
    <w:rsid w:val="00650882"/>
    <w:rsid w:val="0065096E"/>
    <w:rsid w:val="006517DB"/>
    <w:rsid w:val="006518B3"/>
    <w:rsid w:val="006519EC"/>
    <w:rsid w:val="00652688"/>
    <w:rsid w:val="006526B3"/>
    <w:rsid w:val="006529C0"/>
    <w:rsid w:val="00652A69"/>
    <w:rsid w:val="00652F44"/>
    <w:rsid w:val="00653311"/>
    <w:rsid w:val="006538E7"/>
    <w:rsid w:val="006539E0"/>
    <w:rsid w:val="00653A03"/>
    <w:rsid w:val="0065403C"/>
    <w:rsid w:val="006541A7"/>
    <w:rsid w:val="0065458B"/>
    <w:rsid w:val="00654C92"/>
    <w:rsid w:val="00654EB1"/>
    <w:rsid w:val="0065500F"/>
    <w:rsid w:val="006550AD"/>
    <w:rsid w:val="006554B2"/>
    <w:rsid w:val="0065583E"/>
    <w:rsid w:val="00655E8F"/>
    <w:rsid w:val="00656607"/>
    <w:rsid w:val="006567BA"/>
    <w:rsid w:val="006569A5"/>
    <w:rsid w:val="00656D8F"/>
    <w:rsid w:val="00657B50"/>
    <w:rsid w:val="00657BEA"/>
    <w:rsid w:val="00657E0B"/>
    <w:rsid w:val="0066008D"/>
    <w:rsid w:val="00660B9B"/>
    <w:rsid w:val="00661FFC"/>
    <w:rsid w:val="006621A8"/>
    <w:rsid w:val="00662513"/>
    <w:rsid w:val="00662CF7"/>
    <w:rsid w:val="00663211"/>
    <w:rsid w:val="006632FD"/>
    <w:rsid w:val="006634CB"/>
    <w:rsid w:val="0066365D"/>
    <w:rsid w:val="006636B9"/>
    <w:rsid w:val="00663AC0"/>
    <w:rsid w:val="00663FFC"/>
    <w:rsid w:val="006642DC"/>
    <w:rsid w:val="00664984"/>
    <w:rsid w:val="00664A7C"/>
    <w:rsid w:val="00664C4D"/>
    <w:rsid w:val="00664E63"/>
    <w:rsid w:val="00664EA6"/>
    <w:rsid w:val="0066593D"/>
    <w:rsid w:val="00665ED4"/>
    <w:rsid w:val="00667103"/>
    <w:rsid w:val="006671A9"/>
    <w:rsid w:val="006677B4"/>
    <w:rsid w:val="006677C9"/>
    <w:rsid w:val="00667D71"/>
    <w:rsid w:val="00667EAD"/>
    <w:rsid w:val="00670A57"/>
    <w:rsid w:val="00671056"/>
    <w:rsid w:val="00671115"/>
    <w:rsid w:val="0067156A"/>
    <w:rsid w:val="006716A3"/>
    <w:rsid w:val="006716C6"/>
    <w:rsid w:val="006720D1"/>
    <w:rsid w:val="006720DE"/>
    <w:rsid w:val="00672662"/>
    <w:rsid w:val="0067285C"/>
    <w:rsid w:val="00672EAC"/>
    <w:rsid w:val="0067341A"/>
    <w:rsid w:val="00673C6B"/>
    <w:rsid w:val="00674416"/>
    <w:rsid w:val="0067524E"/>
    <w:rsid w:val="00675427"/>
    <w:rsid w:val="00675683"/>
    <w:rsid w:val="00675A77"/>
    <w:rsid w:val="00675DE1"/>
    <w:rsid w:val="00675E47"/>
    <w:rsid w:val="00675F26"/>
    <w:rsid w:val="006762B8"/>
    <w:rsid w:val="0067651D"/>
    <w:rsid w:val="00676630"/>
    <w:rsid w:val="00676755"/>
    <w:rsid w:val="006769AB"/>
    <w:rsid w:val="00676B91"/>
    <w:rsid w:val="00676FFB"/>
    <w:rsid w:val="006772A4"/>
    <w:rsid w:val="00677621"/>
    <w:rsid w:val="00680082"/>
    <w:rsid w:val="0068081A"/>
    <w:rsid w:val="0068095E"/>
    <w:rsid w:val="00680E18"/>
    <w:rsid w:val="00680E7B"/>
    <w:rsid w:val="00681798"/>
    <w:rsid w:val="00681CA5"/>
    <w:rsid w:val="00681ECE"/>
    <w:rsid w:val="00681F46"/>
    <w:rsid w:val="006821D8"/>
    <w:rsid w:val="0068261E"/>
    <w:rsid w:val="00683138"/>
    <w:rsid w:val="0068346B"/>
    <w:rsid w:val="006837C2"/>
    <w:rsid w:val="00683C0E"/>
    <w:rsid w:val="00683C83"/>
    <w:rsid w:val="00684036"/>
    <w:rsid w:val="00684353"/>
    <w:rsid w:val="006845C4"/>
    <w:rsid w:val="00684C83"/>
    <w:rsid w:val="00684E6A"/>
    <w:rsid w:val="00685138"/>
    <w:rsid w:val="006851F7"/>
    <w:rsid w:val="0068591C"/>
    <w:rsid w:val="00685F1B"/>
    <w:rsid w:val="0068614E"/>
    <w:rsid w:val="00686563"/>
    <w:rsid w:val="00687776"/>
    <w:rsid w:val="00687D92"/>
    <w:rsid w:val="00687E4C"/>
    <w:rsid w:val="006914EC"/>
    <w:rsid w:val="00691557"/>
    <w:rsid w:val="00691A06"/>
    <w:rsid w:val="006920C9"/>
    <w:rsid w:val="00692E53"/>
    <w:rsid w:val="006931EE"/>
    <w:rsid w:val="0069349E"/>
    <w:rsid w:val="00693661"/>
    <w:rsid w:val="00693808"/>
    <w:rsid w:val="00693A10"/>
    <w:rsid w:val="00693C8A"/>
    <w:rsid w:val="00693F2C"/>
    <w:rsid w:val="00694006"/>
    <w:rsid w:val="00694233"/>
    <w:rsid w:val="006942EE"/>
    <w:rsid w:val="00694373"/>
    <w:rsid w:val="00694386"/>
    <w:rsid w:val="0069640E"/>
    <w:rsid w:val="00696ECD"/>
    <w:rsid w:val="006970B6"/>
    <w:rsid w:val="006977E7"/>
    <w:rsid w:val="00697962"/>
    <w:rsid w:val="006A1428"/>
    <w:rsid w:val="006A16FE"/>
    <w:rsid w:val="006A2A16"/>
    <w:rsid w:val="006A3327"/>
    <w:rsid w:val="006A342F"/>
    <w:rsid w:val="006A387B"/>
    <w:rsid w:val="006A3C40"/>
    <w:rsid w:val="006A3C5F"/>
    <w:rsid w:val="006A3CA4"/>
    <w:rsid w:val="006A3E49"/>
    <w:rsid w:val="006A3F0A"/>
    <w:rsid w:val="006A41DF"/>
    <w:rsid w:val="006A46ED"/>
    <w:rsid w:val="006A48EE"/>
    <w:rsid w:val="006A4C8A"/>
    <w:rsid w:val="006A4CB6"/>
    <w:rsid w:val="006A51A0"/>
    <w:rsid w:val="006A5327"/>
    <w:rsid w:val="006A538E"/>
    <w:rsid w:val="006A544F"/>
    <w:rsid w:val="006A6020"/>
    <w:rsid w:val="006A6275"/>
    <w:rsid w:val="006A6BE0"/>
    <w:rsid w:val="006A6CF4"/>
    <w:rsid w:val="006A6DF5"/>
    <w:rsid w:val="006B0636"/>
    <w:rsid w:val="006B070C"/>
    <w:rsid w:val="006B0888"/>
    <w:rsid w:val="006B0AAA"/>
    <w:rsid w:val="006B0D3E"/>
    <w:rsid w:val="006B103F"/>
    <w:rsid w:val="006B11A8"/>
    <w:rsid w:val="006B1511"/>
    <w:rsid w:val="006B15C6"/>
    <w:rsid w:val="006B212F"/>
    <w:rsid w:val="006B2A38"/>
    <w:rsid w:val="006B2DAB"/>
    <w:rsid w:val="006B2F13"/>
    <w:rsid w:val="006B3013"/>
    <w:rsid w:val="006B3B6F"/>
    <w:rsid w:val="006B3C02"/>
    <w:rsid w:val="006B3C4D"/>
    <w:rsid w:val="006B461E"/>
    <w:rsid w:val="006B4906"/>
    <w:rsid w:val="006B49C7"/>
    <w:rsid w:val="006B583B"/>
    <w:rsid w:val="006B5BA2"/>
    <w:rsid w:val="006B611B"/>
    <w:rsid w:val="006B63AB"/>
    <w:rsid w:val="006B6AA8"/>
    <w:rsid w:val="006B6B9E"/>
    <w:rsid w:val="006B6C29"/>
    <w:rsid w:val="006B6F7C"/>
    <w:rsid w:val="006B77E8"/>
    <w:rsid w:val="006B7FD7"/>
    <w:rsid w:val="006C0068"/>
    <w:rsid w:val="006C018D"/>
    <w:rsid w:val="006C0763"/>
    <w:rsid w:val="006C094F"/>
    <w:rsid w:val="006C0EE5"/>
    <w:rsid w:val="006C0F6D"/>
    <w:rsid w:val="006C1630"/>
    <w:rsid w:val="006C1C07"/>
    <w:rsid w:val="006C2308"/>
    <w:rsid w:val="006C2912"/>
    <w:rsid w:val="006C2D72"/>
    <w:rsid w:val="006C39C3"/>
    <w:rsid w:val="006C3C6E"/>
    <w:rsid w:val="006C43F0"/>
    <w:rsid w:val="006C5221"/>
    <w:rsid w:val="006C563D"/>
    <w:rsid w:val="006C5DB2"/>
    <w:rsid w:val="006C614F"/>
    <w:rsid w:val="006C6422"/>
    <w:rsid w:val="006C691C"/>
    <w:rsid w:val="006C757C"/>
    <w:rsid w:val="006C75A4"/>
    <w:rsid w:val="006C7B70"/>
    <w:rsid w:val="006C7DA9"/>
    <w:rsid w:val="006D08C6"/>
    <w:rsid w:val="006D0C58"/>
    <w:rsid w:val="006D0FA3"/>
    <w:rsid w:val="006D1450"/>
    <w:rsid w:val="006D1575"/>
    <w:rsid w:val="006D173C"/>
    <w:rsid w:val="006D1826"/>
    <w:rsid w:val="006D1DEA"/>
    <w:rsid w:val="006D1E5F"/>
    <w:rsid w:val="006D2337"/>
    <w:rsid w:val="006D23F5"/>
    <w:rsid w:val="006D2649"/>
    <w:rsid w:val="006D28FB"/>
    <w:rsid w:val="006D2A58"/>
    <w:rsid w:val="006D2E90"/>
    <w:rsid w:val="006D2FAF"/>
    <w:rsid w:val="006D3110"/>
    <w:rsid w:val="006D3438"/>
    <w:rsid w:val="006D373F"/>
    <w:rsid w:val="006D3983"/>
    <w:rsid w:val="006D3A91"/>
    <w:rsid w:val="006D42EC"/>
    <w:rsid w:val="006D6022"/>
    <w:rsid w:val="006D64FC"/>
    <w:rsid w:val="006D745D"/>
    <w:rsid w:val="006D777B"/>
    <w:rsid w:val="006D79F0"/>
    <w:rsid w:val="006D7B19"/>
    <w:rsid w:val="006D7D46"/>
    <w:rsid w:val="006E00BE"/>
    <w:rsid w:val="006E0C09"/>
    <w:rsid w:val="006E1166"/>
    <w:rsid w:val="006E28C8"/>
    <w:rsid w:val="006E3726"/>
    <w:rsid w:val="006E44CD"/>
    <w:rsid w:val="006E4794"/>
    <w:rsid w:val="006E480E"/>
    <w:rsid w:val="006E4ECB"/>
    <w:rsid w:val="006E58B9"/>
    <w:rsid w:val="006E5D2C"/>
    <w:rsid w:val="006E5DBC"/>
    <w:rsid w:val="006E5F56"/>
    <w:rsid w:val="006E6033"/>
    <w:rsid w:val="006E6384"/>
    <w:rsid w:val="006E649F"/>
    <w:rsid w:val="006E660D"/>
    <w:rsid w:val="006E6787"/>
    <w:rsid w:val="006E6B79"/>
    <w:rsid w:val="006E7402"/>
    <w:rsid w:val="006E76B8"/>
    <w:rsid w:val="006E7709"/>
    <w:rsid w:val="006E789E"/>
    <w:rsid w:val="006E7CEB"/>
    <w:rsid w:val="006F036C"/>
    <w:rsid w:val="006F11FC"/>
    <w:rsid w:val="006F135D"/>
    <w:rsid w:val="006F15EC"/>
    <w:rsid w:val="006F1A63"/>
    <w:rsid w:val="006F1D16"/>
    <w:rsid w:val="006F1F35"/>
    <w:rsid w:val="006F247D"/>
    <w:rsid w:val="006F28F0"/>
    <w:rsid w:val="006F36F9"/>
    <w:rsid w:val="006F3B55"/>
    <w:rsid w:val="006F3D21"/>
    <w:rsid w:val="006F3D6C"/>
    <w:rsid w:val="006F3E9A"/>
    <w:rsid w:val="006F46E2"/>
    <w:rsid w:val="006F4B10"/>
    <w:rsid w:val="006F4DF9"/>
    <w:rsid w:val="006F526B"/>
    <w:rsid w:val="006F57AE"/>
    <w:rsid w:val="006F57B0"/>
    <w:rsid w:val="006F5E37"/>
    <w:rsid w:val="006F647A"/>
    <w:rsid w:val="006F76D7"/>
    <w:rsid w:val="006F7714"/>
    <w:rsid w:val="006F7771"/>
    <w:rsid w:val="006F77DD"/>
    <w:rsid w:val="006F7933"/>
    <w:rsid w:val="006F7B0D"/>
    <w:rsid w:val="006F7BDF"/>
    <w:rsid w:val="006F7BE2"/>
    <w:rsid w:val="006F7F66"/>
    <w:rsid w:val="00700449"/>
    <w:rsid w:val="007004D5"/>
    <w:rsid w:val="007007F8"/>
    <w:rsid w:val="00701372"/>
    <w:rsid w:val="00701E0F"/>
    <w:rsid w:val="007024E8"/>
    <w:rsid w:val="00702732"/>
    <w:rsid w:val="00702AB2"/>
    <w:rsid w:val="00702CAB"/>
    <w:rsid w:val="00702CB3"/>
    <w:rsid w:val="00702D43"/>
    <w:rsid w:val="00702DFE"/>
    <w:rsid w:val="007032B7"/>
    <w:rsid w:val="00703AC0"/>
    <w:rsid w:val="00703ACF"/>
    <w:rsid w:val="007040E0"/>
    <w:rsid w:val="00704BB6"/>
    <w:rsid w:val="00704DD2"/>
    <w:rsid w:val="0070518D"/>
    <w:rsid w:val="00705DDA"/>
    <w:rsid w:val="00705EA7"/>
    <w:rsid w:val="00705ED5"/>
    <w:rsid w:val="00705F68"/>
    <w:rsid w:val="00706641"/>
    <w:rsid w:val="00706D10"/>
    <w:rsid w:val="00706DDD"/>
    <w:rsid w:val="00706DDE"/>
    <w:rsid w:val="00706FF8"/>
    <w:rsid w:val="0070704C"/>
    <w:rsid w:val="007073B9"/>
    <w:rsid w:val="007075F5"/>
    <w:rsid w:val="00707A6D"/>
    <w:rsid w:val="00710689"/>
    <w:rsid w:val="007110F2"/>
    <w:rsid w:val="0071122F"/>
    <w:rsid w:val="00711D0D"/>
    <w:rsid w:val="00711F25"/>
    <w:rsid w:val="0071208A"/>
    <w:rsid w:val="00712117"/>
    <w:rsid w:val="007125A5"/>
    <w:rsid w:val="0071280E"/>
    <w:rsid w:val="0071293C"/>
    <w:rsid w:val="00712F90"/>
    <w:rsid w:val="007131D8"/>
    <w:rsid w:val="007134F6"/>
    <w:rsid w:val="00713C04"/>
    <w:rsid w:val="00713E6F"/>
    <w:rsid w:val="00713FF5"/>
    <w:rsid w:val="007142CC"/>
    <w:rsid w:val="00714385"/>
    <w:rsid w:val="00714878"/>
    <w:rsid w:val="00714914"/>
    <w:rsid w:val="0071498F"/>
    <w:rsid w:val="00714CEC"/>
    <w:rsid w:val="00714E9F"/>
    <w:rsid w:val="007150F5"/>
    <w:rsid w:val="007154D7"/>
    <w:rsid w:val="00715543"/>
    <w:rsid w:val="00715930"/>
    <w:rsid w:val="00715AF5"/>
    <w:rsid w:val="00715C01"/>
    <w:rsid w:val="007165D7"/>
    <w:rsid w:val="007166DD"/>
    <w:rsid w:val="007166EE"/>
    <w:rsid w:val="00716BA9"/>
    <w:rsid w:val="00716C9E"/>
    <w:rsid w:val="00716DC8"/>
    <w:rsid w:val="00716DEB"/>
    <w:rsid w:val="007170A7"/>
    <w:rsid w:val="007172BA"/>
    <w:rsid w:val="00717317"/>
    <w:rsid w:val="007175DE"/>
    <w:rsid w:val="00717944"/>
    <w:rsid w:val="00717B16"/>
    <w:rsid w:val="00717F1F"/>
    <w:rsid w:val="00720054"/>
    <w:rsid w:val="00720320"/>
    <w:rsid w:val="00720356"/>
    <w:rsid w:val="007208ED"/>
    <w:rsid w:val="00720C63"/>
    <w:rsid w:val="007211E8"/>
    <w:rsid w:val="00721A9C"/>
    <w:rsid w:val="00721C5C"/>
    <w:rsid w:val="00721CEE"/>
    <w:rsid w:val="00721D94"/>
    <w:rsid w:val="00722134"/>
    <w:rsid w:val="0072328C"/>
    <w:rsid w:val="0072348E"/>
    <w:rsid w:val="00723ABF"/>
    <w:rsid w:val="00724297"/>
    <w:rsid w:val="007243C9"/>
    <w:rsid w:val="00724434"/>
    <w:rsid w:val="0072466E"/>
    <w:rsid w:val="007251FD"/>
    <w:rsid w:val="0072585D"/>
    <w:rsid w:val="007258FA"/>
    <w:rsid w:val="00726C4B"/>
    <w:rsid w:val="007271F1"/>
    <w:rsid w:val="0072724C"/>
    <w:rsid w:val="00727305"/>
    <w:rsid w:val="0073012A"/>
    <w:rsid w:val="00730997"/>
    <w:rsid w:val="007309C5"/>
    <w:rsid w:val="007312A6"/>
    <w:rsid w:val="00731329"/>
    <w:rsid w:val="00731350"/>
    <w:rsid w:val="0073141A"/>
    <w:rsid w:val="007321E2"/>
    <w:rsid w:val="00732315"/>
    <w:rsid w:val="00732705"/>
    <w:rsid w:val="007327D6"/>
    <w:rsid w:val="00732856"/>
    <w:rsid w:val="00732DD0"/>
    <w:rsid w:val="00732ED5"/>
    <w:rsid w:val="00733A2F"/>
    <w:rsid w:val="00733BA5"/>
    <w:rsid w:val="00733C97"/>
    <w:rsid w:val="00733DCA"/>
    <w:rsid w:val="007344E8"/>
    <w:rsid w:val="00734713"/>
    <w:rsid w:val="00735212"/>
    <w:rsid w:val="00735809"/>
    <w:rsid w:val="00735AA9"/>
    <w:rsid w:val="00735E9B"/>
    <w:rsid w:val="00736272"/>
    <w:rsid w:val="00736483"/>
    <w:rsid w:val="00736834"/>
    <w:rsid w:val="007369C7"/>
    <w:rsid w:val="0073723B"/>
    <w:rsid w:val="007374E6"/>
    <w:rsid w:val="007379DF"/>
    <w:rsid w:val="00737CC7"/>
    <w:rsid w:val="007401A8"/>
    <w:rsid w:val="007405C2"/>
    <w:rsid w:val="00740684"/>
    <w:rsid w:val="00740A6F"/>
    <w:rsid w:val="00741D86"/>
    <w:rsid w:val="00741EC8"/>
    <w:rsid w:val="0074205A"/>
    <w:rsid w:val="007424AD"/>
    <w:rsid w:val="00742F5E"/>
    <w:rsid w:val="007434E7"/>
    <w:rsid w:val="0074363D"/>
    <w:rsid w:val="007437D6"/>
    <w:rsid w:val="00744291"/>
    <w:rsid w:val="007442F5"/>
    <w:rsid w:val="00744351"/>
    <w:rsid w:val="00744483"/>
    <w:rsid w:val="0074469E"/>
    <w:rsid w:val="007447A2"/>
    <w:rsid w:val="00744E87"/>
    <w:rsid w:val="00745082"/>
    <w:rsid w:val="0074535D"/>
    <w:rsid w:val="00745770"/>
    <w:rsid w:val="00745AF8"/>
    <w:rsid w:val="00745DA6"/>
    <w:rsid w:val="00746044"/>
    <w:rsid w:val="00746083"/>
    <w:rsid w:val="00746358"/>
    <w:rsid w:val="00746457"/>
    <w:rsid w:val="007465AE"/>
    <w:rsid w:val="00746A21"/>
    <w:rsid w:val="00746A82"/>
    <w:rsid w:val="007474C0"/>
    <w:rsid w:val="007478C5"/>
    <w:rsid w:val="0074797E"/>
    <w:rsid w:val="00747DFB"/>
    <w:rsid w:val="00750762"/>
    <w:rsid w:val="007507CB"/>
    <w:rsid w:val="00750F01"/>
    <w:rsid w:val="0075167E"/>
    <w:rsid w:val="007516C9"/>
    <w:rsid w:val="00752098"/>
    <w:rsid w:val="007524D7"/>
    <w:rsid w:val="007524DF"/>
    <w:rsid w:val="0075279E"/>
    <w:rsid w:val="007528A4"/>
    <w:rsid w:val="0075296B"/>
    <w:rsid w:val="007531A4"/>
    <w:rsid w:val="00753F0F"/>
    <w:rsid w:val="00753F95"/>
    <w:rsid w:val="007540CE"/>
    <w:rsid w:val="007543A1"/>
    <w:rsid w:val="00754487"/>
    <w:rsid w:val="0075496E"/>
    <w:rsid w:val="00754B23"/>
    <w:rsid w:val="00754E7C"/>
    <w:rsid w:val="00755146"/>
    <w:rsid w:val="007555B6"/>
    <w:rsid w:val="00756400"/>
    <w:rsid w:val="0075665E"/>
    <w:rsid w:val="00756BB2"/>
    <w:rsid w:val="00756F79"/>
    <w:rsid w:val="0075703E"/>
    <w:rsid w:val="007570F9"/>
    <w:rsid w:val="007573C5"/>
    <w:rsid w:val="007575A1"/>
    <w:rsid w:val="007575A2"/>
    <w:rsid w:val="00760160"/>
    <w:rsid w:val="0076070F"/>
    <w:rsid w:val="00760CF4"/>
    <w:rsid w:val="00760D00"/>
    <w:rsid w:val="00760FA3"/>
    <w:rsid w:val="00761162"/>
    <w:rsid w:val="0076127E"/>
    <w:rsid w:val="0076191F"/>
    <w:rsid w:val="00761FD7"/>
    <w:rsid w:val="0076264D"/>
    <w:rsid w:val="007627DC"/>
    <w:rsid w:val="007629A0"/>
    <w:rsid w:val="00762DA3"/>
    <w:rsid w:val="007637E2"/>
    <w:rsid w:val="007638F7"/>
    <w:rsid w:val="00763C29"/>
    <w:rsid w:val="00764037"/>
    <w:rsid w:val="007642F2"/>
    <w:rsid w:val="00764AAC"/>
    <w:rsid w:val="0076548B"/>
    <w:rsid w:val="00765BC9"/>
    <w:rsid w:val="007665D8"/>
    <w:rsid w:val="00766A02"/>
    <w:rsid w:val="00766A38"/>
    <w:rsid w:val="00766D25"/>
    <w:rsid w:val="007671E6"/>
    <w:rsid w:val="00767306"/>
    <w:rsid w:val="00767666"/>
    <w:rsid w:val="00767B68"/>
    <w:rsid w:val="00770177"/>
    <w:rsid w:val="007701B7"/>
    <w:rsid w:val="00770217"/>
    <w:rsid w:val="0077043A"/>
    <w:rsid w:val="007706F2"/>
    <w:rsid w:val="0077096F"/>
    <w:rsid w:val="00770F91"/>
    <w:rsid w:val="00771267"/>
    <w:rsid w:val="0077145F"/>
    <w:rsid w:val="007719D8"/>
    <w:rsid w:val="00771F54"/>
    <w:rsid w:val="00772229"/>
    <w:rsid w:val="0077255D"/>
    <w:rsid w:val="00772733"/>
    <w:rsid w:val="00772CEE"/>
    <w:rsid w:val="0077394C"/>
    <w:rsid w:val="00773EA4"/>
    <w:rsid w:val="007741C4"/>
    <w:rsid w:val="0077465B"/>
    <w:rsid w:val="00774EA9"/>
    <w:rsid w:val="0077508D"/>
    <w:rsid w:val="007752F8"/>
    <w:rsid w:val="0077537B"/>
    <w:rsid w:val="00775518"/>
    <w:rsid w:val="007757C7"/>
    <w:rsid w:val="0077582E"/>
    <w:rsid w:val="0077597C"/>
    <w:rsid w:val="00775B01"/>
    <w:rsid w:val="00775D12"/>
    <w:rsid w:val="007766AC"/>
    <w:rsid w:val="007768FB"/>
    <w:rsid w:val="00776CD2"/>
    <w:rsid w:val="0077704E"/>
    <w:rsid w:val="007802E4"/>
    <w:rsid w:val="00780473"/>
    <w:rsid w:val="00780B53"/>
    <w:rsid w:val="00780CD2"/>
    <w:rsid w:val="0078153A"/>
    <w:rsid w:val="00781606"/>
    <w:rsid w:val="007817C6"/>
    <w:rsid w:val="007818FD"/>
    <w:rsid w:val="00781968"/>
    <w:rsid w:val="00781A3D"/>
    <w:rsid w:val="00781F81"/>
    <w:rsid w:val="00781FAA"/>
    <w:rsid w:val="00782042"/>
    <w:rsid w:val="00782BB2"/>
    <w:rsid w:val="00782BE2"/>
    <w:rsid w:val="00782D97"/>
    <w:rsid w:val="0078362F"/>
    <w:rsid w:val="00783667"/>
    <w:rsid w:val="007837BE"/>
    <w:rsid w:val="0078423F"/>
    <w:rsid w:val="00784771"/>
    <w:rsid w:val="00784984"/>
    <w:rsid w:val="00784AD9"/>
    <w:rsid w:val="00784D3F"/>
    <w:rsid w:val="00784F99"/>
    <w:rsid w:val="0078557F"/>
    <w:rsid w:val="00785A5E"/>
    <w:rsid w:val="00785E5D"/>
    <w:rsid w:val="00786191"/>
    <w:rsid w:val="007868AF"/>
    <w:rsid w:val="00786F0B"/>
    <w:rsid w:val="00786F86"/>
    <w:rsid w:val="007873F3"/>
    <w:rsid w:val="0078744F"/>
    <w:rsid w:val="00787524"/>
    <w:rsid w:val="0078753C"/>
    <w:rsid w:val="0079002B"/>
    <w:rsid w:val="00790315"/>
    <w:rsid w:val="007903A6"/>
    <w:rsid w:val="00790523"/>
    <w:rsid w:val="00790ADC"/>
    <w:rsid w:val="00791285"/>
    <w:rsid w:val="00791406"/>
    <w:rsid w:val="007914D1"/>
    <w:rsid w:val="00792183"/>
    <w:rsid w:val="00792552"/>
    <w:rsid w:val="007925E3"/>
    <w:rsid w:val="0079274B"/>
    <w:rsid w:val="00792EDA"/>
    <w:rsid w:val="00792F5B"/>
    <w:rsid w:val="0079331B"/>
    <w:rsid w:val="007937BB"/>
    <w:rsid w:val="00793824"/>
    <w:rsid w:val="00793868"/>
    <w:rsid w:val="00793AF7"/>
    <w:rsid w:val="00793F65"/>
    <w:rsid w:val="00794A05"/>
    <w:rsid w:val="00794D68"/>
    <w:rsid w:val="007953DB"/>
    <w:rsid w:val="00795D2B"/>
    <w:rsid w:val="00795FEF"/>
    <w:rsid w:val="00796549"/>
    <w:rsid w:val="00796A18"/>
    <w:rsid w:val="00797243"/>
    <w:rsid w:val="00797427"/>
    <w:rsid w:val="007975B1"/>
    <w:rsid w:val="007976FF"/>
    <w:rsid w:val="00797F39"/>
    <w:rsid w:val="007A00DD"/>
    <w:rsid w:val="007A09FE"/>
    <w:rsid w:val="007A16C4"/>
    <w:rsid w:val="007A192D"/>
    <w:rsid w:val="007A1C77"/>
    <w:rsid w:val="007A2671"/>
    <w:rsid w:val="007A281D"/>
    <w:rsid w:val="007A2D11"/>
    <w:rsid w:val="007A2E28"/>
    <w:rsid w:val="007A2ED5"/>
    <w:rsid w:val="007A2F19"/>
    <w:rsid w:val="007A2FA2"/>
    <w:rsid w:val="007A3617"/>
    <w:rsid w:val="007A3A68"/>
    <w:rsid w:val="007A3F76"/>
    <w:rsid w:val="007A438E"/>
    <w:rsid w:val="007A45A6"/>
    <w:rsid w:val="007A4C9D"/>
    <w:rsid w:val="007A4D1E"/>
    <w:rsid w:val="007A4F88"/>
    <w:rsid w:val="007A5868"/>
    <w:rsid w:val="007A5B1C"/>
    <w:rsid w:val="007A5C4F"/>
    <w:rsid w:val="007A5E84"/>
    <w:rsid w:val="007A62D0"/>
    <w:rsid w:val="007A6F5E"/>
    <w:rsid w:val="007A75AF"/>
    <w:rsid w:val="007A7D25"/>
    <w:rsid w:val="007B0028"/>
    <w:rsid w:val="007B01E5"/>
    <w:rsid w:val="007B03B3"/>
    <w:rsid w:val="007B08B8"/>
    <w:rsid w:val="007B133C"/>
    <w:rsid w:val="007B1797"/>
    <w:rsid w:val="007B1A71"/>
    <w:rsid w:val="007B1AE9"/>
    <w:rsid w:val="007B1DB0"/>
    <w:rsid w:val="007B1DDF"/>
    <w:rsid w:val="007B224A"/>
    <w:rsid w:val="007B24E9"/>
    <w:rsid w:val="007B2518"/>
    <w:rsid w:val="007B2705"/>
    <w:rsid w:val="007B27B3"/>
    <w:rsid w:val="007B2A5D"/>
    <w:rsid w:val="007B3218"/>
    <w:rsid w:val="007B3BC5"/>
    <w:rsid w:val="007B3D34"/>
    <w:rsid w:val="007B3F31"/>
    <w:rsid w:val="007B437F"/>
    <w:rsid w:val="007B44E6"/>
    <w:rsid w:val="007B4552"/>
    <w:rsid w:val="007B4F57"/>
    <w:rsid w:val="007B51C3"/>
    <w:rsid w:val="007B5333"/>
    <w:rsid w:val="007B5656"/>
    <w:rsid w:val="007B58EE"/>
    <w:rsid w:val="007B5B2B"/>
    <w:rsid w:val="007B5C68"/>
    <w:rsid w:val="007B614D"/>
    <w:rsid w:val="007B68BE"/>
    <w:rsid w:val="007B6973"/>
    <w:rsid w:val="007B6F63"/>
    <w:rsid w:val="007B7295"/>
    <w:rsid w:val="007B756D"/>
    <w:rsid w:val="007B767A"/>
    <w:rsid w:val="007B77D2"/>
    <w:rsid w:val="007B78AF"/>
    <w:rsid w:val="007B7A1A"/>
    <w:rsid w:val="007B7DF7"/>
    <w:rsid w:val="007C0993"/>
    <w:rsid w:val="007C0F60"/>
    <w:rsid w:val="007C10BD"/>
    <w:rsid w:val="007C1DB6"/>
    <w:rsid w:val="007C1F16"/>
    <w:rsid w:val="007C1F4F"/>
    <w:rsid w:val="007C2CA9"/>
    <w:rsid w:val="007C30AA"/>
    <w:rsid w:val="007C31AA"/>
    <w:rsid w:val="007C3F30"/>
    <w:rsid w:val="007C422F"/>
    <w:rsid w:val="007C435A"/>
    <w:rsid w:val="007C4898"/>
    <w:rsid w:val="007C49A7"/>
    <w:rsid w:val="007C4F06"/>
    <w:rsid w:val="007C534B"/>
    <w:rsid w:val="007C5C4D"/>
    <w:rsid w:val="007C6768"/>
    <w:rsid w:val="007C69EB"/>
    <w:rsid w:val="007C6AA4"/>
    <w:rsid w:val="007C6D46"/>
    <w:rsid w:val="007C7167"/>
    <w:rsid w:val="007C7361"/>
    <w:rsid w:val="007C75C3"/>
    <w:rsid w:val="007C7C1F"/>
    <w:rsid w:val="007D0B78"/>
    <w:rsid w:val="007D14D3"/>
    <w:rsid w:val="007D1BD8"/>
    <w:rsid w:val="007D1F22"/>
    <w:rsid w:val="007D1F98"/>
    <w:rsid w:val="007D2256"/>
    <w:rsid w:val="007D27FB"/>
    <w:rsid w:val="007D2BEA"/>
    <w:rsid w:val="007D2D3C"/>
    <w:rsid w:val="007D2D97"/>
    <w:rsid w:val="007D3501"/>
    <w:rsid w:val="007D3D62"/>
    <w:rsid w:val="007D3EE9"/>
    <w:rsid w:val="007D3FFC"/>
    <w:rsid w:val="007D40AE"/>
    <w:rsid w:val="007D432F"/>
    <w:rsid w:val="007D4EB0"/>
    <w:rsid w:val="007D53C5"/>
    <w:rsid w:val="007D5518"/>
    <w:rsid w:val="007D570D"/>
    <w:rsid w:val="007D6505"/>
    <w:rsid w:val="007D65FB"/>
    <w:rsid w:val="007D6932"/>
    <w:rsid w:val="007D69A0"/>
    <w:rsid w:val="007D6A01"/>
    <w:rsid w:val="007D7017"/>
    <w:rsid w:val="007D70A9"/>
    <w:rsid w:val="007D7104"/>
    <w:rsid w:val="007D740C"/>
    <w:rsid w:val="007D750E"/>
    <w:rsid w:val="007D7CA4"/>
    <w:rsid w:val="007D7CCD"/>
    <w:rsid w:val="007D7D59"/>
    <w:rsid w:val="007D7F9B"/>
    <w:rsid w:val="007E08BD"/>
    <w:rsid w:val="007E0CA5"/>
    <w:rsid w:val="007E0E34"/>
    <w:rsid w:val="007E16B6"/>
    <w:rsid w:val="007E177B"/>
    <w:rsid w:val="007E1848"/>
    <w:rsid w:val="007E2151"/>
    <w:rsid w:val="007E25ED"/>
    <w:rsid w:val="007E2A17"/>
    <w:rsid w:val="007E2B6D"/>
    <w:rsid w:val="007E3087"/>
    <w:rsid w:val="007E3672"/>
    <w:rsid w:val="007E3BAF"/>
    <w:rsid w:val="007E3EBA"/>
    <w:rsid w:val="007E3EE2"/>
    <w:rsid w:val="007E4377"/>
    <w:rsid w:val="007E4727"/>
    <w:rsid w:val="007E4FE7"/>
    <w:rsid w:val="007E5347"/>
    <w:rsid w:val="007E5535"/>
    <w:rsid w:val="007E5B2E"/>
    <w:rsid w:val="007E67B2"/>
    <w:rsid w:val="007E73DB"/>
    <w:rsid w:val="007E76AB"/>
    <w:rsid w:val="007E793F"/>
    <w:rsid w:val="007E794F"/>
    <w:rsid w:val="007E7996"/>
    <w:rsid w:val="007E7BBD"/>
    <w:rsid w:val="007E7BFC"/>
    <w:rsid w:val="007E7F3C"/>
    <w:rsid w:val="007F021D"/>
    <w:rsid w:val="007F0B3F"/>
    <w:rsid w:val="007F0F38"/>
    <w:rsid w:val="007F1166"/>
    <w:rsid w:val="007F1391"/>
    <w:rsid w:val="007F169A"/>
    <w:rsid w:val="007F25A7"/>
    <w:rsid w:val="007F25A9"/>
    <w:rsid w:val="007F2832"/>
    <w:rsid w:val="007F2A45"/>
    <w:rsid w:val="007F2C14"/>
    <w:rsid w:val="007F337A"/>
    <w:rsid w:val="007F372F"/>
    <w:rsid w:val="007F3FD2"/>
    <w:rsid w:val="007F41D4"/>
    <w:rsid w:val="007F4354"/>
    <w:rsid w:val="007F4803"/>
    <w:rsid w:val="007F5030"/>
    <w:rsid w:val="007F5C03"/>
    <w:rsid w:val="007F5CAC"/>
    <w:rsid w:val="007F639D"/>
    <w:rsid w:val="007F7263"/>
    <w:rsid w:val="007F73D0"/>
    <w:rsid w:val="007F76BC"/>
    <w:rsid w:val="007F7F61"/>
    <w:rsid w:val="0080004E"/>
    <w:rsid w:val="0080034D"/>
    <w:rsid w:val="00800734"/>
    <w:rsid w:val="00801027"/>
    <w:rsid w:val="0080105D"/>
    <w:rsid w:val="0080109D"/>
    <w:rsid w:val="008010B0"/>
    <w:rsid w:val="00801108"/>
    <w:rsid w:val="00801DDB"/>
    <w:rsid w:val="00801FBE"/>
    <w:rsid w:val="008025CC"/>
    <w:rsid w:val="00802717"/>
    <w:rsid w:val="00802E79"/>
    <w:rsid w:val="00803003"/>
    <w:rsid w:val="00803EB9"/>
    <w:rsid w:val="00803F8C"/>
    <w:rsid w:val="00805130"/>
    <w:rsid w:val="00805202"/>
    <w:rsid w:val="008053EE"/>
    <w:rsid w:val="008054D6"/>
    <w:rsid w:val="00805C71"/>
    <w:rsid w:val="00805C84"/>
    <w:rsid w:val="00805E4F"/>
    <w:rsid w:val="00806161"/>
    <w:rsid w:val="008061A1"/>
    <w:rsid w:val="008063AD"/>
    <w:rsid w:val="0080664D"/>
    <w:rsid w:val="008067A6"/>
    <w:rsid w:val="00806A7C"/>
    <w:rsid w:val="0080707B"/>
    <w:rsid w:val="0080749A"/>
    <w:rsid w:val="00807858"/>
    <w:rsid w:val="00807B55"/>
    <w:rsid w:val="00807C80"/>
    <w:rsid w:val="00807F18"/>
    <w:rsid w:val="00810110"/>
    <w:rsid w:val="00810288"/>
    <w:rsid w:val="00810331"/>
    <w:rsid w:val="00810391"/>
    <w:rsid w:val="00810401"/>
    <w:rsid w:val="008107B2"/>
    <w:rsid w:val="00810A14"/>
    <w:rsid w:val="00810C9D"/>
    <w:rsid w:val="00810D83"/>
    <w:rsid w:val="00810D95"/>
    <w:rsid w:val="008110F9"/>
    <w:rsid w:val="0081153D"/>
    <w:rsid w:val="00811849"/>
    <w:rsid w:val="0081226E"/>
    <w:rsid w:val="0081238B"/>
    <w:rsid w:val="00812437"/>
    <w:rsid w:val="008129E0"/>
    <w:rsid w:val="00812F53"/>
    <w:rsid w:val="00812F84"/>
    <w:rsid w:val="0081332F"/>
    <w:rsid w:val="00813398"/>
    <w:rsid w:val="00813D7C"/>
    <w:rsid w:val="00814121"/>
    <w:rsid w:val="00815100"/>
    <w:rsid w:val="0081514B"/>
    <w:rsid w:val="0081548E"/>
    <w:rsid w:val="008156DA"/>
    <w:rsid w:val="00815B72"/>
    <w:rsid w:val="00815F62"/>
    <w:rsid w:val="00816256"/>
    <w:rsid w:val="00816527"/>
    <w:rsid w:val="0081678D"/>
    <w:rsid w:val="00816824"/>
    <w:rsid w:val="00816C18"/>
    <w:rsid w:val="00820837"/>
    <w:rsid w:val="00820EB8"/>
    <w:rsid w:val="00821025"/>
    <w:rsid w:val="00821118"/>
    <w:rsid w:val="0082113E"/>
    <w:rsid w:val="00821167"/>
    <w:rsid w:val="008219D4"/>
    <w:rsid w:val="00821C8E"/>
    <w:rsid w:val="00821E9E"/>
    <w:rsid w:val="0082295A"/>
    <w:rsid w:val="00822D96"/>
    <w:rsid w:val="00822EC8"/>
    <w:rsid w:val="00823312"/>
    <w:rsid w:val="008233DD"/>
    <w:rsid w:val="008237B6"/>
    <w:rsid w:val="00823890"/>
    <w:rsid w:val="00823A88"/>
    <w:rsid w:val="00823B86"/>
    <w:rsid w:val="00823F23"/>
    <w:rsid w:val="00823F54"/>
    <w:rsid w:val="008240FF"/>
    <w:rsid w:val="00824680"/>
    <w:rsid w:val="00824E65"/>
    <w:rsid w:val="00825230"/>
    <w:rsid w:val="00825845"/>
    <w:rsid w:val="008258A3"/>
    <w:rsid w:val="00825E1E"/>
    <w:rsid w:val="00825F69"/>
    <w:rsid w:val="008267BE"/>
    <w:rsid w:val="0082692B"/>
    <w:rsid w:val="00826BEA"/>
    <w:rsid w:val="008270B3"/>
    <w:rsid w:val="008270F0"/>
    <w:rsid w:val="008274A6"/>
    <w:rsid w:val="008275E0"/>
    <w:rsid w:val="00827B81"/>
    <w:rsid w:val="00830242"/>
    <w:rsid w:val="00830573"/>
    <w:rsid w:val="008308AA"/>
    <w:rsid w:val="00830A49"/>
    <w:rsid w:val="00830C15"/>
    <w:rsid w:val="00830CF3"/>
    <w:rsid w:val="00831530"/>
    <w:rsid w:val="00831817"/>
    <w:rsid w:val="0083197E"/>
    <w:rsid w:val="008319B2"/>
    <w:rsid w:val="00831D38"/>
    <w:rsid w:val="0083205A"/>
    <w:rsid w:val="00832741"/>
    <w:rsid w:val="00832FD3"/>
    <w:rsid w:val="008339C9"/>
    <w:rsid w:val="00833A5C"/>
    <w:rsid w:val="00833D23"/>
    <w:rsid w:val="0083468C"/>
    <w:rsid w:val="00834955"/>
    <w:rsid w:val="00834ED5"/>
    <w:rsid w:val="00835010"/>
    <w:rsid w:val="00835055"/>
    <w:rsid w:val="00835180"/>
    <w:rsid w:val="0083538E"/>
    <w:rsid w:val="008357F2"/>
    <w:rsid w:val="00835F4B"/>
    <w:rsid w:val="00835F78"/>
    <w:rsid w:val="00835F89"/>
    <w:rsid w:val="008360CA"/>
    <w:rsid w:val="0083635F"/>
    <w:rsid w:val="0083686F"/>
    <w:rsid w:val="00836D07"/>
    <w:rsid w:val="00840450"/>
    <w:rsid w:val="00840825"/>
    <w:rsid w:val="00841520"/>
    <w:rsid w:val="008415BE"/>
    <w:rsid w:val="00842975"/>
    <w:rsid w:val="00842B74"/>
    <w:rsid w:val="00842FCE"/>
    <w:rsid w:val="0084319C"/>
    <w:rsid w:val="008437F9"/>
    <w:rsid w:val="00843E31"/>
    <w:rsid w:val="00844D7B"/>
    <w:rsid w:val="00844E86"/>
    <w:rsid w:val="00844EF0"/>
    <w:rsid w:val="008452D0"/>
    <w:rsid w:val="00845328"/>
    <w:rsid w:val="00845615"/>
    <w:rsid w:val="00845734"/>
    <w:rsid w:val="008458AF"/>
    <w:rsid w:val="00845C15"/>
    <w:rsid w:val="00845CA7"/>
    <w:rsid w:val="00845EB5"/>
    <w:rsid w:val="0084689F"/>
    <w:rsid w:val="00846945"/>
    <w:rsid w:val="00846CEA"/>
    <w:rsid w:val="00846E6F"/>
    <w:rsid w:val="008470C9"/>
    <w:rsid w:val="00847583"/>
    <w:rsid w:val="0084784F"/>
    <w:rsid w:val="008479E7"/>
    <w:rsid w:val="00847F41"/>
    <w:rsid w:val="008501A7"/>
    <w:rsid w:val="00850962"/>
    <w:rsid w:val="00850F1B"/>
    <w:rsid w:val="00851034"/>
    <w:rsid w:val="008519DE"/>
    <w:rsid w:val="00852379"/>
    <w:rsid w:val="00852458"/>
    <w:rsid w:val="0085253E"/>
    <w:rsid w:val="00852A00"/>
    <w:rsid w:val="008531E4"/>
    <w:rsid w:val="0085324C"/>
    <w:rsid w:val="00853564"/>
    <w:rsid w:val="00853FBF"/>
    <w:rsid w:val="008546E1"/>
    <w:rsid w:val="008547C4"/>
    <w:rsid w:val="008549A8"/>
    <w:rsid w:val="008549C3"/>
    <w:rsid w:val="00855043"/>
    <w:rsid w:val="008551A0"/>
    <w:rsid w:val="00855ACD"/>
    <w:rsid w:val="00855CB4"/>
    <w:rsid w:val="00856000"/>
    <w:rsid w:val="00856077"/>
    <w:rsid w:val="00856244"/>
    <w:rsid w:val="0085651D"/>
    <w:rsid w:val="00856865"/>
    <w:rsid w:val="00857387"/>
    <w:rsid w:val="00857933"/>
    <w:rsid w:val="00857A5E"/>
    <w:rsid w:val="008603E1"/>
    <w:rsid w:val="00860682"/>
    <w:rsid w:val="00860A94"/>
    <w:rsid w:val="00860B79"/>
    <w:rsid w:val="00861102"/>
    <w:rsid w:val="0086240D"/>
    <w:rsid w:val="00862A9E"/>
    <w:rsid w:val="00862B40"/>
    <w:rsid w:val="00862EE8"/>
    <w:rsid w:val="0086357C"/>
    <w:rsid w:val="00863588"/>
    <w:rsid w:val="00863A3C"/>
    <w:rsid w:val="00864958"/>
    <w:rsid w:val="00864BDA"/>
    <w:rsid w:val="00864EA6"/>
    <w:rsid w:val="00864FA5"/>
    <w:rsid w:val="00865357"/>
    <w:rsid w:val="008657F2"/>
    <w:rsid w:val="008657F6"/>
    <w:rsid w:val="0086595B"/>
    <w:rsid w:val="008663A3"/>
    <w:rsid w:val="0086660D"/>
    <w:rsid w:val="00866627"/>
    <w:rsid w:val="00866C52"/>
    <w:rsid w:val="00866C67"/>
    <w:rsid w:val="008677B7"/>
    <w:rsid w:val="00867A25"/>
    <w:rsid w:val="008700C2"/>
    <w:rsid w:val="008700EC"/>
    <w:rsid w:val="00870476"/>
    <w:rsid w:val="00870AE0"/>
    <w:rsid w:val="00870E5B"/>
    <w:rsid w:val="00870E79"/>
    <w:rsid w:val="008716AB"/>
    <w:rsid w:val="00871A78"/>
    <w:rsid w:val="00871AFF"/>
    <w:rsid w:val="00871E2D"/>
    <w:rsid w:val="0087217C"/>
    <w:rsid w:val="0087250B"/>
    <w:rsid w:val="008725C0"/>
    <w:rsid w:val="008734C4"/>
    <w:rsid w:val="008734DE"/>
    <w:rsid w:val="0087376D"/>
    <w:rsid w:val="008739A7"/>
    <w:rsid w:val="00873E80"/>
    <w:rsid w:val="00874037"/>
    <w:rsid w:val="008744EF"/>
    <w:rsid w:val="008745DD"/>
    <w:rsid w:val="00874856"/>
    <w:rsid w:val="00874C21"/>
    <w:rsid w:val="00874F31"/>
    <w:rsid w:val="00875501"/>
    <w:rsid w:val="0087576E"/>
    <w:rsid w:val="008759C4"/>
    <w:rsid w:val="008759CD"/>
    <w:rsid w:val="00875D61"/>
    <w:rsid w:val="008760D0"/>
    <w:rsid w:val="00877947"/>
    <w:rsid w:val="00877A20"/>
    <w:rsid w:val="00877C0C"/>
    <w:rsid w:val="00877C6D"/>
    <w:rsid w:val="00877D45"/>
    <w:rsid w:val="00880FBB"/>
    <w:rsid w:val="00881891"/>
    <w:rsid w:val="008819AD"/>
    <w:rsid w:val="00882016"/>
    <w:rsid w:val="008821E6"/>
    <w:rsid w:val="008828C9"/>
    <w:rsid w:val="00882ACB"/>
    <w:rsid w:val="0088338E"/>
    <w:rsid w:val="00883B6D"/>
    <w:rsid w:val="00883F23"/>
    <w:rsid w:val="00884594"/>
    <w:rsid w:val="008849BB"/>
    <w:rsid w:val="008851A1"/>
    <w:rsid w:val="00885C46"/>
    <w:rsid w:val="00885F58"/>
    <w:rsid w:val="00885FD5"/>
    <w:rsid w:val="008867D5"/>
    <w:rsid w:val="008869DE"/>
    <w:rsid w:val="00886AD3"/>
    <w:rsid w:val="00886DCB"/>
    <w:rsid w:val="0088707D"/>
    <w:rsid w:val="00887084"/>
    <w:rsid w:val="008876B9"/>
    <w:rsid w:val="008904CD"/>
    <w:rsid w:val="0089059A"/>
    <w:rsid w:val="0089081D"/>
    <w:rsid w:val="00890B66"/>
    <w:rsid w:val="00890C02"/>
    <w:rsid w:val="008916D9"/>
    <w:rsid w:val="00891F4F"/>
    <w:rsid w:val="00892046"/>
    <w:rsid w:val="00892568"/>
    <w:rsid w:val="008927FD"/>
    <w:rsid w:val="00892AF5"/>
    <w:rsid w:val="00892C33"/>
    <w:rsid w:val="00892EEB"/>
    <w:rsid w:val="00893F5B"/>
    <w:rsid w:val="00893FF5"/>
    <w:rsid w:val="00895171"/>
    <w:rsid w:val="008951E0"/>
    <w:rsid w:val="00895D7D"/>
    <w:rsid w:val="00895F9C"/>
    <w:rsid w:val="00896204"/>
    <w:rsid w:val="00896C37"/>
    <w:rsid w:val="00896D05"/>
    <w:rsid w:val="00896D6C"/>
    <w:rsid w:val="00896FA9"/>
    <w:rsid w:val="00897148"/>
    <w:rsid w:val="00897459"/>
    <w:rsid w:val="00897462"/>
    <w:rsid w:val="00897910"/>
    <w:rsid w:val="00897EB8"/>
    <w:rsid w:val="008A024D"/>
    <w:rsid w:val="008A0428"/>
    <w:rsid w:val="008A04D7"/>
    <w:rsid w:val="008A05B9"/>
    <w:rsid w:val="008A0B97"/>
    <w:rsid w:val="008A10AC"/>
    <w:rsid w:val="008A10FF"/>
    <w:rsid w:val="008A12C6"/>
    <w:rsid w:val="008A1AF5"/>
    <w:rsid w:val="008A1E1D"/>
    <w:rsid w:val="008A236F"/>
    <w:rsid w:val="008A27C6"/>
    <w:rsid w:val="008A2842"/>
    <w:rsid w:val="008A29B5"/>
    <w:rsid w:val="008A2CEE"/>
    <w:rsid w:val="008A2E58"/>
    <w:rsid w:val="008A3015"/>
    <w:rsid w:val="008A3137"/>
    <w:rsid w:val="008A3226"/>
    <w:rsid w:val="008A3890"/>
    <w:rsid w:val="008A3B6D"/>
    <w:rsid w:val="008A3F6C"/>
    <w:rsid w:val="008A4066"/>
    <w:rsid w:val="008A4342"/>
    <w:rsid w:val="008A48C0"/>
    <w:rsid w:val="008A4D81"/>
    <w:rsid w:val="008A5075"/>
    <w:rsid w:val="008A5470"/>
    <w:rsid w:val="008A5615"/>
    <w:rsid w:val="008A5774"/>
    <w:rsid w:val="008A5803"/>
    <w:rsid w:val="008A5DF3"/>
    <w:rsid w:val="008A5EA8"/>
    <w:rsid w:val="008A6C63"/>
    <w:rsid w:val="008A6F4A"/>
    <w:rsid w:val="008A6F6B"/>
    <w:rsid w:val="008A7DD0"/>
    <w:rsid w:val="008A7F72"/>
    <w:rsid w:val="008B04D4"/>
    <w:rsid w:val="008B1125"/>
    <w:rsid w:val="008B130D"/>
    <w:rsid w:val="008B1FC4"/>
    <w:rsid w:val="008B27FA"/>
    <w:rsid w:val="008B2A17"/>
    <w:rsid w:val="008B2DD4"/>
    <w:rsid w:val="008B36D4"/>
    <w:rsid w:val="008B375B"/>
    <w:rsid w:val="008B38C0"/>
    <w:rsid w:val="008B3C43"/>
    <w:rsid w:val="008B3C9C"/>
    <w:rsid w:val="008B3DC8"/>
    <w:rsid w:val="008B3DDD"/>
    <w:rsid w:val="008B40B1"/>
    <w:rsid w:val="008B4342"/>
    <w:rsid w:val="008B43B5"/>
    <w:rsid w:val="008B4579"/>
    <w:rsid w:val="008B45B7"/>
    <w:rsid w:val="008B4C85"/>
    <w:rsid w:val="008B5C79"/>
    <w:rsid w:val="008B5C8D"/>
    <w:rsid w:val="008B62A1"/>
    <w:rsid w:val="008B6670"/>
    <w:rsid w:val="008B6989"/>
    <w:rsid w:val="008B699B"/>
    <w:rsid w:val="008B6EB7"/>
    <w:rsid w:val="008B703A"/>
    <w:rsid w:val="008B70EB"/>
    <w:rsid w:val="008B7140"/>
    <w:rsid w:val="008B749F"/>
    <w:rsid w:val="008B7BC4"/>
    <w:rsid w:val="008B7BF3"/>
    <w:rsid w:val="008B7C65"/>
    <w:rsid w:val="008B7F59"/>
    <w:rsid w:val="008C017C"/>
    <w:rsid w:val="008C02C9"/>
    <w:rsid w:val="008C049F"/>
    <w:rsid w:val="008C04C9"/>
    <w:rsid w:val="008C088B"/>
    <w:rsid w:val="008C0893"/>
    <w:rsid w:val="008C1295"/>
    <w:rsid w:val="008C15A8"/>
    <w:rsid w:val="008C1AE5"/>
    <w:rsid w:val="008C1DFD"/>
    <w:rsid w:val="008C2508"/>
    <w:rsid w:val="008C2DE7"/>
    <w:rsid w:val="008C32D5"/>
    <w:rsid w:val="008C33F4"/>
    <w:rsid w:val="008C3DFF"/>
    <w:rsid w:val="008C3E85"/>
    <w:rsid w:val="008C45CA"/>
    <w:rsid w:val="008C4639"/>
    <w:rsid w:val="008C47F0"/>
    <w:rsid w:val="008C4857"/>
    <w:rsid w:val="008C49D7"/>
    <w:rsid w:val="008C4A6B"/>
    <w:rsid w:val="008C4E65"/>
    <w:rsid w:val="008C52D8"/>
    <w:rsid w:val="008C531E"/>
    <w:rsid w:val="008C5A55"/>
    <w:rsid w:val="008C5C25"/>
    <w:rsid w:val="008C604F"/>
    <w:rsid w:val="008C651B"/>
    <w:rsid w:val="008C6923"/>
    <w:rsid w:val="008C6926"/>
    <w:rsid w:val="008C6C83"/>
    <w:rsid w:val="008C6D7C"/>
    <w:rsid w:val="008C702C"/>
    <w:rsid w:val="008C7128"/>
    <w:rsid w:val="008C799F"/>
    <w:rsid w:val="008D06DE"/>
    <w:rsid w:val="008D0DEB"/>
    <w:rsid w:val="008D10DB"/>
    <w:rsid w:val="008D1185"/>
    <w:rsid w:val="008D11FB"/>
    <w:rsid w:val="008D191C"/>
    <w:rsid w:val="008D1E81"/>
    <w:rsid w:val="008D20EA"/>
    <w:rsid w:val="008D2A11"/>
    <w:rsid w:val="008D2A87"/>
    <w:rsid w:val="008D2BCF"/>
    <w:rsid w:val="008D2D2A"/>
    <w:rsid w:val="008D2DC3"/>
    <w:rsid w:val="008D2E77"/>
    <w:rsid w:val="008D36DF"/>
    <w:rsid w:val="008D3A27"/>
    <w:rsid w:val="008D43B7"/>
    <w:rsid w:val="008D464E"/>
    <w:rsid w:val="008D5310"/>
    <w:rsid w:val="008D6737"/>
    <w:rsid w:val="008D6D6F"/>
    <w:rsid w:val="008D6EFA"/>
    <w:rsid w:val="008D7DCD"/>
    <w:rsid w:val="008E078E"/>
    <w:rsid w:val="008E080F"/>
    <w:rsid w:val="008E08B9"/>
    <w:rsid w:val="008E1091"/>
    <w:rsid w:val="008E1593"/>
    <w:rsid w:val="008E159E"/>
    <w:rsid w:val="008E1F55"/>
    <w:rsid w:val="008E26E6"/>
    <w:rsid w:val="008E2721"/>
    <w:rsid w:val="008E3533"/>
    <w:rsid w:val="008E3738"/>
    <w:rsid w:val="008E4C90"/>
    <w:rsid w:val="008E4D43"/>
    <w:rsid w:val="008E4F2D"/>
    <w:rsid w:val="008E590C"/>
    <w:rsid w:val="008E5D88"/>
    <w:rsid w:val="008E60A4"/>
    <w:rsid w:val="008E66DF"/>
    <w:rsid w:val="008E71AE"/>
    <w:rsid w:val="008E7769"/>
    <w:rsid w:val="008E78F0"/>
    <w:rsid w:val="008E7A55"/>
    <w:rsid w:val="008E7DB1"/>
    <w:rsid w:val="008E7E22"/>
    <w:rsid w:val="008E7EB0"/>
    <w:rsid w:val="008E7F5D"/>
    <w:rsid w:val="008E7F70"/>
    <w:rsid w:val="008F0160"/>
    <w:rsid w:val="008F0934"/>
    <w:rsid w:val="008F0D42"/>
    <w:rsid w:val="008F0FBD"/>
    <w:rsid w:val="008F13D2"/>
    <w:rsid w:val="008F141C"/>
    <w:rsid w:val="008F160F"/>
    <w:rsid w:val="008F174A"/>
    <w:rsid w:val="008F200F"/>
    <w:rsid w:val="008F22B3"/>
    <w:rsid w:val="008F24F7"/>
    <w:rsid w:val="008F2A74"/>
    <w:rsid w:val="008F2B8C"/>
    <w:rsid w:val="008F2D4D"/>
    <w:rsid w:val="008F2EDB"/>
    <w:rsid w:val="008F34AE"/>
    <w:rsid w:val="008F3687"/>
    <w:rsid w:val="008F3697"/>
    <w:rsid w:val="008F3A2B"/>
    <w:rsid w:val="008F3CBF"/>
    <w:rsid w:val="008F3D70"/>
    <w:rsid w:val="008F3E97"/>
    <w:rsid w:val="008F424C"/>
    <w:rsid w:val="008F432B"/>
    <w:rsid w:val="008F487F"/>
    <w:rsid w:val="008F4AC3"/>
    <w:rsid w:val="008F5903"/>
    <w:rsid w:val="008F5B23"/>
    <w:rsid w:val="008F5B64"/>
    <w:rsid w:val="008F5FBA"/>
    <w:rsid w:val="008F620C"/>
    <w:rsid w:val="008F6232"/>
    <w:rsid w:val="008F62CE"/>
    <w:rsid w:val="008F6B81"/>
    <w:rsid w:val="008F72D9"/>
    <w:rsid w:val="008F73F7"/>
    <w:rsid w:val="008F7C85"/>
    <w:rsid w:val="00900553"/>
    <w:rsid w:val="009006CB"/>
    <w:rsid w:val="00900771"/>
    <w:rsid w:val="00900943"/>
    <w:rsid w:val="0090097B"/>
    <w:rsid w:val="00900C50"/>
    <w:rsid w:val="00900EAD"/>
    <w:rsid w:val="009010BF"/>
    <w:rsid w:val="009012C8"/>
    <w:rsid w:val="00901452"/>
    <w:rsid w:val="0090172C"/>
    <w:rsid w:val="0090210A"/>
    <w:rsid w:val="00902205"/>
    <w:rsid w:val="0090259F"/>
    <w:rsid w:val="0090271B"/>
    <w:rsid w:val="00902960"/>
    <w:rsid w:val="00903546"/>
    <w:rsid w:val="009035BA"/>
    <w:rsid w:val="00903E41"/>
    <w:rsid w:val="009041DF"/>
    <w:rsid w:val="00904A7A"/>
    <w:rsid w:val="00904D71"/>
    <w:rsid w:val="00905144"/>
    <w:rsid w:val="0090554E"/>
    <w:rsid w:val="009055E1"/>
    <w:rsid w:val="009055E7"/>
    <w:rsid w:val="00905FDF"/>
    <w:rsid w:val="0090611A"/>
    <w:rsid w:val="00906625"/>
    <w:rsid w:val="00907309"/>
    <w:rsid w:val="009073E5"/>
    <w:rsid w:val="00907E95"/>
    <w:rsid w:val="009100BC"/>
    <w:rsid w:val="00910864"/>
    <w:rsid w:val="00910951"/>
    <w:rsid w:val="00910F67"/>
    <w:rsid w:val="00910FA4"/>
    <w:rsid w:val="00911428"/>
    <w:rsid w:val="009116B5"/>
    <w:rsid w:val="009121B8"/>
    <w:rsid w:val="009125A9"/>
    <w:rsid w:val="00912F4A"/>
    <w:rsid w:val="00913294"/>
    <w:rsid w:val="00913497"/>
    <w:rsid w:val="009136BE"/>
    <w:rsid w:val="009136F1"/>
    <w:rsid w:val="00913D4B"/>
    <w:rsid w:val="00914448"/>
    <w:rsid w:val="00914FD6"/>
    <w:rsid w:val="009153CA"/>
    <w:rsid w:val="0091588C"/>
    <w:rsid w:val="00915E77"/>
    <w:rsid w:val="00915FC6"/>
    <w:rsid w:val="0091617A"/>
    <w:rsid w:val="00916E40"/>
    <w:rsid w:val="00916E6B"/>
    <w:rsid w:val="009174D3"/>
    <w:rsid w:val="00917863"/>
    <w:rsid w:val="00917F00"/>
    <w:rsid w:val="00920D2E"/>
    <w:rsid w:val="00920F73"/>
    <w:rsid w:val="00920FFD"/>
    <w:rsid w:val="0092167D"/>
    <w:rsid w:val="0092194A"/>
    <w:rsid w:val="009219E0"/>
    <w:rsid w:val="00921D70"/>
    <w:rsid w:val="00921E9F"/>
    <w:rsid w:val="009221A4"/>
    <w:rsid w:val="0092242D"/>
    <w:rsid w:val="009227E7"/>
    <w:rsid w:val="00922A33"/>
    <w:rsid w:val="00922E2E"/>
    <w:rsid w:val="009230FA"/>
    <w:rsid w:val="00923227"/>
    <w:rsid w:val="00923566"/>
    <w:rsid w:val="00923738"/>
    <w:rsid w:val="00923A20"/>
    <w:rsid w:val="009240B7"/>
    <w:rsid w:val="00924625"/>
    <w:rsid w:val="00924770"/>
    <w:rsid w:val="00925196"/>
    <w:rsid w:val="009251DF"/>
    <w:rsid w:val="00925B07"/>
    <w:rsid w:val="00926C56"/>
    <w:rsid w:val="0092726F"/>
    <w:rsid w:val="0092747A"/>
    <w:rsid w:val="00927615"/>
    <w:rsid w:val="0092772E"/>
    <w:rsid w:val="009277E9"/>
    <w:rsid w:val="0093010C"/>
    <w:rsid w:val="00930B63"/>
    <w:rsid w:val="0093183F"/>
    <w:rsid w:val="009329F7"/>
    <w:rsid w:val="00932FEE"/>
    <w:rsid w:val="00933D58"/>
    <w:rsid w:val="00933D99"/>
    <w:rsid w:val="00933FCD"/>
    <w:rsid w:val="00934308"/>
    <w:rsid w:val="0093435F"/>
    <w:rsid w:val="009344A6"/>
    <w:rsid w:val="0093466E"/>
    <w:rsid w:val="0093494F"/>
    <w:rsid w:val="009351C1"/>
    <w:rsid w:val="009358A6"/>
    <w:rsid w:val="00935AD8"/>
    <w:rsid w:val="00935B19"/>
    <w:rsid w:val="0093608A"/>
    <w:rsid w:val="009369AD"/>
    <w:rsid w:val="009369B5"/>
    <w:rsid w:val="00936A1C"/>
    <w:rsid w:val="0093781B"/>
    <w:rsid w:val="00937CA2"/>
    <w:rsid w:val="00940110"/>
    <w:rsid w:val="00940504"/>
    <w:rsid w:val="0094084E"/>
    <w:rsid w:val="00940FE6"/>
    <w:rsid w:val="009412AF"/>
    <w:rsid w:val="0094162A"/>
    <w:rsid w:val="00941726"/>
    <w:rsid w:val="00941C75"/>
    <w:rsid w:val="00941D83"/>
    <w:rsid w:val="009420F2"/>
    <w:rsid w:val="00942124"/>
    <w:rsid w:val="00942476"/>
    <w:rsid w:val="00942540"/>
    <w:rsid w:val="009429EB"/>
    <w:rsid w:val="00942D7D"/>
    <w:rsid w:val="00943EE4"/>
    <w:rsid w:val="009444CC"/>
    <w:rsid w:val="00944BC4"/>
    <w:rsid w:val="009454C7"/>
    <w:rsid w:val="009456A8"/>
    <w:rsid w:val="009460F5"/>
    <w:rsid w:val="009465DA"/>
    <w:rsid w:val="00946A2D"/>
    <w:rsid w:val="00946F54"/>
    <w:rsid w:val="00947152"/>
    <w:rsid w:val="009471A0"/>
    <w:rsid w:val="00947707"/>
    <w:rsid w:val="009478B3"/>
    <w:rsid w:val="009503C5"/>
    <w:rsid w:val="00950410"/>
    <w:rsid w:val="009506D1"/>
    <w:rsid w:val="00950C3F"/>
    <w:rsid w:val="00951213"/>
    <w:rsid w:val="009528FC"/>
    <w:rsid w:val="009529FE"/>
    <w:rsid w:val="00952F97"/>
    <w:rsid w:val="00953282"/>
    <w:rsid w:val="009533E4"/>
    <w:rsid w:val="0095353F"/>
    <w:rsid w:val="00953892"/>
    <w:rsid w:val="00954163"/>
    <w:rsid w:val="00954CBB"/>
    <w:rsid w:val="00954D37"/>
    <w:rsid w:val="009557FA"/>
    <w:rsid w:val="00955A29"/>
    <w:rsid w:val="009561EE"/>
    <w:rsid w:val="00956A51"/>
    <w:rsid w:val="00956F31"/>
    <w:rsid w:val="00956FD8"/>
    <w:rsid w:val="00957193"/>
    <w:rsid w:val="0095727B"/>
    <w:rsid w:val="009575B6"/>
    <w:rsid w:val="009602D4"/>
    <w:rsid w:val="00960ABA"/>
    <w:rsid w:val="00960C37"/>
    <w:rsid w:val="00960DA7"/>
    <w:rsid w:val="00961310"/>
    <w:rsid w:val="009619E5"/>
    <w:rsid w:val="009619FC"/>
    <w:rsid w:val="00961A53"/>
    <w:rsid w:val="00961C81"/>
    <w:rsid w:val="00961EA5"/>
    <w:rsid w:val="00962190"/>
    <w:rsid w:val="00962650"/>
    <w:rsid w:val="00962669"/>
    <w:rsid w:val="009629F8"/>
    <w:rsid w:val="00962E61"/>
    <w:rsid w:val="009630F8"/>
    <w:rsid w:val="00963573"/>
    <w:rsid w:val="00963601"/>
    <w:rsid w:val="00963ACE"/>
    <w:rsid w:val="00963CA5"/>
    <w:rsid w:val="00963CAE"/>
    <w:rsid w:val="00963FD3"/>
    <w:rsid w:val="00964162"/>
    <w:rsid w:val="009644AB"/>
    <w:rsid w:val="009647F8"/>
    <w:rsid w:val="00964A2E"/>
    <w:rsid w:val="00964CA5"/>
    <w:rsid w:val="0096508A"/>
    <w:rsid w:val="00965172"/>
    <w:rsid w:val="00965472"/>
    <w:rsid w:val="00965A1F"/>
    <w:rsid w:val="00965C29"/>
    <w:rsid w:val="00965FA3"/>
    <w:rsid w:val="00966037"/>
    <w:rsid w:val="009662A0"/>
    <w:rsid w:val="00966CE2"/>
    <w:rsid w:val="00966EB9"/>
    <w:rsid w:val="00966F1D"/>
    <w:rsid w:val="009672A2"/>
    <w:rsid w:val="00967A9B"/>
    <w:rsid w:val="00967BEF"/>
    <w:rsid w:val="00967C04"/>
    <w:rsid w:val="00970D54"/>
    <w:rsid w:val="00970F70"/>
    <w:rsid w:val="009714F6"/>
    <w:rsid w:val="0097185B"/>
    <w:rsid w:val="00971B9E"/>
    <w:rsid w:val="00971BEF"/>
    <w:rsid w:val="0097218E"/>
    <w:rsid w:val="009721CE"/>
    <w:rsid w:val="0097223F"/>
    <w:rsid w:val="00972267"/>
    <w:rsid w:val="00972AC5"/>
    <w:rsid w:val="00973036"/>
    <w:rsid w:val="0097304D"/>
    <w:rsid w:val="0097304F"/>
    <w:rsid w:val="009730E9"/>
    <w:rsid w:val="0097330E"/>
    <w:rsid w:val="009733B2"/>
    <w:rsid w:val="00973CA5"/>
    <w:rsid w:val="00973D1E"/>
    <w:rsid w:val="00973D29"/>
    <w:rsid w:val="00973E73"/>
    <w:rsid w:val="009740C7"/>
    <w:rsid w:val="00974622"/>
    <w:rsid w:val="00974BB1"/>
    <w:rsid w:val="00974C9F"/>
    <w:rsid w:val="00974F6E"/>
    <w:rsid w:val="0097587E"/>
    <w:rsid w:val="0097622D"/>
    <w:rsid w:val="00976246"/>
    <w:rsid w:val="009766CD"/>
    <w:rsid w:val="0097693C"/>
    <w:rsid w:val="00977646"/>
    <w:rsid w:val="00977659"/>
    <w:rsid w:val="0097769E"/>
    <w:rsid w:val="00977AB0"/>
    <w:rsid w:val="00977ACE"/>
    <w:rsid w:val="00977ADB"/>
    <w:rsid w:val="00977D9C"/>
    <w:rsid w:val="00977DA4"/>
    <w:rsid w:val="00977E75"/>
    <w:rsid w:val="009802E7"/>
    <w:rsid w:val="00980391"/>
    <w:rsid w:val="00980408"/>
    <w:rsid w:val="00980553"/>
    <w:rsid w:val="009807F1"/>
    <w:rsid w:val="009808A4"/>
    <w:rsid w:val="0098098E"/>
    <w:rsid w:val="0098126D"/>
    <w:rsid w:val="009816FE"/>
    <w:rsid w:val="00981AC1"/>
    <w:rsid w:val="00981D56"/>
    <w:rsid w:val="00981E4E"/>
    <w:rsid w:val="00982390"/>
    <w:rsid w:val="0098270D"/>
    <w:rsid w:val="00983289"/>
    <w:rsid w:val="00983997"/>
    <w:rsid w:val="00983E79"/>
    <w:rsid w:val="0098417E"/>
    <w:rsid w:val="009843DD"/>
    <w:rsid w:val="0098469B"/>
    <w:rsid w:val="00984B46"/>
    <w:rsid w:val="00984B6E"/>
    <w:rsid w:val="00984BB5"/>
    <w:rsid w:val="00984E11"/>
    <w:rsid w:val="009850E6"/>
    <w:rsid w:val="00987314"/>
    <w:rsid w:val="0098742C"/>
    <w:rsid w:val="00987519"/>
    <w:rsid w:val="00990205"/>
    <w:rsid w:val="009905E2"/>
    <w:rsid w:val="00991DEC"/>
    <w:rsid w:val="009925B5"/>
    <w:rsid w:val="0099277F"/>
    <w:rsid w:val="0099284B"/>
    <w:rsid w:val="00992DE5"/>
    <w:rsid w:val="00992EA5"/>
    <w:rsid w:val="00993806"/>
    <w:rsid w:val="00993840"/>
    <w:rsid w:val="00993A96"/>
    <w:rsid w:val="009946F8"/>
    <w:rsid w:val="00994702"/>
    <w:rsid w:val="00994F16"/>
    <w:rsid w:val="00994FC8"/>
    <w:rsid w:val="009952A5"/>
    <w:rsid w:val="009956FA"/>
    <w:rsid w:val="00995B22"/>
    <w:rsid w:val="0099614A"/>
    <w:rsid w:val="00996155"/>
    <w:rsid w:val="009963FB"/>
    <w:rsid w:val="00996587"/>
    <w:rsid w:val="009965F6"/>
    <w:rsid w:val="00997260"/>
    <w:rsid w:val="00997378"/>
    <w:rsid w:val="009975B9"/>
    <w:rsid w:val="00997858"/>
    <w:rsid w:val="00997F24"/>
    <w:rsid w:val="009A076B"/>
    <w:rsid w:val="009A0CC3"/>
    <w:rsid w:val="009A0D37"/>
    <w:rsid w:val="009A0E28"/>
    <w:rsid w:val="009A0FB2"/>
    <w:rsid w:val="009A12BE"/>
    <w:rsid w:val="009A12EF"/>
    <w:rsid w:val="009A1472"/>
    <w:rsid w:val="009A1605"/>
    <w:rsid w:val="009A172E"/>
    <w:rsid w:val="009A19FC"/>
    <w:rsid w:val="009A1D84"/>
    <w:rsid w:val="009A2001"/>
    <w:rsid w:val="009A36AE"/>
    <w:rsid w:val="009A3A68"/>
    <w:rsid w:val="009A40DA"/>
    <w:rsid w:val="009A4A56"/>
    <w:rsid w:val="009A4A85"/>
    <w:rsid w:val="009A4CAB"/>
    <w:rsid w:val="009A5092"/>
    <w:rsid w:val="009A5102"/>
    <w:rsid w:val="009A57C6"/>
    <w:rsid w:val="009A5A71"/>
    <w:rsid w:val="009A611D"/>
    <w:rsid w:val="009A67FF"/>
    <w:rsid w:val="009A68C2"/>
    <w:rsid w:val="009A69E6"/>
    <w:rsid w:val="009A6A45"/>
    <w:rsid w:val="009A6CA5"/>
    <w:rsid w:val="009A6E1A"/>
    <w:rsid w:val="009A6FDC"/>
    <w:rsid w:val="009A71E0"/>
    <w:rsid w:val="009A72AB"/>
    <w:rsid w:val="009A72C2"/>
    <w:rsid w:val="009A79CC"/>
    <w:rsid w:val="009A7C69"/>
    <w:rsid w:val="009B0048"/>
    <w:rsid w:val="009B0097"/>
    <w:rsid w:val="009B072E"/>
    <w:rsid w:val="009B0A70"/>
    <w:rsid w:val="009B0CCF"/>
    <w:rsid w:val="009B10BC"/>
    <w:rsid w:val="009B1689"/>
    <w:rsid w:val="009B2689"/>
    <w:rsid w:val="009B2EA6"/>
    <w:rsid w:val="009B36ED"/>
    <w:rsid w:val="009B37BC"/>
    <w:rsid w:val="009B3B7F"/>
    <w:rsid w:val="009B41B8"/>
    <w:rsid w:val="009B42A8"/>
    <w:rsid w:val="009B455B"/>
    <w:rsid w:val="009B552E"/>
    <w:rsid w:val="009B5B5D"/>
    <w:rsid w:val="009B64B5"/>
    <w:rsid w:val="009B6C6D"/>
    <w:rsid w:val="009B76B8"/>
    <w:rsid w:val="009B7EBD"/>
    <w:rsid w:val="009C038A"/>
    <w:rsid w:val="009C0D00"/>
    <w:rsid w:val="009C158C"/>
    <w:rsid w:val="009C1753"/>
    <w:rsid w:val="009C1F62"/>
    <w:rsid w:val="009C1F6A"/>
    <w:rsid w:val="009C29DF"/>
    <w:rsid w:val="009C2B7D"/>
    <w:rsid w:val="009C3505"/>
    <w:rsid w:val="009C42EF"/>
    <w:rsid w:val="009C4853"/>
    <w:rsid w:val="009C48C2"/>
    <w:rsid w:val="009C48CC"/>
    <w:rsid w:val="009C49D2"/>
    <w:rsid w:val="009C4AF8"/>
    <w:rsid w:val="009C512C"/>
    <w:rsid w:val="009C53A7"/>
    <w:rsid w:val="009C53AB"/>
    <w:rsid w:val="009C5DDC"/>
    <w:rsid w:val="009C642B"/>
    <w:rsid w:val="009C686F"/>
    <w:rsid w:val="009C7254"/>
    <w:rsid w:val="009C7395"/>
    <w:rsid w:val="009C7A71"/>
    <w:rsid w:val="009C7A78"/>
    <w:rsid w:val="009C7C8A"/>
    <w:rsid w:val="009C7DCB"/>
    <w:rsid w:val="009D0628"/>
    <w:rsid w:val="009D1CAC"/>
    <w:rsid w:val="009D288F"/>
    <w:rsid w:val="009D2EFA"/>
    <w:rsid w:val="009D31D5"/>
    <w:rsid w:val="009D3382"/>
    <w:rsid w:val="009D3A17"/>
    <w:rsid w:val="009D3B0C"/>
    <w:rsid w:val="009D3C05"/>
    <w:rsid w:val="009D3D58"/>
    <w:rsid w:val="009D3F32"/>
    <w:rsid w:val="009D4236"/>
    <w:rsid w:val="009D4689"/>
    <w:rsid w:val="009D4E17"/>
    <w:rsid w:val="009D51D8"/>
    <w:rsid w:val="009D528A"/>
    <w:rsid w:val="009D543D"/>
    <w:rsid w:val="009D5DF6"/>
    <w:rsid w:val="009D5F37"/>
    <w:rsid w:val="009D6801"/>
    <w:rsid w:val="009D6F2F"/>
    <w:rsid w:val="009D71BC"/>
    <w:rsid w:val="009D790C"/>
    <w:rsid w:val="009E061B"/>
    <w:rsid w:val="009E095F"/>
    <w:rsid w:val="009E0E41"/>
    <w:rsid w:val="009E0FF2"/>
    <w:rsid w:val="009E14F7"/>
    <w:rsid w:val="009E1657"/>
    <w:rsid w:val="009E2105"/>
    <w:rsid w:val="009E2410"/>
    <w:rsid w:val="009E2E72"/>
    <w:rsid w:val="009E36A2"/>
    <w:rsid w:val="009E36B2"/>
    <w:rsid w:val="009E3743"/>
    <w:rsid w:val="009E39EC"/>
    <w:rsid w:val="009E3EB9"/>
    <w:rsid w:val="009E43D2"/>
    <w:rsid w:val="009E4CFD"/>
    <w:rsid w:val="009E4F8D"/>
    <w:rsid w:val="009E4FE5"/>
    <w:rsid w:val="009E56A6"/>
    <w:rsid w:val="009E613D"/>
    <w:rsid w:val="009E622A"/>
    <w:rsid w:val="009E6438"/>
    <w:rsid w:val="009E6476"/>
    <w:rsid w:val="009E6901"/>
    <w:rsid w:val="009E6906"/>
    <w:rsid w:val="009E6B8A"/>
    <w:rsid w:val="009E6D6B"/>
    <w:rsid w:val="009E6EEF"/>
    <w:rsid w:val="009F0D7F"/>
    <w:rsid w:val="009F139A"/>
    <w:rsid w:val="009F1676"/>
    <w:rsid w:val="009F1D9A"/>
    <w:rsid w:val="009F200D"/>
    <w:rsid w:val="009F202D"/>
    <w:rsid w:val="009F2046"/>
    <w:rsid w:val="009F2133"/>
    <w:rsid w:val="009F233F"/>
    <w:rsid w:val="009F23D6"/>
    <w:rsid w:val="009F26E9"/>
    <w:rsid w:val="009F313C"/>
    <w:rsid w:val="009F35D8"/>
    <w:rsid w:val="009F3752"/>
    <w:rsid w:val="009F3B55"/>
    <w:rsid w:val="009F4B73"/>
    <w:rsid w:val="009F505C"/>
    <w:rsid w:val="009F510B"/>
    <w:rsid w:val="009F5280"/>
    <w:rsid w:val="009F5B2B"/>
    <w:rsid w:val="009F5F24"/>
    <w:rsid w:val="009F5FBF"/>
    <w:rsid w:val="009F6B42"/>
    <w:rsid w:val="009F6FBE"/>
    <w:rsid w:val="009F725D"/>
    <w:rsid w:val="009F7362"/>
    <w:rsid w:val="009F76F9"/>
    <w:rsid w:val="009F79B0"/>
    <w:rsid w:val="009F7C76"/>
    <w:rsid w:val="00A00C8A"/>
    <w:rsid w:val="00A010D1"/>
    <w:rsid w:val="00A01640"/>
    <w:rsid w:val="00A01E0D"/>
    <w:rsid w:val="00A01E44"/>
    <w:rsid w:val="00A01E48"/>
    <w:rsid w:val="00A024D3"/>
    <w:rsid w:val="00A029F1"/>
    <w:rsid w:val="00A0376C"/>
    <w:rsid w:val="00A039D7"/>
    <w:rsid w:val="00A03B5A"/>
    <w:rsid w:val="00A047B0"/>
    <w:rsid w:val="00A05085"/>
    <w:rsid w:val="00A0517F"/>
    <w:rsid w:val="00A05537"/>
    <w:rsid w:val="00A05866"/>
    <w:rsid w:val="00A05B5C"/>
    <w:rsid w:val="00A06B34"/>
    <w:rsid w:val="00A077D7"/>
    <w:rsid w:val="00A079AF"/>
    <w:rsid w:val="00A07F07"/>
    <w:rsid w:val="00A101FF"/>
    <w:rsid w:val="00A105B1"/>
    <w:rsid w:val="00A10B0D"/>
    <w:rsid w:val="00A1144B"/>
    <w:rsid w:val="00A116B7"/>
    <w:rsid w:val="00A11BFB"/>
    <w:rsid w:val="00A11CE6"/>
    <w:rsid w:val="00A11F51"/>
    <w:rsid w:val="00A11F66"/>
    <w:rsid w:val="00A120ED"/>
    <w:rsid w:val="00A1248F"/>
    <w:rsid w:val="00A12502"/>
    <w:rsid w:val="00A12A1D"/>
    <w:rsid w:val="00A1308F"/>
    <w:rsid w:val="00A13BBE"/>
    <w:rsid w:val="00A13F0C"/>
    <w:rsid w:val="00A140DB"/>
    <w:rsid w:val="00A143ED"/>
    <w:rsid w:val="00A1444C"/>
    <w:rsid w:val="00A1476B"/>
    <w:rsid w:val="00A1522E"/>
    <w:rsid w:val="00A155D6"/>
    <w:rsid w:val="00A156A3"/>
    <w:rsid w:val="00A15971"/>
    <w:rsid w:val="00A15B49"/>
    <w:rsid w:val="00A15F1E"/>
    <w:rsid w:val="00A16286"/>
    <w:rsid w:val="00A1631F"/>
    <w:rsid w:val="00A164DB"/>
    <w:rsid w:val="00A166C5"/>
    <w:rsid w:val="00A1697E"/>
    <w:rsid w:val="00A16EF5"/>
    <w:rsid w:val="00A16FE7"/>
    <w:rsid w:val="00A177D3"/>
    <w:rsid w:val="00A17ADE"/>
    <w:rsid w:val="00A17D6C"/>
    <w:rsid w:val="00A203FE"/>
    <w:rsid w:val="00A20779"/>
    <w:rsid w:val="00A208CB"/>
    <w:rsid w:val="00A20EB5"/>
    <w:rsid w:val="00A213E8"/>
    <w:rsid w:val="00A215C3"/>
    <w:rsid w:val="00A215CE"/>
    <w:rsid w:val="00A21F08"/>
    <w:rsid w:val="00A21FC9"/>
    <w:rsid w:val="00A22336"/>
    <w:rsid w:val="00A2235D"/>
    <w:rsid w:val="00A22CBD"/>
    <w:rsid w:val="00A22D8C"/>
    <w:rsid w:val="00A231E2"/>
    <w:rsid w:val="00A236B9"/>
    <w:rsid w:val="00A23D49"/>
    <w:rsid w:val="00A2472A"/>
    <w:rsid w:val="00A254C3"/>
    <w:rsid w:val="00A257BE"/>
    <w:rsid w:val="00A25814"/>
    <w:rsid w:val="00A25982"/>
    <w:rsid w:val="00A25A81"/>
    <w:rsid w:val="00A25C86"/>
    <w:rsid w:val="00A25C9A"/>
    <w:rsid w:val="00A25E31"/>
    <w:rsid w:val="00A2623B"/>
    <w:rsid w:val="00A2626E"/>
    <w:rsid w:val="00A2689B"/>
    <w:rsid w:val="00A26AA8"/>
    <w:rsid w:val="00A26BEF"/>
    <w:rsid w:val="00A26C60"/>
    <w:rsid w:val="00A26C70"/>
    <w:rsid w:val="00A278D2"/>
    <w:rsid w:val="00A27F3A"/>
    <w:rsid w:val="00A30280"/>
    <w:rsid w:val="00A302F5"/>
    <w:rsid w:val="00A306A7"/>
    <w:rsid w:val="00A30E3B"/>
    <w:rsid w:val="00A3106B"/>
    <w:rsid w:val="00A31246"/>
    <w:rsid w:val="00A31826"/>
    <w:rsid w:val="00A31C13"/>
    <w:rsid w:val="00A31CF8"/>
    <w:rsid w:val="00A31D0B"/>
    <w:rsid w:val="00A31D8D"/>
    <w:rsid w:val="00A32094"/>
    <w:rsid w:val="00A32211"/>
    <w:rsid w:val="00A32794"/>
    <w:rsid w:val="00A33407"/>
    <w:rsid w:val="00A33523"/>
    <w:rsid w:val="00A33DBD"/>
    <w:rsid w:val="00A342F4"/>
    <w:rsid w:val="00A34540"/>
    <w:rsid w:val="00A34836"/>
    <w:rsid w:val="00A34DC2"/>
    <w:rsid w:val="00A35743"/>
    <w:rsid w:val="00A35A1C"/>
    <w:rsid w:val="00A35A80"/>
    <w:rsid w:val="00A35BCB"/>
    <w:rsid w:val="00A36DCE"/>
    <w:rsid w:val="00A37744"/>
    <w:rsid w:val="00A40083"/>
    <w:rsid w:val="00A40BBD"/>
    <w:rsid w:val="00A40E78"/>
    <w:rsid w:val="00A41A09"/>
    <w:rsid w:val="00A41A2D"/>
    <w:rsid w:val="00A41B14"/>
    <w:rsid w:val="00A41EA9"/>
    <w:rsid w:val="00A42083"/>
    <w:rsid w:val="00A42677"/>
    <w:rsid w:val="00A43A3B"/>
    <w:rsid w:val="00A44055"/>
    <w:rsid w:val="00A444C4"/>
    <w:rsid w:val="00A44649"/>
    <w:rsid w:val="00A44851"/>
    <w:rsid w:val="00A44BF8"/>
    <w:rsid w:val="00A44C0E"/>
    <w:rsid w:val="00A45038"/>
    <w:rsid w:val="00A4507B"/>
    <w:rsid w:val="00A458AA"/>
    <w:rsid w:val="00A46213"/>
    <w:rsid w:val="00A46AC5"/>
    <w:rsid w:val="00A4751D"/>
    <w:rsid w:val="00A47808"/>
    <w:rsid w:val="00A47A90"/>
    <w:rsid w:val="00A47ACB"/>
    <w:rsid w:val="00A47B2C"/>
    <w:rsid w:val="00A47E41"/>
    <w:rsid w:val="00A47F6A"/>
    <w:rsid w:val="00A512D2"/>
    <w:rsid w:val="00A51440"/>
    <w:rsid w:val="00A5205A"/>
    <w:rsid w:val="00A52672"/>
    <w:rsid w:val="00A52A6E"/>
    <w:rsid w:val="00A52AC0"/>
    <w:rsid w:val="00A53207"/>
    <w:rsid w:val="00A53342"/>
    <w:rsid w:val="00A538D6"/>
    <w:rsid w:val="00A539BF"/>
    <w:rsid w:val="00A53C01"/>
    <w:rsid w:val="00A53CC3"/>
    <w:rsid w:val="00A53E9D"/>
    <w:rsid w:val="00A53F21"/>
    <w:rsid w:val="00A53F50"/>
    <w:rsid w:val="00A5417B"/>
    <w:rsid w:val="00A5419E"/>
    <w:rsid w:val="00A544CF"/>
    <w:rsid w:val="00A5495B"/>
    <w:rsid w:val="00A549DF"/>
    <w:rsid w:val="00A54EC0"/>
    <w:rsid w:val="00A55E8A"/>
    <w:rsid w:val="00A55F11"/>
    <w:rsid w:val="00A5634A"/>
    <w:rsid w:val="00A5667F"/>
    <w:rsid w:val="00A5699D"/>
    <w:rsid w:val="00A56A90"/>
    <w:rsid w:val="00A5774A"/>
    <w:rsid w:val="00A57F18"/>
    <w:rsid w:val="00A602DF"/>
    <w:rsid w:val="00A60332"/>
    <w:rsid w:val="00A604DD"/>
    <w:rsid w:val="00A605DD"/>
    <w:rsid w:val="00A60869"/>
    <w:rsid w:val="00A61086"/>
    <w:rsid w:val="00A61118"/>
    <w:rsid w:val="00A615EB"/>
    <w:rsid w:val="00A61782"/>
    <w:rsid w:val="00A620D4"/>
    <w:rsid w:val="00A6219A"/>
    <w:rsid w:val="00A62307"/>
    <w:rsid w:val="00A62722"/>
    <w:rsid w:val="00A627A0"/>
    <w:rsid w:val="00A631DC"/>
    <w:rsid w:val="00A63642"/>
    <w:rsid w:val="00A63893"/>
    <w:rsid w:val="00A63964"/>
    <w:rsid w:val="00A63A29"/>
    <w:rsid w:val="00A63AE2"/>
    <w:rsid w:val="00A650F7"/>
    <w:rsid w:val="00A6549F"/>
    <w:rsid w:val="00A65933"/>
    <w:rsid w:val="00A659BE"/>
    <w:rsid w:val="00A6621E"/>
    <w:rsid w:val="00A66A33"/>
    <w:rsid w:val="00A6716A"/>
    <w:rsid w:val="00A67479"/>
    <w:rsid w:val="00A67C1E"/>
    <w:rsid w:val="00A67D2E"/>
    <w:rsid w:val="00A70167"/>
    <w:rsid w:val="00A70183"/>
    <w:rsid w:val="00A7044F"/>
    <w:rsid w:val="00A706E5"/>
    <w:rsid w:val="00A7114D"/>
    <w:rsid w:val="00A711FE"/>
    <w:rsid w:val="00A7181F"/>
    <w:rsid w:val="00A71994"/>
    <w:rsid w:val="00A719AD"/>
    <w:rsid w:val="00A71A6A"/>
    <w:rsid w:val="00A71C9E"/>
    <w:rsid w:val="00A71E28"/>
    <w:rsid w:val="00A72C1A"/>
    <w:rsid w:val="00A72C33"/>
    <w:rsid w:val="00A72CA2"/>
    <w:rsid w:val="00A72FA8"/>
    <w:rsid w:val="00A730D4"/>
    <w:rsid w:val="00A732AB"/>
    <w:rsid w:val="00A73664"/>
    <w:rsid w:val="00A73969"/>
    <w:rsid w:val="00A73E56"/>
    <w:rsid w:val="00A7502C"/>
    <w:rsid w:val="00A75146"/>
    <w:rsid w:val="00A7646A"/>
    <w:rsid w:val="00A765B4"/>
    <w:rsid w:val="00A77394"/>
    <w:rsid w:val="00A77A53"/>
    <w:rsid w:val="00A77E0A"/>
    <w:rsid w:val="00A8034D"/>
    <w:rsid w:val="00A8047E"/>
    <w:rsid w:val="00A808F4"/>
    <w:rsid w:val="00A80E67"/>
    <w:rsid w:val="00A81416"/>
    <w:rsid w:val="00A8145F"/>
    <w:rsid w:val="00A8149D"/>
    <w:rsid w:val="00A8152B"/>
    <w:rsid w:val="00A81A4B"/>
    <w:rsid w:val="00A81DD2"/>
    <w:rsid w:val="00A82282"/>
    <w:rsid w:val="00A827E1"/>
    <w:rsid w:val="00A82982"/>
    <w:rsid w:val="00A82D73"/>
    <w:rsid w:val="00A82EC1"/>
    <w:rsid w:val="00A835E6"/>
    <w:rsid w:val="00A838AA"/>
    <w:rsid w:val="00A83EB7"/>
    <w:rsid w:val="00A84541"/>
    <w:rsid w:val="00A8473D"/>
    <w:rsid w:val="00A85127"/>
    <w:rsid w:val="00A85508"/>
    <w:rsid w:val="00A86379"/>
    <w:rsid w:val="00A86623"/>
    <w:rsid w:val="00A86A5F"/>
    <w:rsid w:val="00A86F46"/>
    <w:rsid w:val="00A8736F"/>
    <w:rsid w:val="00A8783A"/>
    <w:rsid w:val="00A87B0F"/>
    <w:rsid w:val="00A87DDC"/>
    <w:rsid w:val="00A90DC4"/>
    <w:rsid w:val="00A913E1"/>
    <w:rsid w:val="00A9141E"/>
    <w:rsid w:val="00A91441"/>
    <w:rsid w:val="00A91500"/>
    <w:rsid w:val="00A919B0"/>
    <w:rsid w:val="00A91EFC"/>
    <w:rsid w:val="00A92139"/>
    <w:rsid w:val="00A92673"/>
    <w:rsid w:val="00A92A5F"/>
    <w:rsid w:val="00A92FA3"/>
    <w:rsid w:val="00A930DD"/>
    <w:rsid w:val="00A93191"/>
    <w:rsid w:val="00A933F9"/>
    <w:rsid w:val="00A93928"/>
    <w:rsid w:val="00A94337"/>
    <w:rsid w:val="00A94462"/>
    <w:rsid w:val="00A949F2"/>
    <w:rsid w:val="00A94A15"/>
    <w:rsid w:val="00A94D37"/>
    <w:rsid w:val="00A9502A"/>
    <w:rsid w:val="00A950F8"/>
    <w:rsid w:val="00A953B6"/>
    <w:rsid w:val="00A95572"/>
    <w:rsid w:val="00A958F6"/>
    <w:rsid w:val="00A95D94"/>
    <w:rsid w:val="00A95DF9"/>
    <w:rsid w:val="00A95EB6"/>
    <w:rsid w:val="00A96C44"/>
    <w:rsid w:val="00A97039"/>
    <w:rsid w:val="00A9720B"/>
    <w:rsid w:val="00A97542"/>
    <w:rsid w:val="00A97D5E"/>
    <w:rsid w:val="00AA021E"/>
    <w:rsid w:val="00AA0EDE"/>
    <w:rsid w:val="00AA1190"/>
    <w:rsid w:val="00AA11E8"/>
    <w:rsid w:val="00AA17E3"/>
    <w:rsid w:val="00AA1A46"/>
    <w:rsid w:val="00AA24B4"/>
    <w:rsid w:val="00AA2592"/>
    <w:rsid w:val="00AA2688"/>
    <w:rsid w:val="00AA26E7"/>
    <w:rsid w:val="00AA2C75"/>
    <w:rsid w:val="00AA2E44"/>
    <w:rsid w:val="00AA3746"/>
    <w:rsid w:val="00AA3A0C"/>
    <w:rsid w:val="00AA3AEA"/>
    <w:rsid w:val="00AA3F01"/>
    <w:rsid w:val="00AA418D"/>
    <w:rsid w:val="00AA452F"/>
    <w:rsid w:val="00AA4CB9"/>
    <w:rsid w:val="00AA5070"/>
    <w:rsid w:val="00AA514C"/>
    <w:rsid w:val="00AA5D9B"/>
    <w:rsid w:val="00AA633F"/>
    <w:rsid w:val="00AA6431"/>
    <w:rsid w:val="00AA6623"/>
    <w:rsid w:val="00AA6A6E"/>
    <w:rsid w:val="00AA6B30"/>
    <w:rsid w:val="00AA6B84"/>
    <w:rsid w:val="00AA6D1D"/>
    <w:rsid w:val="00AA78D9"/>
    <w:rsid w:val="00AA7916"/>
    <w:rsid w:val="00AB04F6"/>
    <w:rsid w:val="00AB0B91"/>
    <w:rsid w:val="00AB0EDB"/>
    <w:rsid w:val="00AB1EFC"/>
    <w:rsid w:val="00AB2023"/>
    <w:rsid w:val="00AB208D"/>
    <w:rsid w:val="00AB20C5"/>
    <w:rsid w:val="00AB241C"/>
    <w:rsid w:val="00AB247B"/>
    <w:rsid w:val="00AB2514"/>
    <w:rsid w:val="00AB2774"/>
    <w:rsid w:val="00AB2E43"/>
    <w:rsid w:val="00AB2F56"/>
    <w:rsid w:val="00AB2FE9"/>
    <w:rsid w:val="00AB3CBE"/>
    <w:rsid w:val="00AB4468"/>
    <w:rsid w:val="00AB4579"/>
    <w:rsid w:val="00AB45C7"/>
    <w:rsid w:val="00AB48CE"/>
    <w:rsid w:val="00AB5437"/>
    <w:rsid w:val="00AB5462"/>
    <w:rsid w:val="00AB5EBE"/>
    <w:rsid w:val="00AB5F35"/>
    <w:rsid w:val="00AB61F7"/>
    <w:rsid w:val="00AB624C"/>
    <w:rsid w:val="00AB6903"/>
    <w:rsid w:val="00AB690B"/>
    <w:rsid w:val="00AB6E1C"/>
    <w:rsid w:val="00AB728B"/>
    <w:rsid w:val="00AC00F9"/>
    <w:rsid w:val="00AC064D"/>
    <w:rsid w:val="00AC08E9"/>
    <w:rsid w:val="00AC0AD9"/>
    <w:rsid w:val="00AC21EC"/>
    <w:rsid w:val="00AC224C"/>
    <w:rsid w:val="00AC2289"/>
    <w:rsid w:val="00AC2B60"/>
    <w:rsid w:val="00AC2D79"/>
    <w:rsid w:val="00AC3B94"/>
    <w:rsid w:val="00AC4004"/>
    <w:rsid w:val="00AC4DDB"/>
    <w:rsid w:val="00AC59BB"/>
    <w:rsid w:val="00AC5AE5"/>
    <w:rsid w:val="00AC5BF2"/>
    <w:rsid w:val="00AC5C15"/>
    <w:rsid w:val="00AC5D70"/>
    <w:rsid w:val="00AC71F6"/>
    <w:rsid w:val="00AC7E62"/>
    <w:rsid w:val="00AD0468"/>
    <w:rsid w:val="00AD09CC"/>
    <w:rsid w:val="00AD0B33"/>
    <w:rsid w:val="00AD1054"/>
    <w:rsid w:val="00AD11C0"/>
    <w:rsid w:val="00AD144B"/>
    <w:rsid w:val="00AD1613"/>
    <w:rsid w:val="00AD2A78"/>
    <w:rsid w:val="00AD2E26"/>
    <w:rsid w:val="00AD2F56"/>
    <w:rsid w:val="00AD31B0"/>
    <w:rsid w:val="00AD3319"/>
    <w:rsid w:val="00AD33FF"/>
    <w:rsid w:val="00AD381D"/>
    <w:rsid w:val="00AD3AD3"/>
    <w:rsid w:val="00AD3B12"/>
    <w:rsid w:val="00AD3F94"/>
    <w:rsid w:val="00AD5088"/>
    <w:rsid w:val="00AD54C4"/>
    <w:rsid w:val="00AD55CC"/>
    <w:rsid w:val="00AD57ED"/>
    <w:rsid w:val="00AD5CAA"/>
    <w:rsid w:val="00AD64EE"/>
    <w:rsid w:val="00AD67D5"/>
    <w:rsid w:val="00AD6DC1"/>
    <w:rsid w:val="00AD6E92"/>
    <w:rsid w:val="00AD6EC0"/>
    <w:rsid w:val="00AD7078"/>
    <w:rsid w:val="00AD7212"/>
    <w:rsid w:val="00AD72FA"/>
    <w:rsid w:val="00AD768B"/>
    <w:rsid w:val="00AD78C0"/>
    <w:rsid w:val="00AD7FB8"/>
    <w:rsid w:val="00AE079A"/>
    <w:rsid w:val="00AE08B6"/>
    <w:rsid w:val="00AE08C2"/>
    <w:rsid w:val="00AE0D15"/>
    <w:rsid w:val="00AE0F5F"/>
    <w:rsid w:val="00AE235A"/>
    <w:rsid w:val="00AE2731"/>
    <w:rsid w:val="00AE2BA3"/>
    <w:rsid w:val="00AE33BF"/>
    <w:rsid w:val="00AE39AA"/>
    <w:rsid w:val="00AE3C70"/>
    <w:rsid w:val="00AE3D92"/>
    <w:rsid w:val="00AE3E54"/>
    <w:rsid w:val="00AE3FDD"/>
    <w:rsid w:val="00AE408D"/>
    <w:rsid w:val="00AE4502"/>
    <w:rsid w:val="00AE4860"/>
    <w:rsid w:val="00AE4AB0"/>
    <w:rsid w:val="00AE4B4D"/>
    <w:rsid w:val="00AE4C64"/>
    <w:rsid w:val="00AE4DD9"/>
    <w:rsid w:val="00AE555F"/>
    <w:rsid w:val="00AE5611"/>
    <w:rsid w:val="00AE566F"/>
    <w:rsid w:val="00AE56B2"/>
    <w:rsid w:val="00AE5A3E"/>
    <w:rsid w:val="00AE5AC7"/>
    <w:rsid w:val="00AE5FD6"/>
    <w:rsid w:val="00AE6619"/>
    <w:rsid w:val="00AE6B49"/>
    <w:rsid w:val="00AE6B5E"/>
    <w:rsid w:val="00AE6F8C"/>
    <w:rsid w:val="00AE707E"/>
    <w:rsid w:val="00AE7C78"/>
    <w:rsid w:val="00AE7CAA"/>
    <w:rsid w:val="00AE7CDD"/>
    <w:rsid w:val="00AF0036"/>
    <w:rsid w:val="00AF0A92"/>
    <w:rsid w:val="00AF0F23"/>
    <w:rsid w:val="00AF108B"/>
    <w:rsid w:val="00AF1702"/>
    <w:rsid w:val="00AF1CED"/>
    <w:rsid w:val="00AF1DF3"/>
    <w:rsid w:val="00AF1E55"/>
    <w:rsid w:val="00AF1EC3"/>
    <w:rsid w:val="00AF26F6"/>
    <w:rsid w:val="00AF282E"/>
    <w:rsid w:val="00AF2B4A"/>
    <w:rsid w:val="00AF2CDE"/>
    <w:rsid w:val="00AF2E49"/>
    <w:rsid w:val="00AF2F11"/>
    <w:rsid w:val="00AF32AE"/>
    <w:rsid w:val="00AF343B"/>
    <w:rsid w:val="00AF3915"/>
    <w:rsid w:val="00AF3A23"/>
    <w:rsid w:val="00AF3B9F"/>
    <w:rsid w:val="00AF40F7"/>
    <w:rsid w:val="00AF41EC"/>
    <w:rsid w:val="00AF459D"/>
    <w:rsid w:val="00AF4BA8"/>
    <w:rsid w:val="00AF4F31"/>
    <w:rsid w:val="00AF5110"/>
    <w:rsid w:val="00AF5D06"/>
    <w:rsid w:val="00AF5EF2"/>
    <w:rsid w:val="00AF6123"/>
    <w:rsid w:val="00AF6EF6"/>
    <w:rsid w:val="00AF6F5A"/>
    <w:rsid w:val="00AF6FD4"/>
    <w:rsid w:val="00AF721D"/>
    <w:rsid w:val="00AF7557"/>
    <w:rsid w:val="00AF7D38"/>
    <w:rsid w:val="00AF7F05"/>
    <w:rsid w:val="00B000ED"/>
    <w:rsid w:val="00B00111"/>
    <w:rsid w:val="00B001B9"/>
    <w:rsid w:val="00B00236"/>
    <w:rsid w:val="00B006FF"/>
    <w:rsid w:val="00B00822"/>
    <w:rsid w:val="00B00AC2"/>
    <w:rsid w:val="00B00B68"/>
    <w:rsid w:val="00B00F70"/>
    <w:rsid w:val="00B0122A"/>
    <w:rsid w:val="00B013B5"/>
    <w:rsid w:val="00B014E4"/>
    <w:rsid w:val="00B017C3"/>
    <w:rsid w:val="00B01AEB"/>
    <w:rsid w:val="00B01BEE"/>
    <w:rsid w:val="00B01DF4"/>
    <w:rsid w:val="00B020E2"/>
    <w:rsid w:val="00B02837"/>
    <w:rsid w:val="00B0283C"/>
    <w:rsid w:val="00B02B21"/>
    <w:rsid w:val="00B02C8F"/>
    <w:rsid w:val="00B02D37"/>
    <w:rsid w:val="00B0330E"/>
    <w:rsid w:val="00B03903"/>
    <w:rsid w:val="00B039FA"/>
    <w:rsid w:val="00B04363"/>
    <w:rsid w:val="00B0451E"/>
    <w:rsid w:val="00B046DF"/>
    <w:rsid w:val="00B04725"/>
    <w:rsid w:val="00B0489D"/>
    <w:rsid w:val="00B050EB"/>
    <w:rsid w:val="00B05303"/>
    <w:rsid w:val="00B05E88"/>
    <w:rsid w:val="00B060F3"/>
    <w:rsid w:val="00B067FE"/>
    <w:rsid w:val="00B069B7"/>
    <w:rsid w:val="00B06C0D"/>
    <w:rsid w:val="00B06DB4"/>
    <w:rsid w:val="00B07011"/>
    <w:rsid w:val="00B07093"/>
    <w:rsid w:val="00B0759F"/>
    <w:rsid w:val="00B078CD"/>
    <w:rsid w:val="00B078DB"/>
    <w:rsid w:val="00B078FC"/>
    <w:rsid w:val="00B07A02"/>
    <w:rsid w:val="00B07A9D"/>
    <w:rsid w:val="00B07CF7"/>
    <w:rsid w:val="00B07CF9"/>
    <w:rsid w:val="00B07ED6"/>
    <w:rsid w:val="00B07F5A"/>
    <w:rsid w:val="00B07FCB"/>
    <w:rsid w:val="00B10059"/>
    <w:rsid w:val="00B1054B"/>
    <w:rsid w:val="00B106DB"/>
    <w:rsid w:val="00B10759"/>
    <w:rsid w:val="00B10A67"/>
    <w:rsid w:val="00B10B0D"/>
    <w:rsid w:val="00B10FD7"/>
    <w:rsid w:val="00B111E1"/>
    <w:rsid w:val="00B114A3"/>
    <w:rsid w:val="00B1166E"/>
    <w:rsid w:val="00B12EB9"/>
    <w:rsid w:val="00B13078"/>
    <w:rsid w:val="00B1354C"/>
    <w:rsid w:val="00B1377F"/>
    <w:rsid w:val="00B137DF"/>
    <w:rsid w:val="00B13C23"/>
    <w:rsid w:val="00B13D26"/>
    <w:rsid w:val="00B13EC0"/>
    <w:rsid w:val="00B14B7C"/>
    <w:rsid w:val="00B15393"/>
    <w:rsid w:val="00B15C21"/>
    <w:rsid w:val="00B15CC6"/>
    <w:rsid w:val="00B15F4C"/>
    <w:rsid w:val="00B1633F"/>
    <w:rsid w:val="00B16BBA"/>
    <w:rsid w:val="00B17154"/>
    <w:rsid w:val="00B174EF"/>
    <w:rsid w:val="00B1755E"/>
    <w:rsid w:val="00B17782"/>
    <w:rsid w:val="00B17A69"/>
    <w:rsid w:val="00B17F2B"/>
    <w:rsid w:val="00B20536"/>
    <w:rsid w:val="00B20802"/>
    <w:rsid w:val="00B2083E"/>
    <w:rsid w:val="00B2084A"/>
    <w:rsid w:val="00B20DB1"/>
    <w:rsid w:val="00B20F84"/>
    <w:rsid w:val="00B21088"/>
    <w:rsid w:val="00B211E9"/>
    <w:rsid w:val="00B211F9"/>
    <w:rsid w:val="00B211FC"/>
    <w:rsid w:val="00B21BD0"/>
    <w:rsid w:val="00B21D36"/>
    <w:rsid w:val="00B21EC7"/>
    <w:rsid w:val="00B22272"/>
    <w:rsid w:val="00B22592"/>
    <w:rsid w:val="00B22645"/>
    <w:rsid w:val="00B22DDC"/>
    <w:rsid w:val="00B22EAC"/>
    <w:rsid w:val="00B235ED"/>
    <w:rsid w:val="00B2360D"/>
    <w:rsid w:val="00B237C1"/>
    <w:rsid w:val="00B241DD"/>
    <w:rsid w:val="00B24248"/>
    <w:rsid w:val="00B24B85"/>
    <w:rsid w:val="00B25359"/>
    <w:rsid w:val="00B253F5"/>
    <w:rsid w:val="00B2554B"/>
    <w:rsid w:val="00B25D30"/>
    <w:rsid w:val="00B25DEA"/>
    <w:rsid w:val="00B25DFE"/>
    <w:rsid w:val="00B26824"/>
    <w:rsid w:val="00B268A9"/>
    <w:rsid w:val="00B2732E"/>
    <w:rsid w:val="00B27990"/>
    <w:rsid w:val="00B27BE7"/>
    <w:rsid w:val="00B27F3F"/>
    <w:rsid w:val="00B30585"/>
    <w:rsid w:val="00B3065F"/>
    <w:rsid w:val="00B31368"/>
    <w:rsid w:val="00B31794"/>
    <w:rsid w:val="00B31C91"/>
    <w:rsid w:val="00B320E1"/>
    <w:rsid w:val="00B32337"/>
    <w:rsid w:val="00B324E9"/>
    <w:rsid w:val="00B3259A"/>
    <w:rsid w:val="00B326C5"/>
    <w:rsid w:val="00B32808"/>
    <w:rsid w:val="00B32877"/>
    <w:rsid w:val="00B32A01"/>
    <w:rsid w:val="00B32AFD"/>
    <w:rsid w:val="00B32DA4"/>
    <w:rsid w:val="00B33606"/>
    <w:rsid w:val="00B33C35"/>
    <w:rsid w:val="00B33DB9"/>
    <w:rsid w:val="00B342B5"/>
    <w:rsid w:val="00B348C6"/>
    <w:rsid w:val="00B34CC3"/>
    <w:rsid w:val="00B34D43"/>
    <w:rsid w:val="00B34EEE"/>
    <w:rsid w:val="00B35923"/>
    <w:rsid w:val="00B36123"/>
    <w:rsid w:val="00B3640B"/>
    <w:rsid w:val="00B36993"/>
    <w:rsid w:val="00B37594"/>
    <w:rsid w:val="00B37C69"/>
    <w:rsid w:val="00B37DD2"/>
    <w:rsid w:val="00B4001D"/>
    <w:rsid w:val="00B40225"/>
    <w:rsid w:val="00B40436"/>
    <w:rsid w:val="00B40556"/>
    <w:rsid w:val="00B408DE"/>
    <w:rsid w:val="00B40E2C"/>
    <w:rsid w:val="00B410A8"/>
    <w:rsid w:val="00B4124F"/>
    <w:rsid w:val="00B41CD3"/>
    <w:rsid w:val="00B42230"/>
    <w:rsid w:val="00B422C1"/>
    <w:rsid w:val="00B429D9"/>
    <w:rsid w:val="00B42FEA"/>
    <w:rsid w:val="00B439B6"/>
    <w:rsid w:val="00B43F79"/>
    <w:rsid w:val="00B4464A"/>
    <w:rsid w:val="00B44C92"/>
    <w:rsid w:val="00B45E96"/>
    <w:rsid w:val="00B4606B"/>
    <w:rsid w:val="00B46815"/>
    <w:rsid w:val="00B46FEB"/>
    <w:rsid w:val="00B47020"/>
    <w:rsid w:val="00B4737C"/>
    <w:rsid w:val="00B47A37"/>
    <w:rsid w:val="00B47D03"/>
    <w:rsid w:val="00B47E5A"/>
    <w:rsid w:val="00B50492"/>
    <w:rsid w:val="00B507FF"/>
    <w:rsid w:val="00B50952"/>
    <w:rsid w:val="00B50FA4"/>
    <w:rsid w:val="00B51184"/>
    <w:rsid w:val="00B51DBD"/>
    <w:rsid w:val="00B52202"/>
    <w:rsid w:val="00B52F4F"/>
    <w:rsid w:val="00B543B6"/>
    <w:rsid w:val="00B5469F"/>
    <w:rsid w:val="00B54EA3"/>
    <w:rsid w:val="00B55035"/>
    <w:rsid w:val="00B556F0"/>
    <w:rsid w:val="00B55C9C"/>
    <w:rsid w:val="00B55E01"/>
    <w:rsid w:val="00B571A3"/>
    <w:rsid w:val="00B576B4"/>
    <w:rsid w:val="00B577F8"/>
    <w:rsid w:val="00B57937"/>
    <w:rsid w:val="00B602C5"/>
    <w:rsid w:val="00B60B5E"/>
    <w:rsid w:val="00B61B55"/>
    <w:rsid w:val="00B61C09"/>
    <w:rsid w:val="00B61E60"/>
    <w:rsid w:val="00B622B9"/>
    <w:rsid w:val="00B62410"/>
    <w:rsid w:val="00B62AFA"/>
    <w:rsid w:val="00B62D30"/>
    <w:rsid w:val="00B63063"/>
    <w:rsid w:val="00B6350C"/>
    <w:rsid w:val="00B63598"/>
    <w:rsid w:val="00B635FB"/>
    <w:rsid w:val="00B63873"/>
    <w:rsid w:val="00B63CDB"/>
    <w:rsid w:val="00B63E79"/>
    <w:rsid w:val="00B640B0"/>
    <w:rsid w:val="00B64113"/>
    <w:rsid w:val="00B64197"/>
    <w:rsid w:val="00B6464F"/>
    <w:rsid w:val="00B64F80"/>
    <w:rsid w:val="00B65688"/>
    <w:rsid w:val="00B657D3"/>
    <w:rsid w:val="00B6580E"/>
    <w:rsid w:val="00B661E7"/>
    <w:rsid w:val="00B67110"/>
    <w:rsid w:val="00B67507"/>
    <w:rsid w:val="00B67F21"/>
    <w:rsid w:val="00B7011D"/>
    <w:rsid w:val="00B7013B"/>
    <w:rsid w:val="00B70ACD"/>
    <w:rsid w:val="00B70FBD"/>
    <w:rsid w:val="00B70FFB"/>
    <w:rsid w:val="00B710F2"/>
    <w:rsid w:val="00B718C4"/>
    <w:rsid w:val="00B71C8A"/>
    <w:rsid w:val="00B71F5F"/>
    <w:rsid w:val="00B72CFE"/>
    <w:rsid w:val="00B72F9B"/>
    <w:rsid w:val="00B7301D"/>
    <w:rsid w:val="00B73449"/>
    <w:rsid w:val="00B73F4B"/>
    <w:rsid w:val="00B74180"/>
    <w:rsid w:val="00B743D1"/>
    <w:rsid w:val="00B74A1A"/>
    <w:rsid w:val="00B74BF5"/>
    <w:rsid w:val="00B74DA6"/>
    <w:rsid w:val="00B74F21"/>
    <w:rsid w:val="00B752F3"/>
    <w:rsid w:val="00B7540E"/>
    <w:rsid w:val="00B7545C"/>
    <w:rsid w:val="00B75881"/>
    <w:rsid w:val="00B7651D"/>
    <w:rsid w:val="00B76650"/>
    <w:rsid w:val="00B76A74"/>
    <w:rsid w:val="00B76F75"/>
    <w:rsid w:val="00B77466"/>
    <w:rsid w:val="00B77661"/>
    <w:rsid w:val="00B77940"/>
    <w:rsid w:val="00B77972"/>
    <w:rsid w:val="00B77A3C"/>
    <w:rsid w:val="00B77B31"/>
    <w:rsid w:val="00B8033F"/>
    <w:rsid w:val="00B80B39"/>
    <w:rsid w:val="00B80C28"/>
    <w:rsid w:val="00B8101E"/>
    <w:rsid w:val="00B8125D"/>
    <w:rsid w:val="00B817DA"/>
    <w:rsid w:val="00B818D6"/>
    <w:rsid w:val="00B81973"/>
    <w:rsid w:val="00B81B67"/>
    <w:rsid w:val="00B82E57"/>
    <w:rsid w:val="00B83229"/>
    <w:rsid w:val="00B8379B"/>
    <w:rsid w:val="00B842A9"/>
    <w:rsid w:val="00B8478F"/>
    <w:rsid w:val="00B8497D"/>
    <w:rsid w:val="00B84A47"/>
    <w:rsid w:val="00B84C15"/>
    <w:rsid w:val="00B84D5E"/>
    <w:rsid w:val="00B84F37"/>
    <w:rsid w:val="00B8517F"/>
    <w:rsid w:val="00B85AD9"/>
    <w:rsid w:val="00B85CA2"/>
    <w:rsid w:val="00B86354"/>
    <w:rsid w:val="00B86716"/>
    <w:rsid w:val="00B86CE3"/>
    <w:rsid w:val="00B87077"/>
    <w:rsid w:val="00B87AA4"/>
    <w:rsid w:val="00B90087"/>
    <w:rsid w:val="00B900B0"/>
    <w:rsid w:val="00B901E4"/>
    <w:rsid w:val="00B90BF2"/>
    <w:rsid w:val="00B90CF1"/>
    <w:rsid w:val="00B91329"/>
    <w:rsid w:val="00B91A0A"/>
    <w:rsid w:val="00B91E5C"/>
    <w:rsid w:val="00B91EB9"/>
    <w:rsid w:val="00B91F1C"/>
    <w:rsid w:val="00B92411"/>
    <w:rsid w:val="00B92C94"/>
    <w:rsid w:val="00B92CC3"/>
    <w:rsid w:val="00B92FD4"/>
    <w:rsid w:val="00B9329E"/>
    <w:rsid w:val="00B932BF"/>
    <w:rsid w:val="00B939C8"/>
    <w:rsid w:val="00B93B90"/>
    <w:rsid w:val="00B94135"/>
    <w:rsid w:val="00B94170"/>
    <w:rsid w:val="00B94B1A"/>
    <w:rsid w:val="00B94B21"/>
    <w:rsid w:val="00B94EBF"/>
    <w:rsid w:val="00B95003"/>
    <w:rsid w:val="00B95DDC"/>
    <w:rsid w:val="00B96527"/>
    <w:rsid w:val="00B965F9"/>
    <w:rsid w:val="00B96DE9"/>
    <w:rsid w:val="00B96F5C"/>
    <w:rsid w:val="00B9752D"/>
    <w:rsid w:val="00B977CE"/>
    <w:rsid w:val="00B97A05"/>
    <w:rsid w:val="00B97AAC"/>
    <w:rsid w:val="00B97F4C"/>
    <w:rsid w:val="00BA1084"/>
    <w:rsid w:val="00BA11C1"/>
    <w:rsid w:val="00BA12D0"/>
    <w:rsid w:val="00BA1939"/>
    <w:rsid w:val="00BA1BFD"/>
    <w:rsid w:val="00BA1DC4"/>
    <w:rsid w:val="00BA2172"/>
    <w:rsid w:val="00BA26CB"/>
    <w:rsid w:val="00BA2C64"/>
    <w:rsid w:val="00BA2D7D"/>
    <w:rsid w:val="00BA31C4"/>
    <w:rsid w:val="00BA334C"/>
    <w:rsid w:val="00BA3C10"/>
    <w:rsid w:val="00BA4E8B"/>
    <w:rsid w:val="00BA51A1"/>
    <w:rsid w:val="00BA5B01"/>
    <w:rsid w:val="00BA6677"/>
    <w:rsid w:val="00BA6896"/>
    <w:rsid w:val="00BA68D7"/>
    <w:rsid w:val="00BA69A7"/>
    <w:rsid w:val="00BA6A24"/>
    <w:rsid w:val="00BA6DF9"/>
    <w:rsid w:val="00BA741D"/>
    <w:rsid w:val="00BA76E8"/>
    <w:rsid w:val="00BB016F"/>
    <w:rsid w:val="00BB09ED"/>
    <w:rsid w:val="00BB1820"/>
    <w:rsid w:val="00BB1E6A"/>
    <w:rsid w:val="00BB2269"/>
    <w:rsid w:val="00BB289E"/>
    <w:rsid w:val="00BB2B79"/>
    <w:rsid w:val="00BB2C93"/>
    <w:rsid w:val="00BB2F8B"/>
    <w:rsid w:val="00BB3BEA"/>
    <w:rsid w:val="00BB43B4"/>
    <w:rsid w:val="00BB4775"/>
    <w:rsid w:val="00BB4CDB"/>
    <w:rsid w:val="00BB4ECB"/>
    <w:rsid w:val="00BB512B"/>
    <w:rsid w:val="00BB532F"/>
    <w:rsid w:val="00BB57BD"/>
    <w:rsid w:val="00BB5BAD"/>
    <w:rsid w:val="00BB6203"/>
    <w:rsid w:val="00BB6600"/>
    <w:rsid w:val="00BB68CA"/>
    <w:rsid w:val="00BB68DE"/>
    <w:rsid w:val="00BB6A97"/>
    <w:rsid w:val="00BB6F2F"/>
    <w:rsid w:val="00BB733F"/>
    <w:rsid w:val="00BB757E"/>
    <w:rsid w:val="00BB7AB8"/>
    <w:rsid w:val="00BC08A4"/>
    <w:rsid w:val="00BC1093"/>
    <w:rsid w:val="00BC193D"/>
    <w:rsid w:val="00BC2214"/>
    <w:rsid w:val="00BC22EA"/>
    <w:rsid w:val="00BC2817"/>
    <w:rsid w:val="00BC29DB"/>
    <w:rsid w:val="00BC39E3"/>
    <w:rsid w:val="00BC3C69"/>
    <w:rsid w:val="00BC4C05"/>
    <w:rsid w:val="00BC4EEF"/>
    <w:rsid w:val="00BC5C5C"/>
    <w:rsid w:val="00BC5E32"/>
    <w:rsid w:val="00BC5EB4"/>
    <w:rsid w:val="00BC5EE4"/>
    <w:rsid w:val="00BC60D3"/>
    <w:rsid w:val="00BC647F"/>
    <w:rsid w:val="00BC65C3"/>
    <w:rsid w:val="00BC65E3"/>
    <w:rsid w:val="00BC6EDE"/>
    <w:rsid w:val="00BC6FA2"/>
    <w:rsid w:val="00BC6FC0"/>
    <w:rsid w:val="00BC72C5"/>
    <w:rsid w:val="00BD0269"/>
    <w:rsid w:val="00BD0546"/>
    <w:rsid w:val="00BD06A8"/>
    <w:rsid w:val="00BD0E68"/>
    <w:rsid w:val="00BD0EE6"/>
    <w:rsid w:val="00BD0FCE"/>
    <w:rsid w:val="00BD1B4C"/>
    <w:rsid w:val="00BD1ECE"/>
    <w:rsid w:val="00BD24E3"/>
    <w:rsid w:val="00BD2B83"/>
    <w:rsid w:val="00BD2F40"/>
    <w:rsid w:val="00BD3216"/>
    <w:rsid w:val="00BD32AE"/>
    <w:rsid w:val="00BD3B03"/>
    <w:rsid w:val="00BD3F00"/>
    <w:rsid w:val="00BD4CF1"/>
    <w:rsid w:val="00BD50CB"/>
    <w:rsid w:val="00BD5A72"/>
    <w:rsid w:val="00BD609B"/>
    <w:rsid w:val="00BD6304"/>
    <w:rsid w:val="00BD6419"/>
    <w:rsid w:val="00BD6725"/>
    <w:rsid w:val="00BD6C27"/>
    <w:rsid w:val="00BD70E3"/>
    <w:rsid w:val="00BD715F"/>
    <w:rsid w:val="00BD7BA4"/>
    <w:rsid w:val="00BD7E32"/>
    <w:rsid w:val="00BD7F57"/>
    <w:rsid w:val="00BE065B"/>
    <w:rsid w:val="00BE11E0"/>
    <w:rsid w:val="00BE1407"/>
    <w:rsid w:val="00BE21AC"/>
    <w:rsid w:val="00BE24CA"/>
    <w:rsid w:val="00BE28BB"/>
    <w:rsid w:val="00BE2D6C"/>
    <w:rsid w:val="00BE323D"/>
    <w:rsid w:val="00BE34B6"/>
    <w:rsid w:val="00BE3624"/>
    <w:rsid w:val="00BE3B59"/>
    <w:rsid w:val="00BE3FF0"/>
    <w:rsid w:val="00BE43F5"/>
    <w:rsid w:val="00BE489D"/>
    <w:rsid w:val="00BE574E"/>
    <w:rsid w:val="00BE57DF"/>
    <w:rsid w:val="00BE59D6"/>
    <w:rsid w:val="00BE5C42"/>
    <w:rsid w:val="00BE61BA"/>
    <w:rsid w:val="00BE6287"/>
    <w:rsid w:val="00BE64AD"/>
    <w:rsid w:val="00BE6B94"/>
    <w:rsid w:val="00BE7218"/>
    <w:rsid w:val="00BE7590"/>
    <w:rsid w:val="00BE7705"/>
    <w:rsid w:val="00BE7BC4"/>
    <w:rsid w:val="00BF0370"/>
    <w:rsid w:val="00BF04D1"/>
    <w:rsid w:val="00BF0D34"/>
    <w:rsid w:val="00BF0DBF"/>
    <w:rsid w:val="00BF1085"/>
    <w:rsid w:val="00BF1152"/>
    <w:rsid w:val="00BF123C"/>
    <w:rsid w:val="00BF1361"/>
    <w:rsid w:val="00BF1667"/>
    <w:rsid w:val="00BF1796"/>
    <w:rsid w:val="00BF1BD6"/>
    <w:rsid w:val="00BF1CC4"/>
    <w:rsid w:val="00BF2244"/>
    <w:rsid w:val="00BF3E50"/>
    <w:rsid w:val="00BF4135"/>
    <w:rsid w:val="00BF44C6"/>
    <w:rsid w:val="00BF51F9"/>
    <w:rsid w:val="00BF5B80"/>
    <w:rsid w:val="00BF639F"/>
    <w:rsid w:val="00BF640C"/>
    <w:rsid w:val="00BF6509"/>
    <w:rsid w:val="00BF73DB"/>
    <w:rsid w:val="00BF7AE9"/>
    <w:rsid w:val="00BF7F8C"/>
    <w:rsid w:val="00C002E5"/>
    <w:rsid w:val="00C004C5"/>
    <w:rsid w:val="00C00595"/>
    <w:rsid w:val="00C00826"/>
    <w:rsid w:val="00C009D8"/>
    <w:rsid w:val="00C00EEB"/>
    <w:rsid w:val="00C01290"/>
    <w:rsid w:val="00C014CE"/>
    <w:rsid w:val="00C017D4"/>
    <w:rsid w:val="00C01D4D"/>
    <w:rsid w:val="00C021C1"/>
    <w:rsid w:val="00C0221D"/>
    <w:rsid w:val="00C02250"/>
    <w:rsid w:val="00C0242E"/>
    <w:rsid w:val="00C02433"/>
    <w:rsid w:val="00C02DE8"/>
    <w:rsid w:val="00C02F93"/>
    <w:rsid w:val="00C03018"/>
    <w:rsid w:val="00C038B9"/>
    <w:rsid w:val="00C03FA9"/>
    <w:rsid w:val="00C03FF4"/>
    <w:rsid w:val="00C0401A"/>
    <w:rsid w:val="00C04274"/>
    <w:rsid w:val="00C0521F"/>
    <w:rsid w:val="00C052C3"/>
    <w:rsid w:val="00C055E7"/>
    <w:rsid w:val="00C0584C"/>
    <w:rsid w:val="00C05B1B"/>
    <w:rsid w:val="00C05FA9"/>
    <w:rsid w:val="00C05FBB"/>
    <w:rsid w:val="00C06610"/>
    <w:rsid w:val="00C066E5"/>
    <w:rsid w:val="00C067F0"/>
    <w:rsid w:val="00C07057"/>
    <w:rsid w:val="00C07145"/>
    <w:rsid w:val="00C07344"/>
    <w:rsid w:val="00C07507"/>
    <w:rsid w:val="00C10443"/>
    <w:rsid w:val="00C10643"/>
    <w:rsid w:val="00C10E7E"/>
    <w:rsid w:val="00C113EE"/>
    <w:rsid w:val="00C116CD"/>
    <w:rsid w:val="00C11C05"/>
    <w:rsid w:val="00C125F5"/>
    <w:rsid w:val="00C129B8"/>
    <w:rsid w:val="00C12A55"/>
    <w:rsid w:val="00C12B10"/>
    <w:rsid w:val="00C12D9F"/>
    <w:rsid w:val="00C13906"/>
    <w:rsid w:val="00C139F8"/>
    <w:rsid w:val="00C13A3F"/>
    <w:rsid w:val="00C13D05"/>
    <w:rsid w:val="00C1404D"/>
    <w:rsid w:val="00C14752"/>
    <w:rsid w:val="00C148E8"/>
    <w:rsid w:val="00C153BD"/>
    <w:rsid w:val="00C154AC"/>
    <w:rsid w:val="00C15D90"/>
    <w:rsid w:val="00C15DC7"/>
    <w:rsid w:val="00C15DF8"/>
    <w:rsid w:val="00C17407"/>
    <w:rsid w:val="00C17865"/>
    <w:rsid w:val="00C17871"/>
    <w:rsid w:val="00C20006"/>
    <w:rsid w:val="00C20061"/>
    <w:rsid w:val="00C206E5"/>
    <w:rsid w:val="00C20953"/>
    <w:rsid w:val="00C20FB7"/>
    <w:rsid w:val="00C21058"/>
    <w:rsid w:val="00C21237"/>
    <w:rsid w:val="00C219E3"/>
    <w:rsid w:val="00C22443"/>
    <w:rsid w:val="00C22489"/>
    <w:rsid w:val="00C22747"/>
    <w:rsid w:val="00C229BE"/>
    <w:rsid w:val="00C22B05"/>
    <w:rsid w:val="00C22F88"/>
    <w:rsid w:val="00C23166"/>
    <w:rsid w:val="00C231C8"/>
    <w:rsid w:val="00C23B40"/>
    <w:rsid w:val="00C25226"/>
    <w:rsid w:val="00C2709F"/>
    <w:rsid w:val="00C27646"/>
    <w:rsid w:val="00C27CA9"/>
    <w:rsid w:val="00C27D69"/>
    <w:rsid w:val="00C300A0"/>
    <w:rsid w:val="00C30185"/>
    <w:rsid w:val="00C303F2"/>
    <w:rsid w:val="00C30D37"/>
    <w:rsid w:val="00C31003"/>
    <w:rsid w:val="00C311DC"/>
    <w:rsid w:val="00C3143D"/>
    <w:rsid w:val="00C31E83"/>
    <w:rsid w:val="00C32235"/>
    <w:rsid w:val="00C32354"/>
    <w:rsid w:val="00C32E92"/>
    <w:rsid w:val="00C3333E"/>
    <w:rsid w:val="00C33466"/>
    <w:rsid w:val="00C33AEF"/>
    <w:rsid w:val="00C33B73"/>
    <w:rsid w:val="00C33FFA"/>
    <w:rsid w:val="00C341ED"/>
    <w:rsid w:val="00C344DD"/>
    <w:rsid w:val="00C346E4"/>
    <w:rsid w:val="00C34896"/>
    <w:rsid w:val="00C3498F"/>
    <w:rsid w:val="00C349B0"/>
    <w:rsid w:val="00C349ED"/>
    <w:rsid w:val="00C34E49"/>
    <w:rsid w:val="00C34F2F"/>
    <w:rsid w:val="00C34F3E"/>
    <w:rsid w:val="00C3503D"/>
    <w:rsid w:val="00C35EF3"/>
    <w:rsid w:val="00C360BF"/>
    <w:rsid w:val="00C3631D"/>
    <w:rsid w:val="00C3640F"/>
    <w:rsid w:val="00C36638"/>
    <w:rsid w:val="00C3667C"/>
    <w:rsid w:val="00C36900"/>
    <w:rsid w:val="00C37213"/>
    <w:rsid w:val="00C37330"/>
    <w:rsid w:val="00C378FB"/>
    <w:rsid w:val="00C37ADC"/>
    <w:rsid w:val="00C40E8B"/>
    <w:rsid w:val="00C415A0"/>
    <w:rsid w:val="00C41E93"/>
    <w:rsid w:val="00C42096"/>
    <w:rsid w:val="00C42242"/>
    <w:rsid w:val="00C42E70"/>
    <w:rsid w:val="00C43429"/>
    <w:rsid w:val="00C4373E"/>
    <w:rsid w:val="00C43B3B"/>
    <w:rsid w:val="00C43BFC"/>
    <w:rsid w:val="00C43DDD"/>
    <w:rsid w:val="00C43E13"/>
    <w:rsid w:val="00C443ED"/>
    <w:rsid w:val="00C445E5"/>
    <w:rsid w:val="00C4479A"/>
    <w:rsid w:val="00C4544A"/>
    <w:rsid w:val="00C45881"/>
    <w:rsid w:val="00C45B26"/>
    <w:rsid w:val="00C45D04"/>
    <w:rsid w:val="00C45FAF"/>
    <w:rsid w:val="00C4658A"/>
    <w:rsid w:val="00C465E0"/>
    <w:rsid w:val="00C4665B"/>
    <w:rsid w:val="00C466C2"/>
    <w:rsid w:val="00C4682F"/>
    <w:rsid w:val="00C46A95"/>
    <w:rsid w:val="00C46FEE"/>
    <w:rsid w:val="00C471DB"/>
    <w:rsid w:val="00C473E4"/>
    <w:rsid w:val="00C4761A"/>
    <w:rsid w:val="00C4770F"/>
    <w:rsid w:val="00C47C3D"/>
    <w:rsid w:val="00C47E27"/>
    <w:rsid w:val="00C5005C"/>
    <w:rsid w:val="00C50125"/>
    <w:rsid w:val="00C5151A"/>
    <w:rsid w:val="00C51DAF"/>
    <w:rsid w:val="00C520C5"/>
    <w:rsid w:val="00C52350"/>
    <w:rsid w:val="00C52446"/>
    <w:rsid w:val="00C532B5"/>
    <w:rsid w:val="00C533E1"/>
    <w:rsid w:val="00C53594"/>
    <w:rsid w:val="00C536C3"/>
    <w:rsid w:val="00C53C35"/>
    <w:rsid w:val="00C53CFC"/>
    <w:rsid w:val="00C541E1"/>
    <w:rsid w:val="00C54FFF"/>
    <w:rsid w:val="00C552E5"/>
    <w:rsid w:val="00C555E9"/>
    <w:rsid w:val="00C55B96"/>
    <w:rsid w:val="00C5626B"/>
    <w:rsid w:val="00C5632C"/>
    <w:rsid w:val="00C56A0A"/>
    <w:rsid w:val="00C56C9B"/>
    <w:rsid w:val="00C56D06"/>
    <w:rsid w:val="00C56D94"/>
    <w:rsid w:val="00C56F12"/>
    <w:rsid w:val="00C5770C"/>
    <w:rsid w:val="00C57B2A"/>
    <w:rsid w:val="00C57BBE"/>
    <w:rsid w:val="00C57C1E"/>
    <w:rsid w:val="00C57EB1"/>
    <w:rsid w:val="00C57F83"/>
    <w:rsid w:val="00C604E8"/>
    <w:rsid w:val="00C60876"/>
    <w:rsid w:val="00C609A1"/>
    <w:rsid w:val="00C61657"/>
    <w:rsid w:val="00C61838"/>
    <w:rsid w:val="00C61B0F"/>
    <w:rsid w:val="00C61C0E"/>
    <w:rsid w:val="00C61C54"/>
    <w:rsid w:val="00C61F9C"/>
    <w:rsid w:val="00C62228"/>
    <w:rsid w:val="00C628F9"/>
    <w:rsid w:val="00C62977"/>
    <w:rsid w:val="00C62AD6"/>
    <w:rsid w:val="00C62AE0"/>
    <w:rsid w:val="00C62CB1"/>
    <w:rsid w:val="00C62CCA"/>
    <w:rsid w:val="00C63160"/>
    <w:rsid w:val="00C63493"/>
    <w:rsid w:val="00C63747"/>
    <w:rsid w:val="00C63760"/>
    <w:rsid w:val="00C63AEA"/>
    <w:rsid w:val="00C63EDC"/>
    <w:rsid w:val="00C64B19"/>
    <w:rsid w:val="00C653B5"/>
    <w:rsid w:val="00C656E3"/>
    <w:rsid w:val="00C65C3D"/>
    <w:rsid w:val="00C65D0B"/>
    <w:rsid w:val="00C65D66"/>
    <w:rsid w:val="00C66747"/>
    <w:rsid w:val="00C669E7"/>
    <w:rsid w:val="00C66B16"/>
    <w:rsid w:val="00C66DF4"/>
    <w:rsid w:val="00C66FD6"/>
    <w:rsid w:val="00C67245"/>
    <w:rsid w:val="00C67A85"/>
    <w:rsid w:val="00C67AB3"/>
    <w:rsid w:val="00C702DD"/>
    <w:rsid w:val="00C70555"/>
    <w:rsid w:val="00C7215C"/>
    <w:rsid w:val="00C72473"/>
    <w:rsid w:val="00C72EB4"/>
    <w:rsid w:val="00C72FDC"/>
    <w:rsid w:val="00C7302D"/>
    <w:rsid w:val="00C73573"/>
    <w:rsid w:val="00C73BE2"/>
    <w:rsid w:val="00C73E73"/>
    <w:rsid w:val="00C73FAC"/>
    <w:rsid w:val="00C74618"/>
    <w:rsid w:val="00C74AC7"/>
    <w:rsid w:val="00C750FD"/>
    <w:rsid w:val="00C75265"/>
    <w:rsid w:val="00C752B1"/>
    <w:rsid w:val="00C753DC"/>
    <w:rsid w:val="00C75D74"/>
    <w:rsid w:val="00C75FD2"/>
    <w:rsid w:val="00C76095"/>
    <w:rsid w:val="00C76334"/>
    <w:rsid w:val="00C764F0"/>
    <w:rsid w:val="00C76F9E"/>
    <w:rsid w:val="00C77464"/>
    <w:rsid w:val="00C77BB0"/>
    <w:rsid w:val="00C8093A"/>
    <w:rsid w:val="00C80A21"/>
    <w:rsid w:val="00C81529"/>
    <w:rsid w:val="00C8161E"/>
    <w:rsid w:val="00C81CBB"/>
    <w:rsid w:val="00C81CBE"/>
    <w:rsid w:val="00C82EBF"/>
    <w:rsid w:val="00C831C0"/>
    <w:rsid w:val="00C832AE"/>
    <w:rsid w:val="00C83649"/>
    <w:rsid w:val="00C8364D"/>
    <w:rsid w:val="00C83C00"/>
    <w:rsid w:val="00C83C25"/>
    <w:rsid w:val="00C846C2"/>
    <w:rsid w:val="00C849BF"/>
    <w:rsid w:val="00C85D9C"/>
    <w:rsid w:val="00C85EEA"/>
    <w:rsid w:val="00C86106"/>
    <w:rsid w:val="00C866F4"/>
    <w:rsid w:val="00C866F5"/>
    <w:rsid w:val="00C867EA"/>
    <w:rsid w:val="00C86F4A"/>
    <w:rsid w:val="00C87572"/>
    <w:rsid w:val="00C8795F"/>
    <w:rsid w:val="00C9012C"/>
    <w:rsid w:val="00C90750"/>
    <w:rsid w:val="00C9085F"/>
    <w:rsid w:val="00C90A9F"/>
    <w:rsid w:val="00C90D2E"/>
    <w:rsid w:val="00C90ED5"/>
    <w:rsid w:val="00C91057"/>
    <w:rsid w:val="00C914F2"/>
    <w:rsid w:val="00C915C6"/>
    <w:rsid w:val="00C916A3"/>
    <w:rsid w:val="00C916F8"/>
    <w:rsid w:val="00C91B54"/>
    <w:rsid w:val="00C925DA"/>
    <w:rsid w:val="00C92745"/>
    <w:rsid w:val="00C927B9"/>
    <w:rsid w:val="00C9280E"/>
    <w:rsid w:val="00C92BB1"/>
    <w:rsid w:val="00C92E14"/>
    <w:rsid w:val="00C93057"/>
    <w:rsid w:val="00C932BF"/>
    <w:rsid w:val="00C93483"/>
    <w:rsid w:val="00C93738"/>
    <w:rsid w:val="00C93B42"/>
    <w:rsid w:val="00C93C57"/>
    <w:rsid w:val="00C93FB2"/>
    <w:rsid w:val="00C94830"/>
    <w:rsid w:val="00C94BB1"/>
    <w:rsid w:val="00C955CE"/>
    <w:rsid w:val="00C95B1B"/>
    <w:rsid w:val="00C95D96"/>
    <w:rsid w:val="00C95DFD"/>
    <w:rsid w:val="00C96674"/>
    <w:rsid w:val="00C966BB"/>
    <w:rsid w:val="00C969C9"/>
    <w:rsid w:val="00C96A39"/>
    <w:rsid w:val="00C96CE9"/>
    <w:rsid w:val="00C96D83"/>
    <w:rsid w:val="00C9714B"/>
    <w:rsid w:val="00C97307"/>
    <w:rsid w:val="00C975B6"/>
    <w:rsid w:val="00C97FA6"/>
    <w:rsid w:val="00CA0D25"/>
    <w:rsid w:val="00CA10D5"/>
    <w:rsid w:val="00CA10DC"/>
    <w:rsid w:val="00CA13D8"/>
    <w:rsid w:val="00CA18A1"/>
    <w:rsid w:val="00CA1A2E"/>
    <w:rsid w:val="00CA2725"/>
    <w:rsid w:val="00CA27D1"/>
    <w:rsid w:val="00CA3399"/>
    <w:rsid w:val="00CA3C6F"/>
    <w:rsid w:val="00CA3F1C"/>
    <w:rsid w:val="00CA4226"/>
    <w:rsid w:val="00CA42D2"/>
    <w:rsid w:val="00CA42F0"/>
    <w:rsid w:val="00CA4338"/>
    <w:rsid w:val="00CA44F0"/>
    <w:rsid w:val="00CA4B9C"/>
    <w:rsid w:val="00CA4BC3"/>
    <w:rsid w:val="00CA4DFD"/>
    <w:rsid w:val="00CA5228"/>
    <w:rsid w:val="00CA52A3"/>
    <w:rsid w:val="00CA558E"/>
    <w:rsid w:val="00CA573D"/>
    <w:rsid w:val="00CA575A"/>
    <w:rsid w:val="00CA6708"/>
    <w:rsid w:val="00CA6B6E"/>
    <w:rsid w:val="00CA72B1"/>
    <w:rsid w:val="00CA7DC9"/>
    <w:rsid w:val="00CB03F4"/>
    <w:rsid w:val="00CB0876"/>
    <w:rsid w:val="00CB0BF2"/>
    <w:rsid w:val="00CB0C2C"/>
    <w:rsid w:val="00CB0CFE"/>
    <w:rsid w:val="00CB10CC"/>
    <w:rsid w:val="00CB17B2"/>
    <w:rsid w:val="00CB180E"/>
    <w:rsid w:val="00CB1C50"/>
    <w:rsid w:val="00CB1DB1"/>
    <w:rsid w:val="00CB2570"/>
    <w:rsid w:val="00CB2696"/>
    <w:rsid w:val="00CB27D6"/>
    <w:rsid w:val="00CB2BB6"/>
    <w:rsid w:val="00CB3207"/>
    <w:rsid w:val="00CB39D4"/>
    <w:rsid w:val="00CB3A4B"/>
    <w:rsid w:val="00CB3C5F"/>
    <w:rsid w:val="00CB3CCF"/>
    <w:rsid w:val="00CB464E"/>
    <w:rsid w:val="00CB47A2"/>
    <w:rsid w:val="00CB491D"/>
    <w:rsid w:val="00CB49B2"/>
    <w:rsid w:val="00CB5291"/>
    <w:rsid w:val="00CB54E8"/>
    <w:rsid w:val="00CB5DC2"/>
    <w:rsid w:val="00CB5E5C"/>
    <w:rsid w:val="00CB60A7"/>
    <w:rsid w:val="00CB652F"/>
    <w:rsid w:val="00CB6725"/>
    <w:rsid w:val="00CB6D9D"/>
    <w:rsid w:val="00CB6DCA"/>
    <w:rsid w:val="00CB71C5"/>
    <w:rsid w:val="00CB724D"/>
    <w:rsid w:val="00CB767C"/>
    <w:rsid w:val="00CB7D4F"/>
    <w:rsid w:val="00CB7D9C"/>
    <w:rsid w:val="00CC006E"/>
    <w:rsid w:val="00CC01C1"/>
    <w:rsid w:val="00CC0235"/>
    <w:rsid w:val="00CC03C6"/>
    <w:rsid w:val="00CC0417"/>
    <w:rsid w:val="00CC0499"/>
    <w:rsid w:val="00CC07DA"/>
    <w:rsid w:val="00CC0A08"/>
    <w:rsid w:val="00CC0B08"/>
    <w:rsid w:val="00CC0E23"/>
    <w:rsid w:val="00CC1176"/>
    <w:rsid w:val="00CC1497"/>
    <w:rsid w:val="00CC1719"/>
    <w:rsid w:val="00CC1765"/>
    <w:rsid w:val="00CC1F9A"/>
    <w:rsid w:val="00CC1FB6"/>
    <w:rsid w:val="00CC2652"/>
    <w:rsid w:val="00CC26A1"/>
    <w:rsid w:val="00CC2703"/>
    <w:rsid w:val="00CC2B6E"/>
    <w:rsid w:val="00CC3D7B"/>
    <w:rsid w:val="00CC41B4"/>
    <w:rsid w:val="00CC4274"/>
    <w:rsid w:val="00CC4422"/>
    <w:rsid w:val="00CC458E"/>
    <w:rsid w:val="00CC481E"/>
    <w:rsid w:val="00CC4F2A"/>
    <w:rsid w:val="00CC4FB3"/>
    <w:rsid w:val="00CC5326"/>
    <w:rsid w:val="00CC5354"/>
    <w:rsid w:val="00CC546F"/>
    <w:rsid w:val="00CC614E"/>
    <w:rsid w:val="00CC6387"/>
    <w:rsid w:val="00CC66C4"/>
    <w:rsid w:val="00CC6BCD"/>
    <w:rsid w:val="00CC6F8B"/>
    <w:rsid w:val="00CC7426"/>
    <w:rsid w:val="00CC7ED3"/>
    <w:rsid w:val="00CC7F0C"/>
    <w:rsid w:val="00CD00B3"/>
    <w:rsid w:val="00CD0396"/>
    <w:rsid w:val="00CD0412"/>
    <w:rsid w:val="00CD0430"/>
    <w:rsid w:val="00CD04E9"/>
    <w:rsid w:val="00CD064C"/>
    <w:rsid w:val="00CD1083"/>
    <w:rsid w:val="00CD10A7"/>
    <w:rsid w:val="00CD12DF"/>
    <w:rsid w:val="00CD1320"/>
    <w:rsid w:val="00CD1876"/>
    <w:rsid w:val="00CD1A20"/>
    <w:rsid w:val="00CD1D2E"/>
    <w:rsid w:val="00CD202E"/>
    <w:rsid w:val="00CD24C1"/>
    <w:rsid w:val="00CD29F7"/>
    <w:rsid w:val="00CD3420"/>
    <w:rsid w:val="00CD37FD"/>
    <w:rsid w:val="00CD3A8C"/>
    <w:rsid w:val="00CD3CAE"/>
    <w:rsid w:val="00CD4120"/>
    <w:rsid w:val="00CD4150"/>
    <w:rsid w:val="00CD46CD"/>
    <w:rsid w:val="00CD4709"/>
    <w:rsid w:val="00CD4A9A"/>
    <w:rsid w:val="00CD4AE7"/>
    <w:rsid w:val="00CD5114"/>
    <w:rsid w:val="00CD58E2"/>
    <w:rsid w:val="00CD5D3E"/>
    <w:rsid w:val="00CD5E07"/>
    <w:rsid w:val="00CD5E09"/>
    <w:rsid w:val="00CD61BA"/>
    <w:rsid w:val="00CD631E"/>
    <w:rsid w:val="00CD643B"/>
    <w:rsid w:val="00CD69E3"/>
    <w:rsid w:val="00CD6E3D"/>
    <w:rsid w:val="00CD7149"/>
    <w:rsid w:val="00CD7262"/>
    <w:rsid w:val="00CD7B4B"/>
    <w:rsid w:val="00CD7B60"/>
    <w:rsid w:val="00CD7DD4"/>
    <w:rsid w:val="00CD7EE4"/>
    <w:rsid w:val="00CE0034"/>
    <w:rsid w:val="00CE0150"/>
    <w:rsid w:val="00CE0235"/>
    <w:rsid w:val="00CE07AC"/>
    <w:rsid w:val="00CE0949"/>
    <w:rsid w:val="00CE09F1"/>
    <w:rsid w:val="00CE10DA"/>
    <w:rsid w:val="00CE1190"/>
    <w:rsid w:val="00CE1588"/>
    <w:rsid w:val="00CE174E"/>
    <w:rsid w:val="00CE1A4C"/>
    <w:rsid w:val="00CE1D0A"/>
    <w:rsid w:val="00CE20E3"/>
    <w:rsid w:val="00CE2841"/>
    <w:rsid w:val="00CE2857"/>
    <w:rsid w:val="00CE2D21"/>
    <w:rsid w:val="00CE30FD"/>
    <w:rsid w:val="00CE3537"/>
    <w:rsid w:val="00CE3B25"/>
    <w:rsid w:val="00CE3B74"/>
    <w:rsid w:val="00CE3D50"/>
    <w:rsid w:val="00CE3F3F"/>
    <w:rsid w:val="00CE4805"/>
    <w:rsid w:val="00CE517F"/>
    <w:rsid w:val="00CE55BD"/>
    <w:rsid w:val="00CE59A8"/>
    <w:rsid w:val="00CE5BFB"/>
    <w:rsid w:val="00CE6093"/>
    <w:rsid w:val="00CE69E2"/>
    <w:rsid w:val="00CE6B1B"/>
    <w:rsid w:val="00CE745E"/>
    <w:rsid w:val="00CE7D9A"/>
    <w:rsid w:val="00CE7F62"/>
    <w:rsid w:val="00CF03E4"/>
    <w:rsid w:val="00CF0829"/>
    <w:rsid w:val="00CF08A2"/>
    <w:rsid w:val="00CF13F4"/>
    <w:rsid w:val="00CF15F8"/>
    <w:rsid w:val="00CF17EA"/>
    <w:rsid w:val="00CF2401"/>
    <w:rsid w:val="00CF2413"/>
    <w:rsid w:val="00CF2967"/>
    <w:rsid w:val="00CF2A38"/>
    <w:rsid w:val="00CF2D52"/>
    <w:rsid w:val="00CF3CD0"/>
    <w:rsid w:val="00CF469A"/>
    <w:rsid w:val="00CF558B"/>
    <w:rsid w:val="00CF573E"/>
    <w:rsid w:val="00CF57FF"/>
    <w:rsid w:val="00CF58BF"/>
    <w:rsid w:val="00CF675B"/>
    <w:rsid w:val="00CF6876"/>
    <w:rsid w:val="00CF6D17"/>
    <w:rsid w:val="00CF6E5E"/>
    <w:rsid w:val="00CF70CA"/>
    <w:rsid w:val="00CF757E"/>
    <w:rsid w:val="00CF762B"/>
    <w:rsid w:val="00CF7739"/>
    <w:rsid w:val="00D000FC"/>
    <w:rsid w:val="00D0010E"/>
    <w:rsid w:val="00D0099B"/>
    <w:rsid w:val="00D00AEC"/>
    <w:rsid w:val="00D00E6C"/>
    <w:rsid w:val="00D00F6E"/>
    <w:rsid w:val="00D011CB"/>
    <w:rsid w:val="00D01577"/>
    <w:rsid w:val="00D01C08"/>
    <w:rsid w:val="00D030CE"/>
    <w:rsid w:val="00D036C9"/>
    <w:rsid w:val="00D03973"/>
    <w:rsid w:val="00D03CE5"/>
    <w:rsid w:val="00D04A78"/>
    <w:rsid w:val="00D04B3F"/>
    <w:rsid w:val="00D04BB2"/>
    <w:rsid w:val="00D0501F"/>
    <w:rsid w:val="00D05714"/>
    <w:rsid w:val="00D0579A"/>
    <w:rsid w:val="00D057DA"/>
    <w:rsid w:val="00D05AFE"/>
    <w:rsid w:val="00D05BEC"/>
    <w:rsid w:val="00D05BF0"/>
    <w:rsid w:val="00D06F5B"/>
    <w:rsid w:val="00D0709A"/>
    <w:rsid w:val="00D07267"/>
    <w:rsid w:val="00D074BD"/>
    <w:rsid w:val="00D07CC5"/>
    <w:rsid w:val="00D07D69"/>
    <w:rsid w:val="00D10288"/>
    <w:rsid w:val="00D1046D"/>
    <w:rsid w:val="00D10731"/>
    <w:rsid w:val="00D10B50"/>
    <w:rsid w:val="00D110A2"/>
    <w:rsid w:val="00D11153"/>
    <w:rsid w:val="00D112C5"/>
    <w:rsid w:val="00D11888"/>
    <w:rsid w:val="00D11CEC"/>
    <w:rsid w:val="00D11ECB"/>
    <w:rsid w:val="00D126C1"/>
    <w:rsid w:val="00D12AFA"/>
    <w:rsid w:val="00D13795"/>
    <w:rsid w:val="00D13FAD"/>
    <w:rsid w:val="00D1534B"/>
    <w:rsid w:val="00D15C3D"/>
    <w:rsid w:val="00D15D06"/>
    <w:rsid w:val="00D16054"/>
    <w:rsid w:val="00D1647D"/>
    <w:rsid w:val="00D16A99"/>
    <w:rsid w:val="00D16BC8"/>
    <w:rsid w:val="00D16BEC"/>
    <w:rsid w:val="00D16CB3"/>
    <w:rsid w:val="00D17095"/>
    <w:rsid w:val="00D17197"/>
    <w:rsid w:val="00D173CA"/>
    <w:rsid w:val="00D17D43"/>
    <w:rsid w:val="00D202C1"/>
    <w:rsid w:val="00D206C4"/>
    <w:rsid w:val="00D23076"/>
    <w:rsid w:val="00D23323"/>
    <w:rsid w:val="00D233B7"/>
    <w:rsid w:val="00D23B69"/>
    <w:rsid w:val="00D23EAF"/>
    <w:rsid w:val="00D2402A"/>
    <w:rsid w:val="00D240AB"/>
    <w:rsid w:val="00D24674"/>
    <w:rsid w:val="00D24F44"/>
    <w:rsid w:val="00D25BA8"/>
    <w:rsid w:val="00D265BA"/>
    <w:rsid w:val="00D266C9"/>
    <w:rsid w:val="00D267E5"/>
    <w:rsid w:val="00D268EF"/>
    <w:rsid w:val="00D26AC1"/>
    <w:rsid w:val="00D26DDB"/>
    <w:rsid w:val="00D26DF6"/>
    <w:rsid w:val="00D27E49"/>
    <w:rsid w:val="00D3030A"/>
    <w:rsid w:val="00D30390"/>
    <w:rsid w:val="00D309AA"/>
    <w:rsid w:val="00D30F2A"/>
    <w:rsid w:val="00D31281"/>
    <w:rsid w:val="00D3132E"/>
    <w:rsid w:val="00D31544"/>
    <w:rsid w:val="00D319C0"/>
    <w:rsid w:val="00D31F48"/>
    <w:rsid w:val="00D31F62"/>
    <w:rsid w:val="00D320F5"/>
    <w:rsid w:val="00D3223D"/>
    <w:rsid w:val="00D323AD"/>
    <w:rsid w:val="00D32914"/>
    <w:rsid w:val="00D330BC"/>
    <w:rsid w:val="00D33ECA"/>
    <w:rsid w:val="00D3453F"/>
    <w:rsid w:val="00D3494F"/>
    <w:rsid w:val="00D34DB3"/>
    <w:rsid w:val="00D350CA"/>
    <w:rsid w:val="00D355CA"/>
    <w:rsid w:val="00D3599D"/>
    <w:rsid w:val="00D361D1"/>
    <w:rsid w:val="00D36337"/>
    <w:rsid w:val="00D369EC"/>
    <w:rsid w:val="00D36C60"/>
    <w:rsid w:val="00D3739D"/>
    <w:rsid w:val="00D374D9"/>
    <w:rsid w:val="00D376C9"/>
    <w:rsid w:val="00D37944"/>
    <w:rsid w:val="00D37B5F"/>
    <w:rsid w:val="00D400B1"/>
    <w:rsid w:val="00D40271"/>
    <w:rsid w:val="00D40468"/>
    <w:rsid w:val="00D405F6"/>
    <w:rsid w:val="00D40616"/>
    <w:rsid w:val="00D408CB"/>
    <w:rsid w:val="00D41FF1"/>
    <w:rsid w:val="00D42293"/>
    <w:rsid w:val="00D42BB7"/>
    <w:rsid w:val="00D43285"/>
    <w:rsid w:val="00D43677"/>
    <w:rsid w:val="00D43C0C"/>
    <w:rsid w:val="00D44190"/>
    <w:rsid w:val="00D449DB"/>
    <w:rsid w:val="00D44B8F"/>
    <w:rsid w:val="00D45691"/>
    <w:rsid w:val="00D46150"/>
    <w:rsid w:val="00D468E5"/>
    <w:rsid w:val="00D47BC5"/>
    <w:rsid w:val="00D47FAF"/>
    <w:rsid w:val="00D50776"/>
    <w:rsid w:val="00D508AA"/>
    <w:rsid w:val="00D50B37"/>
    <w:rsid w:val="00D50FD2"/>
    <w:rsid w:val="00D51D76"/>
    <w:rsid w:val="00D51D7D"/>
    <w:rsid w:val="00D52661"/>
    <w:rsid w:val="00D5286A"/>
    <w:rsid w:val="00D52B93"/>
    <w:rsid w:val="00D52EAE"/>
    <w:rsid w:val="00D533F3"/>
    <w:rsid w:val="00D53619"/>
    <w:rsid w:val="00D53792"/>
    <w:rsid w:val="00D53CE3"/>
    <w:rsid w:val="00D543E3"/>
    <w:rsid w:val="00D54420"/>
    <w:rsid w:val="00D54494"/>
    <w:rsid w:val="00D545DF"/>
    <w:rsid w:val="00D54B4A"/>
    <w:rsid w:val="00D54DEF"/>
    <w:rsid w:val="00D54DF6"/>
    <w:rsid w:val="00D54E94"/>
    <w:rsid w:val="00D5565D"/>
    <w:rsid w:val="00D556EF"/>
    <w:rsid w:val="00D55705"/>
    <w:rsid w:val="00D5571B"/>
    <w:rsid w:val="00D559A4"/>
    <w:rsid w:val="00D55DEB"/>
    <w:rsid w:val="00D56022"/>
    <w:rsid w:val="00D56264"/>
    <w:rsid w:val="00D5664A"/>
    <w:rsid w:val="00D56CC2"/>
    <w:rsid w:val="00D571F0"/>
    <w:rsid w:val="00D573DD"/>
    <w:rsid w:val="00D57576"/>
    <w:rsid w:val="00D57AC5"/>
    <w:rsid w:val="00D57DB5"/>
    <w:rsid w:val="00D601A6"/>
    <w:rsid w:val="00D6033E"/>
    <w:rsid w:val="00D60715"/>
    <w:rsid w:val="00D60C65"/>
    <w:rsid w:val="00D61A02"/>
    <w:rsid w:val="00D61BC4"/>
    <w:rsid w:val="00D61C3A"/>
    <w:rsid w:val="00D61F1F"/>
    <w:rsid w:val="00D63061"/>
    <w:rsid w:val="00D636E8"/>
    <w:rsid w:val="00D63742"/>
    <w:rsid w:val="00D639FA"/>
    <w:rsid w:val="00D63CFF"/>
    <w:rsid w:val="00D64015"/>
    <w:rsid w:val="00D6404C"/>
    <w:rsid w:val="00D647AB"/>
    <w:rsid w:val="00D64A11"/>
    <w:rsid w:val="00D64A56"/>
    <w:rsid w:val="00D64B2A"/>
    <w:rsid w:val="00D64E9D"/>
    <w:rsid w:val="00D65147"/>
    <w:rsid w:val="00D6526D"/>
    <w:rsid w:val="00D6533B"/>
    <w:rsid w:val="00D653D7"/>
    <w:rsid w:val="00D658D5"/>
    <w:rsid w:val="00D65D52"/>
    <w:rsid w:val="00D66453"/>
    <w:rsid w:val="00D66A54"/>
    <w:rsid w:val="00D66D1A"/>
    <w:rsid w:val="00D66F56"/>
    <w:rsid w:val="00D66FCA"/>
    <w:rsid w:val="00D670F4"/>
    <w:rsid w:val="00D67B0B"/>
    <w:rsid w:val="00D67D55"/>
    <w:rsid w:val="00D67DA2"/>
    <w:rsid w:val="00D701D7"/>
    <w:rsid w:val="00D70588"/>
    <w:rsid w:val="00D70642"/>
    <w:rsid w:val="00D707F0"/>
    <w:rsid w:val="00D70A83"/>
    <w:rsid w:val="00D70B41"/>
    <w:rsid w:val="00D71274"/>
    <w:rsid w:val="00D714E5"/>
    <w:rsid w:val="00D71718"/>
    <w:rsid w:val="00D718F1"/>
    <w:rsid w:val="00D72805"/>
    <w:rsid w:val="00D72EF8"/>
    <w:rsid w:val="00D731AA"/>
    <w:rsid w:val="00D7365C"/>
    <w:rsid w:val="00D737EC"/>
    <w:rsid w:val="00D73AC9"/>
    <w:rsid w:val="00D73B97"/>
    <w:rsid w:val="00D73C02"/>
    <w:rsid w:val="00D73EF2"/>
    <w:rsid w:val="00D74043"/>
    <w:rsid w:val="00D7408C"/>
    <w:rsid w:val="00D74833"/>
    <w:rsid w:val="00D7494E"/>
    <w:rsid w:val="00D755A0"/>
    <w:rsid w:val="00D757AC"/>
    <w:rsid w:val="00D75A0F"/>
    <w:rsid w:val="00D75F68"/>
    <w:rsid w:val="00D7621B"/>
    <w:rsid w:val="00D763E4"/>
    <w:rsid w:val="00D76629"/>
    <w:rsid w:val="00D7705D"/>
    <w:rsid w:val="00D774C9"/>
    <w:rsid w:val="00D775FC"/>
    <w:rsid w:val="00D803AC"/>
    <w:rsid w:val="00D80BE8"/>
    <w:rsid w:val="00D81393"/>
    <w:rsid w:val="00D817A1"/>
    <w:rsid w:val="00D817D6"/>
    <w:rsid w:val="00D81B6A"/>
    <w:rsid w:val="00D81FD1"/>
    <w:rsid w:val="00D820E1"/>
    <w:rsid w:val="00D82B31"/>
    <w:rsid w:val="00D831B8"/>
    <w:rsid w:val="00D8399C"/>
    <w:rsid w:val="00D83AE2"/>
    <w:rsid w:val="00D84189"/>
    <w:rsid w:val="00D841B9"/>
    <w:rsid w:val="00D84D9D"/>
    <w:rsid w:val="00D84E5A"/>
    <w:rsid w:val="00D851E0"/>
    <w:rsid w:val="00D857D9"/>
    <w:rsid w:val="00D8644C"/>
    <w:rsid w:val="00D86481"/>
    <w:rsid w:val="00D865B4"/>
    <w:rsid w:val="00D869D2"/>
    <w:rsid w:val="00D86B62"/>
    <w:rsid w:val="00D8743B"/>
    <w:rsid w:val="00D876C3"/>
    <w:rsid w:val="00D8774C"/>
    <w:rsid w:val="00D87C1C"/>
    <w:rsid w:val="00D900F0"/>
    <w:rsid w:val="00D9017B"/>
    <w:rsid w:val="00D90521"/>
    <w:rsid w:val="00D905B9"/>
    <w:rsid w:val="00D90635"/>
    <w:rsid w:val="00D90768"/>
    <w:rsid w:val="00D9080C"/>
    <w:rsid w:val="00D90996"/>
    <w:rsid w:val="00D90B0F"/>
    <w:rsid w:val="00D90BAB"/>
    <w:rsid w:val="00D90D83"/>
    <w:rsid w:val="00D90DAC"/>
    <w:rsid w:val="00D910C9"/>
    <w:rsid w:val="00D91BCF"/>
    <w:rsid w:val="00D91EDB"/>
    <w:rsid w:val="00D9203E"/>
    <w:rsid w:val="00D925B9"/>
    <w:rsid w:val="00D928D4"/>
    <w:rsid w:val="00D92DBC"/>
    <w:rsid w:val="00D92EE1"/>
    <w:rsid w:val="00D9341C"/>
    <w:rsid w:val="00D93420"/>
    <w:rsid w:val="00D93432"/>
    <w:rsid w:val="00D93764"/>
    <w:rsid w:val="00D93813"/>
    <w:rsid w:val="00D938E3"/>
    <w:rsid w:val="00D93963"/>
    <w:rsid w:val="00D939BE"/>
    <w:rsid w:val="00D93FA9"/>
    <w:rsid w:val="00D944A9"/>
    <w:rsid w:val="00D946DE"/>
    <w:rsid w:val="00D94B5C"/>
    <w:rsid w:val="00D94B88"/>
    <w:rsid w:val="00D951E1"/>
    <w:rsid w:val="00D9608E"/>
    <w:rsid w:val="00D96348"/>
    <w:rsid w:val="00D96E57"/>
    <w:rsid w:val="00D96EE4"/>
    <w:rsid w:val="00D96FE2"/>
    <w:rsid w:val="00D97158"/>
    <w:rsid w:val="00D97637"/>
    <w:rsid w:val="00D97AEC"/>
    <w:rsid w:val="00D97B27"/>
    <w:rsid w:val="00DA0BCF"/>
    <w:rsid w:val="00DA0CC7"/>
    <w:rsid w:val="00DA18C5"/>
    <w:rsid w:val="00DA1E17"/>
    <w:rsid w:val="00DA28C7"/>
    <w:rsid w:val="00DA2912"/>
    <w:rsid w:val="00DA30AF"/>
    <w:rsid w:val="00DA3373"/>
    <w:rsid w:val="00DA3A4A"/>
    <w:rsid w:val="00DA3EED"/>
    <w:rsid w:val="00DA4594"/>
    <w:rsid w:val="00DA4997"/>
    <w:rsid w:val="00DA4F8A"/>
    <w:rsid w:val="00DA527A"/>
    <w:rsid w:val="00DA527D"/>
    <w:rsid w:val="00DA555B"/>
    <w:rsid w:val="00DA5E7A"/>
    <w:rsid w:val="00DA61A4"/>
    <w:rsid w:val="00DA65C6"/>
    <w:rsid w:val="00DA68ED"/>
    <w:rsid w:val="00DA6E46"/>
    <w:rsid w:val="00DA7318"/>
    <w:rsid w:val="00DA7693"/>
    <w:rsid w:val="00DA7D17"/>
    <w:rsid w:val="00DA7E2D"/>
    <w:rsid w:val="00DB0122"/>
    <w:rsid w:val="00DB0140"/>
    <w:rsid w:val="00DB0244"/>
    <w:rsid w:val="00DB052D"/>
    <w:rsid w:val="00DB08CA"/>
    <w:rsid w:val="00DB1085"/>
    <w:rsid w:val="00DB108D"/>
    <w:rsid w:val="00DB1296"/>
    <w:rsid w:val="00DB12CA"/>
    <w:rsid w:val="00DB13F7"/>
    <w:rsid w:val="00DB20A0"/>
    <w:rsid w:val="00DB261E"/>
    <w:rsid w:val="00DB2622"/>
    <w:rsid w:val="00DB269E"/>
    <w:rsid w:val="00DB2F6D"/>
    <w:rsid w:val="00DB31CA"/>
    <w:rsid w:val="00DB328E"/>
    <w:rsid w:val="00DB3410"/>
    <w:rsid w:val="00DB37D5"/>
    <w:rsid w:val="00DB387B"/>
    <w:rsid w:val="00DB3ABD"/>
    <w:rsid w:val="00DB4906"/>
    <w:rsid w:val="00DB4AB6"/>
    <w:rsid w:val="00DB4C1E"/>
    <w:rsid w:val="00DB4E9A"/>
    <w:rsid w:val="00DB50B3"/>
    <w:rsid w:val="00DB5500"/>
    <w:rsid w:val="00DB56C8"/>
    <w:rsid w:val="00DB5B89"/>
    <w:rsid w:val="00DB5C96"/>
    <w:rsid w:val="00DB5E56"/>
    <w:rsid w:val="00DB69AA"/>
    <w:rsid w:val="00DB6E9E"/>
    <w:rsid w:val="00DB70A0"/>
    <w:rsid w:val="00DB70A7"/>
    <w:rsid w:val="00DB74D1"/>
    <w:rsid w:val="00DB78BF"/>
    <w:rsid w:val="00DB7AAC"/>
    <w:rsid w:val="00DB7B61"/>
    <w:rsid w:val="00DB7CE6"/>
    <w:rsid w:val="00DB7DE1"/>
    <w:rsid w:val="00DC0123"/>
    <w:rsid w:val="00DC065F"/>
    <w:rsid w:val="00DC080F"/>
    <w:rsid w:val="00DC08C7"/>
    <w:rsid w:val="00DC0D7E"/>
    <w:rsid w:val="00DC0FA5"/>
    <w:rsid w:val="00DC0FFE"/>
    <w:rsid w:val="00DC12FB"/>
    <w:rsid w:val="00DC1F63"/>
    <w:rsid w:val="00DC1FD5"/>
    <w:rsid w:val="00DC2319"/>
    <w:rsid w:val="00DC253F"/>
    <w:rsid w:val="00DC2AEF"/>
    <w:rsid w:val="00DC2E41"/>
    <w:rsid w:val="00DC3B72"/>
    <w:rsid w:val="00DC4421"/>
    <w:rsid w:val="00DC49CE"/>
    <w:rsid w:val="00DC5A01"/>
    <w:rsid w:val="00DC5DAC"/>
    <w:rsid w:val="00DC5E18"/>
    <w:rsid w:val="00DC6759"/>
    <w:rsid w:val="00DC6936"/>
    <w:rsid w:val="00DC6D0A"/>
    <w:rsid w:val="00DC6F07"/>
    <w:rsid w:val="00DC70DB"/>
    <w:rsid w:val="00DC7AA2"/>
    <w:rsid w:val="00DC7E06"/>
    <w:rsid w:val="00DC7EB9"/>
    <w:rsid w:val="00DD0135"/>
    <w:rsid w:val="00DD02DA"/>
    <w:rsid w:val="00DD0558"/>
    <w:rsid w:val="00DD0A13"/>
    <w:rsid w:val="00DD0A76"/>
    <w:rsid w:val="00DD0C4B"/>
    <w:rsid w:val="00DD142A"/>
    <w:rsid w:val="00DD1A18"/>
    <w:rsid w:val="00DD2568"/>
    <w:rsid w:val="00DD2A94"/>
    <w:rsid w:val="00DD2CDF"/>
    <w:rsid w:val="00DD3128"/>
    <w:rsid w:val="00DD3789"/>
    <w:rsid w:val="00DD3862"/>
    <w:rsid w:val="00DD39F7"/>
    <w:rsid w:val="00DD3E0A"/>
    <w:rsid w:val="00DD3F68"/>
    <w:rsid w:val="00DD430F"/>
    <w:rsid w:val="00DD43C8"/>
    <w:rsid w:val="00DD44E2"/>
    <w:rsid w:val="00DD4A1D"/>
    <w:rsid w:val="00DD5393"/>
    <w:rsid w:val="00DD5E8E"/>
    <w:rsid w:val="00DD6315"/>
    <w:rsid w:val="00DD65F8"/>
    <w:rsid w:val="00DD6892"/>
    <w:rsid w:val="00DD692F"/>
    <w:rsid w:val="00DD7B77"/>
    <w:rsid w:val="00DD7D18"/>
    <w:rsid w:val="00DD7FA3"/>
    <w:rsid w:val="00DE07A6"/>
    <w:rsid w:val="00DE0B86"/>
    <w:rsid w:val="00DE0D05"/>
    <w:rsid w:val="00DE138D"/>
    <w:rsid w:val="00DE1B10"/>
    <w:rsid w:val="00DE1EFA"/>
    <w:rsid w:val="00DE22B7"/>
    <w:rsid w:val="00DE2316"/>
    <w:rsid w:val="00DE25D6"/>
    <w:rsid w:val="00DE2E8D"/>
    <w:rsid w:val="00DE3449"/>
    <w:rsid w:val="00DE390F"/>
    <w:rsid w:val="00DE48E2"/>
    <w:rsid w:val="00DE495E"/>
    <w:rsid w:val="00DE4B56"/>
    <w:rsid w:val="00DE50C2"/>
    <w:rsid w:val="00DE50D3"/>
    <w:rsid w:val="00DE513E"/>
    <w:rsid w:val="00DE5585"/>
    <w:rsid w:val="00DE6071"/>
    <w:rsid w:val="00DE654C"/>
    <w:rsid w:val="00DE668D"/>
    <w:rsid w:val="00DE669C"/>
    <w:rsid w:val="00DE6812"/>
    <w:rsid w:val="00DE6D67"/>
    <w:rsid w:val="00DE6D8A"/>
    <w:rsid w:val="00DE6E09"/>
    <w:rsid w:val="00DE6EF7"/>
    <w:rsid w:val="00DE7734"/>
    <w:rsid w:val="00DE784E"/>
    <w:rsid w:val="00DF004F"/>
    <w:rsid w:val="00DF01AD"/>
    <w:rsid w:val="00DF043B"/>
    <w:rsid w:val="00DF04CD"/>
    <w:rsid w:val="00DF06CD"/>
    <w:rsid w:val="00DF0C74"/>
    <w:rsid w:val="00DF0D35"/>
    <w:rsid w:val="00DF163E"/>
    <w:rsid w:val="00DF1E6A"/>
    <w:rsid w:val="00DF2224"/>
    <w:rsid w:val="00DF29E4"/>
    <w:rsid w:val="00DF3761"/>
    <w:rsid w:val="00DF3A25"/>
    <w:rsid w:val="00DF4012"/>
    <w:rsid w:val="00DF4194"/>
    <w:rsid w:val="00DF4844"/>
    <w:rsid w:val="00DF4B1D"/>
    <w:rsid w:val="00DF57A0"/>
    <w:rsid w:val="00DF628D"/>
    <w:rsid w:val="00DF651D"/>
    <w:rsid w:val="00DF6787"/>
    <w:rsid w:val="00DF6963"/>
    <w:rsid w:val="00DF6A24"/>
    <w:rsid w:val="00DF6D02"/>
    <w:rsid w:val="00DF6F1F"/>
    <w:rsid w:val="00DF7673"/>
    <w:rsid w:val="00DF7C26"/>
    <w:rsid w:val="00DF7FC6"/>
    <w:rsid w:val="00E00966"/>
    <w:rsid w:val="00E00CDB"/>
    <w:rsid w:val="00E01002"/>
    <w:rsid w:val="00E02172"/>
    <w:rsid w:val="00E02897"/>
    <w:rsid w:val="00E032F2"/>
    <w:rsid w:val="00E040ED"/>
    <w:rsid w:val="00E041BD"/>
    <w:rsid w:val="00E045D5"/>
    <w:rsid w:val="00E04BF9"/>
    <w:rsid w:val="00E0536F"/>
    <w:rsid w:val="00E053F0"/>
    <w:rsid w:val="00E05861"/>
    <w:rsid w:val="00E05CCE"/>
    <w:rsid w:val="00E06224"/>
    <w:rsid w:val="00E0627E"/>
    <w:rsid w:val="00E06322"/>
    <w:rsid w:val="00E06DC1"/>
    <w:rsid w:val="00E07CED"/>
    <w:rsid w:val="00E07FB2"/>
    <w:rsid w:val="00E10032"/>
    <w:rsid w:val="00E10853"/>
    <w:rsid w:val="00E10F7D"/>
    <w:rsid w:val="00E111F2"/>
    <w:rsid w:val="00E11212"/>
    <w:rsid w:val="00E11531"/>
    <w:rsid w:val="00E11663"/>
    <w:rsid w:val="00E11B36"/>
    <w:rsid w:val="00E11F09"/>
    <w:rsid w:val="00E11FF4"/>
    <w:rsid w:val="00E120D5"/>
    <w:rsid w:val="00E1262C"/>
    <w:rsid w:val="00E12DC5"/>
    <w:rsid w:val="00E1346B"/>
    <w:rsid w:val="00E135B8"/>
    <w:rsid w:val="00E135DD"/>
    <w:rsid w:val="00E137AF"/>
    <w:rsid w:val="00E13FC4"/>
    <w:rsid w:val="00E14657"/>
    <w:rsid w:val="00E146CA"/>
    <w:rsid w:val="00E148C2"/>
    <w:rsid w:val="00E14B2C"/>
    <w:rsid w:val="00E154C5"/>
    <w:rsid w:val="00E15676"/>
    <w:rsid w:val="00E1572D"/>
    <w:rsid w:val="00E157E5"/>
    <w:rsid w:val="00E158CB"/>
    <w:rsid w:val="00E15A0D"/>
    <w:rsid w:val="00E15B2E"/>
    <w:rsid w:val="00E16339"/>
    <w:rsid w:val="00E16AEB"/>
    <w:rsid w:val="00E17014"/>
    <w:rsid w:val="00E20084"/>
    <w:rsid w:val="00E2009C"/>
    <w:rsid w:val="00E20410"/>
    <w:rsid w:val="00E213CD"/>
    <w:rsid w:val="00E220DF"/>
    <w:rsid w:val="00E22E74"/>
    <w:rsid w:val="00E2347C"/>
    <w:rsid w:val="00E23D19"/>
    <w:rsid w:val="00E24138"/>
    <w:rsid w:val="00E243FE"/>
    <w:rsid w:val="00E24823"/>
    <w:rsid w:val="00E2516F"/>
    <w:rsid w:val="00E25871"/>
    <w:rsid w:val="00E26008"/>
    <w:rsid w:val="00E26093"/>
    <w:rsid w:val="00E27226"/>
    <w:rsid w:val="00E273EE"/>
    <w:rsid w:val="00E27500"/>
    <w:rsid w:val="00E276E1"/>
    <w:rsid w:val="00E27A4A"/>
    <w:rsid w:val="00E27A4B"/>
    <w:rsid w:val="00E30409"/>
    <w:rsid w:val="00E308F5"/>
    <w:rsid w:val="00E309B1"/>
    <w:rsid w:val="00E30CD9"/>
    <w:rsid w:val="00E30D30"/>
    <w:rsid w:val="00E30E69"/>
    <w:rsid w:val="00E31314"/>
    <w:rsid w:val="00E313F7"/>
    <w:rsid w:val="00E313F8"/>
    <w:rsid w:val="00E314B4"/>
    <w:rsid w:val="00E315F9"/>
    <w:rsid w:val="00E31E76"/>
    <w:rsid w:val="00E323AE"/>
    <w:rsid w:val="00E327C8"/>
    <w:rsid w:val="00E3280C"/>
    <w:rsid w:val="00E328FE"/>
    <w:rsid w:val="00E32C70"/>
    <w:rsid w:val="00E32C8E"/>
    <w:rsid w:val="00E3357D"/>
    <w:rsid w:val="00E33968"/>
    <w:rsid w:val="00E33DE7"/>
    <w:rsid w:val="00E345AD"/>
    <w:rsid w:val="00E345B6"/>
    <w:rsid w:val="00E3474B"/>
    <w:rsid w:val="00E34E27"/>
    <w:rsid w:val="00E34EE7"/>
    <w:rsid w:val="00E34FE7"/>
    <w:rsid w:val="00E351AA"/>
    <w:rsid w:val="00E35436"/>
    <w:rsid w:val="00E35493"/>
    <w:rsid w:val="00E355EF"/>
    <w:rsid w:val="00E3573E"/>
    <w:rsid w:val="00E35A13"/>
    <w:rsid w:val="00E35A5B"/>
    <w:rsid w:val="00E366D3"/>
    <w:rsid w:val="00E3744D"/>
    <w:rsid w:val="00E3751B"/>
    <w:rsid w:val="00E37A5E"/>
    <w:rsid w:val="00E37DBE"/>
    <w:rsid w:val="00E4008F"/>
    <w:rsid w:val="00E405E5"/>
    <w:rsid w:val="00E40AB1"/>
    <w:rsid w:val="00E40B7A"/>
    <w:rsid w:val="00E40D38"/>
    <w:rsid w:val="00E412D4"/>
    <w:rsid w:val="00E41A4E"/>
    <w:rsid w:val="00E41C7F"/>
    <w:rsid w:val="00E41C87"/>
    <w:rsid w:val="00E420BB"/>
    <w:rsid w:val="00E420D8"/>
    <w:rsid w:val="00E4227E"/>
    <w:rsid w:val="00E42525"/>
    <w:rsid w:val="00E42599"/>
    <w:rsid w:val="00E42E52"/>
    <w:rsid w:val="00E42F0E"/>
    <w:rsid w:val="00E44378"/>
    <w:rsid w:val="00E4446E"/>
    <w:rsid w:val="00E447E7"/>
    <w:rsid w:val="00E44EE2"/>
    <w:rsid w:val="00E450CA"/>
    <w:rsid w:val="00E451EF"/>
    <w:rsid w:val="00E4567D"/>
    <w:rsid w:val="00E45932"/>
    <w:rsid w:val="00E46304"/>
    <w:rsid w:val="00E46419"/>
    <w:rsid w:val="00E464B5"/>
    <w:rsid w:val="00E4658D"/>
    <w:rsid w:val="00E46EE0"/>
    <w:rsid w:val="00E46F27"/>
    <w:rsid w:val="00E47889"/>
    <w:rsid w:val="00E501E2"/>
    <w:rsid w:val="00E5054C"/>
    <w:rsid w:val="00E50AE1"/>
    <w:rsid w:val="00E50CE4"/>
    <w:rsid w:val="00E50D39"/>
    <w:rsid w:val="00E515DA"/>
    <w:rsid w:val="00E51649"/>
    <w:rsid w:val="00E520BF"/>
    <w:rsid w:val="00E524E0"/>
    <w:rsid w:val="00E53230"/>
    <w:rsid w:val="00E5336B"/>
    <w:rsid w:val="00E533C2"/>
    <w:rsid w:val="00E5365A"/>
    <w:rsid w:val="00E539CB"/>
    <w:rsid w:val="00E539EF"/>
    <w:rsid w:val="00E53CFA"/>
    <w:rsid w:val="00E545D4"/>
    <w:rsid w:val="00E545DC"/>
    <w:rsid w:val="00E54669"/>
    <w:rsid w:val="00E54BFF"/>
    <w:rsid w:val="00E54E0A"/>
    <w:rsid w:val="00E554BA"/>
    <w:rsid w:val="00E55735"/>
    <w:rsid w:val="00E558F7"/>
    <w:rsid w:val="00E56395"/>
    <w:rsid w:val="00E57050"/>
    <w:rsid w:val="00E57071"/>
    <w:rsid w:val="00E5739F"/>
    <w:rsid w:val="00E60115"/>
    <w:rsid w:val="00E60BB8"/>
    <w:rsid w:val="00E61309"/>
    <w:rsid w:val="00E616EE"/>
    <w:rsid w:val="00E61F14"/>
    <w:rsid w:val="00E627CA"/>
    <w:rsid w:val="00E62A67"/>
    <w:rsid w:val="00E62FE9"/>
    <w:rsid w:val="00E6324C"/>
    <w:rsid w:val="00E632ED"/>
    <w:rsid w:val="00E63402"/>
    <w:rsid w:val="00E63E05"/>
    <w:rsid w:val="00E6417C"/>
    <w:rsid w:val="00E653D5"/>
    <w:rsid w:val="00E6554E"/>
    <w:rsid w:val="00E65798"/>
    <w:rsid w:val="00E6640F"/>
    <w:rsid w:val="00E66C4C"/>
    <w:rsid w:val="00E670F4"/>
    <w:rsid w:val="00E676D4"/>
    <w:rsid w:val="00E67AA6"/>
    <w:rsid w:val="00E67B01"/>
    <w:rsid w:val="00E67DEC"/>
    <w:rsid w:val="00E70064"/>
    <w:rsid w:val="00E701AA"/>
    <w:rsid w:val="00E7091C"/>
    <w:rsid w:val="00E713C1"/>
    <w:rsid w:val="00E71C57"/>
    <w:rsid w:val="00E721A3"/>
    <w:rsid w:val="00E723B7"/>
    <w:rsid w:val="00E72462"/>
    <w:rsid w:val="00E72F94"/>
    <w:rsid w:val="00E73987"/>
    <w:rsid w:val="00E73C6F"/>
    <w:rsid w:val="00E73EE0"/>
    <w:rsid w:val="00E74072"/>
    <w:rsid w:val="00E7463D"/>
    <w:rsid w:val="00E74AD1"/>
    <w:rsid w:val="00E7564B"/>
    <w:rsid w:val="00E75C7B"/>
    <w:rsid w:val="00E75CB9"/>
    <w:rsid w:val="00E7602E"/>
    <w:rsid w:val="00E7629E"/>
    <w:rsid w:val="00E7652F"/>
    <w:rsid w:val="00E76B99"/>
    <w:rsid w:val="00E77149"/>
    <w:rsid w:val="00E7721E"/>
    <w:rsid w:val="00E7773D"/>
    <w:rsid w:val="00E77CB2"/>
    <w:rsid w:val="00E77CE1"/>
    <w:rsid w:val="00E806D4"/>
    <w:rsid w:val="00E808FC"/>
    <w:rsid w:val="00E8140A"/>
    <w:rsid w:val="00E814E0"/>
    <w:rsid w:val="00E81530"/>
    <w:rsid w:val="00E818BA"/>
    <w:rsid w:val="00E81A74"/>
    <w:rsid w:val="00E81E51"/>
    <w:rsid w:val="00E81F3F"/>
    <w:rsid w:val="00E820A2"/>
    <w:rsid w:val="00E82A28"/>
    <w:rsid w:val="00E82A30"/>
    <w:rsid w:val="00E82C06"/>
    <w:rsid w:val="00E82C5A"/>
    <w:rsid w:val="00E82DD1"/>
    <w:rsid w:val="00E82DF9"/>
    <w:rsid w:val="00E83A0A"/>
    <w:rsid w:val="00E842F3"/>
    <w:rsid w:val="00E84618"/>
    <w:rsid w:val="00E85460"/>
    <w:rsid w:val="00E85466"/>
    <w:rsid w:val="00E861B5"/>
    <w:rsid w:val="00E8666D"/>
    <w:rsid w:val="00E866B7"/>
    <w:rsid w:val="00E868DF"/>
    <w:rsid w:val="00E86CAB"/>
    <w:rsid w:val="00E86F15"/>
    <w:rsid w:val="00E8710B"/>
    <w:rsid w:val="00E873AA"/>
    <w:rsid w:val="00E87E46"/>
    <w:rsid w:val="00E9005D"/>
    <w:rsid w:val="00E902C6"/>
    <w:rsid w:val="00E90E9D"/>
    <w:rsid w:val="00E90EC5"/>
    <w:rsid w:val="00E914FE"/>
    <w:rsid w:val="00E91DCD"/>
    <w:rsid w:val="00E92477"/>
    <w:rsid w:val="00E924B2"/>
    <w:rsid w:val="00E92A6F"/>
    <w:rsid w:val="00E92B34"/>
    <w:rsid w:val="00E93D6E"/>
    <w:rsid w:val="00E93F02"/>
    <w:rsid w:val="00E94075"/>
    <w:rsid w:val="00E94271"/>
    <w:rsid w:val="00E94275"/>
    <w:rsid w:val="00E94400"/>
    <w:rsid w:val="00E94499"/>
    <w:rsid w:val="00E944C8"/>
    <w:rsid w:val="00E947F1"/>
    <w:rsid w:val="00E948FA"/>
    <w:rsid w:val="00E94971"/>
    <w:rsid w:val="00E94C36"/>
    <w:rsid w:val="00E94D21"/>
    <w:rsid w:val="00E95228"/>
    <w:rsid w:val="00E954AC"/>
    <w:rsid w:val="00E95EAC"/>
    <w:rsid w:val="00E968E7"/>
    <w:rsid w:val="00E96A66"/>
    <w:rsid w:val="00E96B1B"/>
    <w:rsid w:val="00E970DD"/>
    <w:rsid w:val="00E97A3C"/>
    <w:rsid w:val="00E97AAE"/>
    <w:rsid w:val="00E97DF2"/>
    <w:rsid w:val="00E97E7C"/>
    <w:rsid w:val="00E97FB8"/>
    <w:rsid w:val="00EA0224"/>
    <w:rsid w:val="00EA0542"/>
    <w:rsid w:val="00EA079C"/>
    <w:rsid w:val="00EA0D38"/>
    <w:rsid w:val="00EA0DE6"/>
    <w:rsid w:val="00EA1207"/>
    <w:rsid w:val="00EA1226"/>
    <w:rsid w:val="00EA1DFB"/>
    <w:rsid w:val="00EA2023"/>
    <w:rsid w:val="00EA264C"/>
    <w:rsid w:val="00EA3052"/>
    <w:rsid w:val="00EA31C7"/>
    <w:rsid w:val="00EA339B"/>
    <w:rsid w:val="00EA394E"/>
    <w:rsid w:val="00EA3B63"/>
    <w:rsid w:val="00EA5055"/>
    <w:rsid w:val="00EA567C"/>
    <w:rsid w:val="00EA5855"/>
    <w:rsid w:val="00EA59FC"/>
    <w:rsid w:val="00EA5B65"/>
    <w:rsid w:val="00EA5B7C"/>
    <w:rsid w:val="00EA5E5A"/>
    <w:rsid w:val="00EA6175"/>
    <w:rsid w:val="00EA6198"/>
    <w:rsid w:val="00EA62E2"/>
    <w:rsid w:val="00EA6497"/>
    <w:rsid w:val="00EA6845"/>
    <w:rsid w:val="00EA6E11"/>
    <w:rsid w:val="00EA7092"/>
    <w:rsid w:val="00EA7168"/>
    <w:rsid w:val="00EA7F4B"/>
    <w:rsid w:val="00EB021B"/>
    <w:rsid w:val="00EB0C52"/>
    <w:rsid w:val="00EB1D72"/>
    <w:rsid w:val="00EB239B"/>
    <w:rsid w:val="00EB28A4"/>
    <w:rsid w:val="00EB30C9"/>
    <w:rsid w:val="00EB3F32"/>
    <w:rsid w:val="00EB3F66"/>
    <w:rsid w:val="00EB4058"/>
    <w:rsid w:val="00EB4082"/>
    <w:rsid w:val="00EB57C8"/>
    <w:rsid w:val="00EB5888"/>
    <w:rsid w:val="00EB5C3B"/>
    <w:rsid w:val="00EB5D6D"/>
    <w:rsid w:val="00EB6073"/>
    <w:rsid w:val="00EB6095"/>
    <w:rsid w:val="00EB6268"/>
    <w:rsid w:val="00EB6DEE"/>
    <w:rsid w:val="00EB6E70"/>
    <w:rsid w:val="00EB7261"/>
    <w:rsid w:val="00EB72B4"/>
    <w:rsid w:val="00EB759F"/>
    <w:rsid w:val="00EB7609"/>
    <w:rsid w:val="00EB77EE"/>
    <w:rsid w:val="00EB7864"/>
    <w:rsid w:val="00EB7945"/>
    <w:rsid w:val="00EC0019"/>
    <w:rsid w:val="00EC09F0"/>
    <w:rsid w:val="00EC0B52"/>
    <w:rsid w:val="00EC0EB5"/>
    <w:rsid w:val="00EC13C1"/>
    <w:rsid w:val="00EC1779"/>
    <w:rsid w:val="00EC23D7"/>
    <w:rsid w:val="00EC2551"/>
    <w:rsid w:val="00EC2875"/>
    <w:rsid w:val="00EC2BD3"/>
    <w:rsid w:val="00EC2E31"/>
    <w:rsid w:val="00EC3058"/>
    <w:rsid w:val="00EC32C9"/>
    <w:rsid w:val="00EC33F0"/>
    <w:rsid w:val="00EC345D"/>
    <w:rsid w:val="00EC359E"/>
    <w:rsid w:val="00EC4421"/>
    <w:rsid w:val="00EC51C4"/>
    <w:rsid w:val="00EC5DEB"/>
    <w:rsid w:val="00EC5E0C"/>
    <w:rsid w:val="00EC6247"/>
    <w:rsid w:val="00EC630D"/>
    <w:rsid w:val="00EC64DA"/>
    <w:rsid w:val="00EC6AAD"/>
    <w:rsid w:val="00EC6DF5"/>
    <w:rsid w:val="00EC6FF0"/>
    <w:rsid w:val="00EC720A"/>
    <w:rsid w:val="00EC749E"/>
    <w:rsid w:val="00EC7A70"/>
    <w:rsid w:val="00EC7AA1"/>
    <w:rsid w:val="00EC7F92"/>
    <w:rsid w:val="00ED0172"/>
    <w:rsid w:val="00ED059A"/>
    <w:rsid w:val="00ED0752"/>
    <w:rsid w:val="00ED0783"/>
    <w:rsid w:val="00ED07A7"/>
    <w:rsid w:val="00ED0A64"/>
    <w:rsid w:val="00ED0F26"/>
    <w:rsid w:val="00ED0F90"/>
    <w:rsid w:val="00ED13B7"/>
    <w:rsid w:val="00ED1444"/>
    <w:rsid w:val="00ED1A41"/>
    <w:rsid w:val="00ED2210"/>
    <w:rsid w:val="00ED233F"/>
    <w:rsid w:val="00ED25DA"/>
    <w:rsid w:val="00ED2630"/>
    <w:rsid w:val="00ED2778"/>
    <w:rsid w:val="00ED2E97"/>
    <w:rsid w:val="00ED2F48"/>
    <w:rsid w:val="00ED317B"/>
    <w:rsid w:val="00ED32BF"/>
    <w:rsid w:val="00ED3603"/>
    <w:rsid w:val="00ED3653"/>
    <w:rsid w:val="00ED39D0"/>
    <w:rsid w:val="00ED3BA1"/>
    <w:rsid w:val="00ED3D96"/>
    <w:rsid w:val="00ED3EE8"/>
    <w:rsid w:val="00ED3FD6"/>
    <w:rsid w:val="00ED423F"/>
    <w:rsid w:val="00ED47BC"/>
    <w:rsid w:val="00ED52D4"/>
    <w:rsid w:val="00ED5468"/>
    <w:rsid w:val="00ED5DF3"/>
    <w:rsid w:val="00ED5E63"/>
    <w:rsid w:val="00ED6428"/>
    <w:rsid w:val="00ED6A4D"/>
    <w:rsid w:val="00ED6CF2"/>
    <w:rsid w:val="00ED7309"/>
    <w:rsid w:val="00ED7370"/>
    <w:rsid w:val="00ED737E"/>
    <w:rsid w:val="00ED7C21"/>
    <w:rsid w:val="00ED7C76"/>
    <w:rsid w:val="00EE0182"/>
    <w:rsid w:val="00EE042D"/>
    <w:rsid w:val="00EE0D94"/>
    <w:rsid w:val="00EE0EB3"/>
    <w:rsid w:val="00EE1446"/>
    <w:rsid w:val="00EE1848"/>
    <w:rsid w:val="00EE1F10"/>
    <w:rsid w:val="00EE33B9"/>
    <w:rsid w:val="00EE34B2"/>
    <w:rsid w:val="00EE3628"/>
    <w:rsid w:val="00EE3C59"/>
    <w:rsid w:val="00EE3C82"/>
    <w:rsid w:val="00EE480B"/>
    <w:rsid w:val="00EE487E"/>
    <w:rsid w:val="00EE4DDD"/>
    <w:rsid w:val="00EE5085"/>
    <w:rsid w:val="00EE559C"/>
    <w:rsid w:val="00EE5D06"/>
    <w:rsid w:val="00EE66BF"/>
    <w:rsid w:val="00EE670B"/>
    <w:rsid w:val="00EE6752"/>
    <w:rsid w:val="00EE6954"/>
    <w:rsid w:val="00EE6EFA"/>
    <w:rsid w:val="00EE6F61"/>
    <w:rsid w:val="00EE7925"/>
    <w:rsid w:val="00EE79B6"/>
    <w:rsid w:val="00EF04CA"/>
    <w:rsid w:val="00EF1621"/>
    <w:rsid w:val="00EF20F4"/>
    <w:rsid w:val="00EF22EB"/>
    <w:rsid w:val="00EF26EE"/>
    <w:rsid w:val="00EF2B1D"/>
    <w:rsid w:val="00EF2B95"/>
    <w:rsid w:val="00EF2CCA"/>
    <w:rsid w:val="00EF3806"/>
    <w:rsid w:val="00EF39E2"/>
    <w:rsid w:val="00EF3BE1"/>
    <w:rsid w:val="00EF4700"/>
    <w:rsid w:val="00EF4849"/>
    <w:rsid w:val="00EF484E"/>
    <w:rsid w:val="00EF54C6"/>
    <w:rsid w:val="00EF56F1"/>
    <w:rsid w:val="00EF6021"/>
    <w:rsid w:val="00EF6152"/>
    <w:rsid w:val="00EF61B0"/>
    <w:rsid w:val="00EF6262"/>
    <w:rsid w:val="00EF63FC"/>
    <w:rsid w:val="00EF6444"/>
    <w:rsid w:val="00EF6B4F"/>
    <w:rsid w:val="00EF7163"/>
    <w:rsid w:val="00EF720A"/>
    <w:rsid w:val="00EF7541"/>
    <w:rsid w:val="00EF7614"/>
    <w:rsid w:val="00EF7854"/>
    <w:rsid w:val="00EF78FA"/>
    <w:rsid w:val="00EF7FDE"/>
    <w:rsid w:val="00F001CE"/>
    <w:rsid w:val="00F00689"/>
    <w:rsid w:val="00F008F6"/>
    <w:rsid w:val="00F014EA"/>
    <w:rsid w:val="00F01CC3"/>
    <w:rsid w:val="00F02067"/>
    <w:rsid w:val="00F02C81"/>
    <w:rsid w:val="00F02E65"/>
    <w:rsid w:val="00F02EE2"/>
    <w:rsid w:val="00F03260"/>
    <w:rsid w:val="00F03523"/>
    <w:rsid w:val="00F036CA"/>
    <w:rsid w:val="00F0401B"/>
    <w:rsid w:val="00F04C9B"/>
    <w:rsid w:val="00F052D2"/>
    <w:rsid w:val="00F056D2"/>
    <w:rsid w:val="00F05834"/>
    <w:rsid w:val="00F05D2A"/>
    <w:rsid w:val="00F05DDE"/>
    <w:rsid w:val="00F0612C"/>
    <w:rsid w:val="00F0638F"/>
    <w:rsid w:val="00F065D6"/>
    <w:rsid w:val="00F06A42"/>
    <w:rsid w:val="00F06B51"/>
    <w:rsid w:val="00F07994"/>
    <w:rsid w:val="00F10430"/>
    <w:rsid w:val="00F107B8"/>
    <w:rsid w:val="00F10ECA"/>
    <w:rsid w:val="00F10EE6"/>
    <w:rsid w:val="00F113EB"/>
    <w:rsid w:val="00F114A4"/>
    <w:rsid w:val="00F11861"/>
    <w:rsid w:val="00F119C6"/>
    <w:rsid w:val="00F11D36"/>
    <w:rsid w:val="00F11F66"/>
    <w:rsid w:val="00F1285C"/>
    <w:rsid w:val="00F12D92"/>
    <w:rsid w:val="00F13EA0"/>
    <w:rsid w:val="00F140BB"/>
    <w:rsid w:val="00F14649"/>
    <w:rsid w:val="00F147D4"/>
    <w:rsid w:val="00F147F6"/>
    <w:rsid w:val="00F14911"/>
    <w:rsid w:val="00F14C48"/>
    <w:rsid w:val="00F14F5D"/>
    <w:rsid w:val="00F15034"/>
    <w:rsid w:val="00F15434"/>
    <w:rsid w:val="00F15D19"/>
    <w:rsid w:val="00F15F1A"/>
    <w:rsid w:val="00F16852"/>
    <w:rsid w:val="00F16CB6"/>
    <w:rsid w:val="00F16D9C"/>
    <w:rsid w:val="00F1719C"/>
    <w:rsid w:val="00F17A13"/>
    <w:rsid w:val="00F20929"/>
    <w:rsid w:val="00F20AF9"/>
    <w:rsid w:val="00F20AFE"/>
    <w:rsid w:val="00F21032"/>
    <w:rsid w:val="00F21156"/>
    <w:rsid w:val="00F221CA"/>
    <w:rsid w:val="00F2280C"/>
    <w:rsid w:val="00F22A67"/>
    <w:rsid w:val="00F22CFC"/>
    <w:rsid w:val="00F22EF8"/>
    <w:rsid w:val="00F23227"/>
    <w:rsid w:val="00F234C2"/>
    <w:rsid w:val="00F23628"/>
    <w:rsid w:val="00F236EF"/>
    <w:rsid w:val="00F23E1E"/>
    <w:rsid w:val="00F2436C"/>
    <w:rsid w:val="00F243EB"/>
    <w:rsid w:val="00F24A61"/>
    <w:rsid w:val="00F25058"/>
    <w:rsid w:val="00F254CD"/>
    <w:rsid w:val="00F25503"/>
    <w:rsid w:val="00F25607"/>
    <w:rsid w:val="00F25BB8"/>
    <w:rsid w:val="00F25FFF"/>
    <w:rsid w:val="00F26340"/>
    <w:rsid w:val="00F26416"/>
    <w:rsid w:val="00F26B0A"/>
    <w:rsid w:val="00F26B94"/>
    <w:rsid w:val="00F270E9"/>
    <w:rsid w:val="00F279E7"/>
    <w:rsid w:val="00F27A8C"/>
    <w:rsid w:val="00F27BCA"/>
    <w:rsid w:val="00F27C15"/>
    <w:rsid w:val="00F27FC7"/>
    <w:rsid w:val="00F300D5"/>
    <w:rsid w:val="00F30334"/>
    <w:rsid w:val="00F3096B"/>
    <w:rsid w:val="00F30C6C"/>
    <w:rsid w:val="00F3103F"/>
    <w:rsid w:val="00F31534"/>
    <w:rsid w:val="00F3199D"/>
    <w:rsid w:val="00F31E7D"/>
    <w:rsid w:val="00F324FD"/>
    <w:rsid w:val="00F328AD"/>
    <w:rsid w:val="00F3298F"/>
    <w:rsid w:val="00F32A80"/>
    <w:rsid w:val="00F32B05"/>
    <w:rsid w:val="00F32B76"/>
    <w:rsid w:val="00F32E3A"/>
    <w:rsid w:val="00F33EB5"/>
    <w:rsid w:val="00F34251"/>
    <w:rsid w:val="00F35110"/>
    <w:rsid w:val="00F351D6"/>
    <w:rsid w:val="00F3525B"/>
    <w:rsid w:val="00F354B6"/>
    <w:rsid w:val="00F354C4"/>
    <w:rsid w:val="00F35727"/>
    <w:rsid w:val="00F357B5"/>
    <w:rsid w:val="00F35880"/>
    <w:rsid w:val="00F35B99"/>
    <w:rsid w:val="00F360AD"/>
    <w:rsid w:val="00F364D5"/>
    <w:rsid w:val="00F36D6B"/>
    <w:rsid w:val="00F36F57"/>
    <w:rsid w:val="00F37BAB"/>
    <w:rsid w:val="00F37C5F"/>
    <w:rsid w:val="00F37D4A"/>
    <w:rsid w:val="00F404F1"/>
    <w:rsid w:val="00F40718"/>
    <w:rsid w:val="00F40893"/>
    <w:rsid w:val="00F40BD1"/>
    <w:rsid w:val="00F419A6"/>
    <w:rsid w:val="00F41C32"/>
    <w:rsid w:val="00F41CC3"/>
    <w:rsid w:val="00F422D3"/>
    <w:rsid w:val="00F42448"/>
    <w:rsid w:val="00F42C57"/>
    <w:rsid w:val="00F42F79"/>
    <w:rsid w:val="00F43480"/>
    <w:rsid w:val="00F4348C"/>
    <w:rsid w:val="00F43535"/>
    <w:rsid w:val="00F43B84"/>
    <w:rsid w:val="00F43CBC"/>
    <w:rsid w:val="00F43EAC"/>
    <w:rsid w:val="00F4413A"/>
    <w:rsid w:val="00F44400"/>
    <w:rsid w:val="00F445C5"/>
    <w:rsid w:val="00F44892"/>
    <w:rsid w:val="00F44CE4"/>
    <w:rsid w:val="00F45481"/>
    <w:rsid w:val="00F45556"/>
    <w:rsid w:val="00F456F4"/>
    <w:rsid w:val="00F45718"/>
    <w:rsid w:val="00F45845"/>
    <w:rsid w:val="00F458FF"/>
    <w:rsid w:val="00F45E38"/>
    <w:rsid w:val="00F46177"/>
    <w:rsid w:val="00F469A9"/>
    <w:rsid w:val="00F47901"/>
    <w:rsid w:val="00F47996"/>
    <w:rsid w:val="00F47C29"/>
    <w:rsid w:val="00F47FB6"/>
    <w:rsid w:val="00F47FD9"/>
    <w:rsid w:val="00F519AA"/>
    <w:rsid w:val="00F51AF6"/>
    <w:rsid w:val="00F525F6"/>
    <w:rsid w:val="00F52768"/>
    <w:rsid w:val="00F52ABC"/>
    <w:rsid w:val="00F52EE0"/>
    <w:rsid w:val="00F531E0"/>
    <w:rsid w:val="00F537FB"/>
    <w:rsid w:val="00F54808"/>
    <w:rsid w:val="00F54ABE"/>
    <w:rsid w:val="00F54BAE"/>
    <w:rsid w:val="00F54C70"/>
    <w:rsid w:val="00F54D76"/>
    <w:rsid w:val="00F54EC7"/>
    <w:rsid w:val="00F54FC9"/>
    <w:rsid w:val="00F5502C"/>
    <w:rsid w:val="00F55158"/>
    <w:rsid w:val="00F551CD"/>
    <w:rsid w:val="00F55D4D"/>
    <w:rsid w:val="00F56342"/>
    <w:rsid w:val="00F565E9"/>
    <w:rsid w:val="00F567C1"/>
    <w:rsid w:val="00F56B04"/>
    <w:rsid w:val="00F56CF8"/>
    <w:rsid w:val="00F57174"/>
    <w:rsid w:val="00F575B8"/>
    <w:rsid w:val="00F6054A"/>
    <w:rsid w:val="00F607F3"/>
    <w:rsid w:val="00F60F61"/>
    <w:rsid w:val="00F61024"/>
    <w:rsid w:val="00F62BF3"/>
    <w:rsid w:val="00F62EEA"/>
    <w:rsid w:val="00F64226"/>
    <w:rsid w:val="00F646A8"/>
    <w:rsid w:val="00F647AC"/>
    <w:rsid w:val="00F64C1B"/>
    <w:rsid w:val="00F64C38"/>
    <w:rsid w:val="00F64C62"/>
    <w:rsid w:val="00F65082"/>
    <w:rsid w:val="00F65428"/>
    <w:rsid w:val="00F65CB2"/>
    <w:rsid w:val="00F65F13"/>
    <w:rsid w:val="00F667F8"/>
    <w:rsid w:val="00F6703D"/>
    <w:rsid w:val="00F6794D"/>
    <w:rsid w:val="00F67DE5"/>
    <w:rsid w:val="00F701E3"/>
    <w:rsid w:val="00F704E2"/>
    <w:rsid w:val="00F70830"/>
    <w:rsid w:val="00F70B47"/>
    <w:rsid w:val="00F70DA1"/>
    <w:rsid w:val="00F70ED1"/>
    <w:rsid w:val="00F71428"/>
    <w:rsid w:val="00F71470"/>
    <w:rsid w:val="00F7189A"/>
    <w:rsid w:val="00F719C8"/>
    <w:rsid w:val="00F71F68"/>
    <w:rsid w:val="00F7203D"/>
    <w:rsid w:val="00F72972"/>
    <w:rsid w:val="00F72FC8"/>
    <w:rsid w:val="00F7308D"/>
    <w:rsid w:val="00F7334D"/>
    <w:rsid w:val="00F733A4"/>
    <w:rsid w:val="00F7390B"/>
    <w:rsid w:val="00F73AA0"/>
    <w:rsid w:val="00F73C6A"/>
    <w:rsid w:val="00F74773"/>
    <w:rsid w:val="00F75905"/>
    <w:rsid w:val="00F75975"/>
    <w:rsid w:val="00F75C58"/>
    <w:rsid w:val="00F75EC0"/>
    <w:rsid w:val="00F76054"/>
    <w:rsid w:val="00F7629C"/>
    <w:rsid w:val="00F76328"/>
    <w:rsid w:val="00F765C7"/>
    <w:rsid w:val="00F7680B"/>
    <w:rsid w:val="00F7683C"/>
    <w:rsid w:val="00F77910"/>
    <w:rsid w:val="00F77919"/>
    <w:rsid w:val="00F77A12"/>
    <w:rsid w:val="00F77EE9"/>
    <w:rsid w:val="00F806EC"/>
    <w:rsid w:val="00F80784"/>
    <w:rsid w:val="00F8147D"/>
    <w:rsid w:val="00F816A2"/>
    <w:rsid w:val="00F818A5"/>
    <w:rsid w:val="00F81C9B"/>
    <w:rsid w:val="00F81DCB"/>
    <w:rsid w:val="00F8256F"/>
    <w:rsid w:val="00F832D7"/>
    <w:rsid w:val="00F8351A"/>
    <w:rsid w:val="00F83A21"/>
    <w:rsid w:val="00F83FB8"/>
    <w:rsid w:val="00F845BE"/>
    <w:rsid w:val="00F84729"/>
    <w:rsid w:val="00F8480F"/>
    <w:rsid w:val="00F8493B"/>
    <w:rsid w:val="00F84DF6"/>
    <w:rsid w:val="00F84E52"/>
    <w:rsid w:val="00F84FE0"/>
    <w:rsid w:val="00F85A38"/>
    <w:rsid w:val="00F85C1B"/>
    <w:rsid w:val="00F85C86"/>
    <w:rsid w:val="00F85F86"/>
    <w:rsid w:val="00F8629B"/>
    <w:rsid w:val="00F86355"/>
    <w:rsid w:val="00F86BAC"/>
    <w:rsid w:val="00F86C9D"/>
    <w:rsid w:val="00F87418"/>
    <w:rsid w:val="00F8754C"/>
    <w:rsid w:val="00F875D8"/>
    <w:rsid w:val="00F879A5"/>
    <w:rsid w:val="00F87A7D"/>
    <w:rsid w:val="00F904F2"/>
    <w:rsid w:val="00F9055E"/>
    <w:rsid w:val="00F90D49"/>
    <w:rsid w:val="00F90F77"/>
    <w:rsid w:val="00F91AA5"/>
    <w:rsid w:val="00F92431"/>
    <w:rsid w:val="00F925E1"/>
    <w:rsid w:val="00F9290A"/>
    <w:rsid w:val="00F92988"/>
    <w:rsid w:val="00F929DC"/>
    <w:rsid w:val="00F92A80"/>
    <w:rsid w:val="00F92C07"/>
    <w:rsid w:val="00F93498"/>
    <w:rsid w:val="00F93990"/>
    <w:rsid w:val="00F943B8"/>
    <w:rsid w:val="00F944F4"/>
    <w:rsid w:val="00F94BCE"/>
    <w:rsid w:val="00F94C74"/>
    <w:rsid w:val="00F956E9"/>
    <w:rsid w:val="00F95746"/>
    <w:rsid w:val="00F95D75"/>
    <w:rsid w:val="00F961A6"/>
    <w:rsid w:val="00F96DD1"/>
    <w:rsid w:val="00F96FB6"/>
    <w:rsid w:val="00F97048"/>
    <w:rsid w:val="00F971AF"/>
    <w:rsid w:val="00F97D8C"/>
    <w:rsid w:val="00F97EAB"/>
    <w:rsid w:val="00FA00B9"/>
    <w:rsid w:val="00FA038A"/>
    <w:rsid w:val="00FA043F"/>
    <w:rsid w:val="00FA0D5C"/>
    <w:rsid w:val="00FA10C2"/>
    <w:rsid w:val="00FA12B3"/>
    <w:rsid w:val="00FA166F"/>
    <w:rsid w:val="00FA1738"/>
    <w:rsid w:val="00FA2A7B"/>
    <w:rsid w:val="00FA2BA1"/>
    <w:rsid w:val="00FA2E41"/>
    <w:rsid w:val="00FA2E5B"/>
    <w:rsid w:val="00FA3266"/>
    <w:rsid w:val="00FA3B20"/>
    <w:rsid w:val="00FA3C74"/>
    <w:rsid w:val="00FA3E44"/>
    <w:rsid w:val="00FA40AF"/>
    <w:rsid w:val="00FA4193"/>
    <w:rsid w:val="00FA4AC2"/>
    <w:rsid w:val="00FA4C05"/>
    <w:rsid w:val="00FA5483"/>
    <w:rsid w:val="00FA5821"/>
    <w:rsid w:val="00FA5A20"/>
    <w:rsid w:val="00FA5D25"/>
    <w:rsid w:val="00FA5ED4"/>
    <w:rsid w:val="00FA6806"/>
    <w:rsid w:val="00FA6909"/>
    <w:rsid w:val="00FA6CA5"/>
    <w:rsid w:val="00FA6DFE"/>
    <w:rsid w:val="00FA6E66"/>
    <w:rsid w:val="00FA6EA3"/>
    <w:rsid w:val="00FA709C"/>
    <w:rsid w:val="00FA771D"/>
    <w:rsid w:val="00FB0A14"/>
    <w:rsid w:val="00FB0B48"/>
    <w:rsid w:val="00FB12A4"/>
    <w:rsid w:val="00FB1311"/>
    <w:rsid w:val="00FB1957"/>
    <w:rsid w:val="00FB1C76"/>
    <w:rsid w:val="00FB1ED7"/>
    <w:rsid w:val="00FB1FB0"/>
    <w:rsid w:val="00FB23CA"/>
    <w:rsid w:val="00FB29FE"/>
    <w:rsid w:val="00FB2E3E"/>
    <w:rsid w:val="00FB2E7D"/>
    <w:rsid w:val="00FB3120"/>
    <w:rsid w:val="00FB327E"/>
    <w:rsid w:val="00FB34F9"/>
    <w:rsid w:val="00FB38D9"/>
    <w:rsid w:val="00FB3D44"/>
    <w:rsid w:val="00FB3D62"/>
    <w:rsid w:val="00FB3D81"/>
    <w:rsid w:val="00FB4438"/>
    <w:rsid w:val="00FB4530"/>
    <w:rsid w:val="00FB46B0"/>
    <w:rsid w:val="00FB4C75"/>
    <w:rsid w:val="00FB5139"/>
    <w:rsid w:val="00FB5DC8"/>
    <w:rsid w:val="00FB5DE7"/>
    <w:rsid w:val="00FB6847"/>
    <w:rsid w:val="00FB6E2E"/>
    <w:rsid w:val="00FB6EE1"/>
    <w:rsid w:val="00FB7644"/>
    <w:rsid w:val="00FB7E0B"/>
    <w:rsid w:val="00FC0267"/>
    <w:rsid w:val="00FC070B"/>
    <w:rsid w:val="00FC09FF"/>
    <w:rsid w:val="00FC0F3E"/>
    <w:rsid w:val="00FC1259"/>
    <w:rsid w:val="00FC1C95"/>
    <w:rsid w:val="00FC1DC6"/>
    <w:rsid w:val="00FC232E"/>
    <w:rsid w:val="00FC26B1"/>
    <w:rsid w:val="00FC281E"/>
    <w:rsid w:val="00FC2A3A"/>
    <w:rsid w:val="00FC2BC8"/>
    <w:rsid w:val="00FC355E"/>
    <w:rsid w:val="00FC3D8E"/>
    <w:rsid w:val="00FC3DFC"/>
    <w:rsid w:val="00FC4069"/>
    <w:rsid w:val="00FC42C1"/>
    <w:rsid w:val="00FC4559"/>
    <w:rsid w:val="00FC45B6"/>
    <w:rsid w:val="00FC4809"/>
    <w:rsid w:val="00FC48B7"/>
    <w:rsid w:val="00FC4944"/>
    <w:rsid w:val="00FC4B6B"/>
    <w:rsid w:val="00FC53A0"/>
    <w:rsid w:val="00FC5524"/>
    <w:rsid w:val="00FC6000"/>
    <w:rsid w:val="00FC741B"/>
    <w:rsid w:val="00FC7FEC"/>
    <w:rsid w:val="00FD0A92"/>
    <w:rsid w:val="00FD0C93"/>
    <w:rsid w:val="00FD105A"/>
    <w:rsid w:val="00FD12DD"/>
    <w:rsid w:val="00FD12E5"/>
    <w:rsid w:val="00FD140A"/>
    <w:rsid w:val="00FD14AD"/>
    <w:rsid w:val="00FD1C72"/>
    <w:rsid w:val="00FD2030"/>
    <w:rsid w:val="00FD2CD0"/>
    <w:rsid w:val="00FD2D20"/>
    <w:rsid w:val="00FD3218"/>
    <w:rsid w:val="00FD33BE"/>
    <w:rsid w:val="00FD33FA"/>
    <w:rsid w:val="00FD3612"/>
    <w:rsid w:val="00FD3659"/>
    <w:rsid w:val="00FD422E"/>
    <w:rsid w:val="00FD436B"/>
    <w:rsid w:val="00FD482F"/>
    <w:rsid w:val="00FD53E9"/>
    <w:rsid w:val="00FD5A5F"/>
    <w:rsid w:val="00FD5B08"/>
    <w:rsid w:val="00FD5BC9"/>
    <w:rsid w:val="00FD5D99"/>
    <w:rsid w:val="00FD5FF8"/>
    <w:rsid w:val="00FD605F"/>
    <w:rsid w:val="00FD618B"/>
    <w:rsid w:val="00FD6C57"/>
    <w:rsid w:val="00FD6FEA"/>
    <w:rsid w:val="00FD72BD"/>
    <w:rsid w:val="00FD7421"/>
    <w:rsid w:val="00FD7621"/>
    <w:rsid w:val="00FD7884"/>
    <w:rsid w:val="00FD79C4"/>
    <w:rsid w:val="00FD7AD9"/>
    <w:rsid w:val="00FD7BFD"/>
    <w:rsid w:val="00FE00CA"/>
    <w:rsid w:val="00FE02B9"/>
    <w:rsid w:val="00FE080A"/>
    <w:rsid w:val="00FE08B9"/>
    <w:rsid w:val="00FE0BBD"/>
    <w:rsid w:val="00FE1047"/>
    <w:rsid w:val="00FE1182"/>
    <w:rsid w:val="00FE1280"/>
    <w:rsid w:val="00FE13E1"/>
    <w:rsid w:val="00FE2546"/>
    <w:rsid w:val="00FE2E05"/>
    <w:rsid w:val="00FE2E9C"/>
    <w:rsid w:val="00FE31CD"/>
    <w:rsid w:val="00FE33A1"/>
    <w:rsid w:val="00FE33A7"/>
    <w:rsid w:val="00FE353B"/>
    <w:rsid w:val="00FE37C9"/>
    <w:rsid w:val="00FE3FE5"/>
    <w:rsid w:val="00FE4038"/>
    <w:rsid w:val="00FE4B66"/>
    <w:rsid w:val="00FE4DCD"/>
    <w:rsid w:val="00FE4E40"/>
    <w:rsid w:val="00FE5174"/>
    <w:rsid w:val="00FE5863"/>
    <w:rsid w:val="00FE58E1"/>
    <w:rsid w:val="00FE5D2E"/>
    <w:rsid w:val="00FE6BCF"/>
    <w:rsid w:val="00FE6FF9"/>
    <w:rsid w:val="00FE7139"/>
    <w:rsid w:val="00FE7172"/>
    <w:rsid w:val="00FE7AD1"/>
    <w:rsid w:val="00FE7CB8"/>
    <w:rsid w:val="00FF03FD"/>
    <w:rsid w:val="00FF05B4"/>
    <w:rsid w:val="00FF080E"/>
    <w:rsid w:val="00FF0FFE"/>
    <w:rsid w:val="00FF169D"/>
    <w:rsid w:val="00FF1AFA"/>
    <w:rsid w:val="00FF1F49"/>
    <w:rsid w:val="00FF1FA0"/>
    <w:rsid w:val="00FF21C3"/>
    <w:rsid w:val="00FF2469"/>
    <w:rsid w:val="00FF2573"/>
    <w:rsid w:val="00FF278E"/>
    <w:rsid w:val="00FF27F7"/>
    <w:rsid w:val="00FF31F7"/>
    <w:rsid w:val="00FF3539"/>
    <w:rsid w:val="00FF39BF"/>
    <w:rsid w:val="00FF3AB8"/>
    <w:rsid w:val="00FF3BD7"/>
    <w:rsid w:val="00FF3E6A"/>
    <w:rsid w:val="00FF4512"/>
    <w:rsid w:val="00FF461F"/>
    <w:rsid w:val="00FF4755"/>
    <w:rsid w:val="00FF4864"/>
    <w:rsid w:val="00FF4A6D"/>
    <w:rsid w:val="00FF4AB6"/>
    <w:rsid w:val="00FF4BC2"/>
    <w:rsid w:val="00FF5156"/>
    <w:rsid w:val="00FF53FD"/>
    <w:rsid w:val="00FF569E"/>
    <w:rsid w:val="00FF5806"/>
    <w:rsid w:val="00FF59AB"/>
    <w:rsid w:val="00FF5D30"/>
    <w:rsid w:val="00FF61FC"/>
    <w:rsid w:val="00FF6611"/>
    <w:rsid w:val="00FF6887"/>
    <w:rsid w:val="00FF6925"/>
    <w:rsid w:val="00FF78AC"/>
    <w:rsid w:val="00FF7DC7"/>
    <w:rsid w:val="00FF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A5D3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annotation text" w:uiPriority="99" w:qFormat="1"/>
    <w:lsdException w:name="caption" w:qFormat="1"/>
    <w:lsdException w:name="annotation reference" w:uiPriority="99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1C0DA1"/>
  </w:style>
  <w:style w:type="paragraph" w:styleId="10">
    <w:name w:val="heading 1"/>
    <w:basedOn w:val="a1"/>
    <w:next w:val="a1"/>
    <w:link w:val="11"/>
    <w:qFormat/>
    <w:pPr>
      <w:keepNext/>
      <w:widowControl w:val="0"/>
      <w:numPr>
        <w:numId w:val="8"/>
      </w:numPr>
      <w:outlineLvl w:val="0"/>
    </w:pPr>
    <w:rPr>
      <w:b/>
      <w:snapToGrid w:val="0"/>
      <w:sz w:val="24"/>
    </w:rPr>
  </w:style>
  <w:style w:type="paragraph" w:styleId="20">
    <w:name w:val="heading 2"/>
    <w:basedOn w:val="a1"/>
    <w:next w:val="a1"/>
    <w:link w:val="21"/>
    <w:qFormat/>
    <w:pPr>
      <w:keepNext/>
      <w:widowControl w:val="0"/>
      <w:numPr>
        <w:ilvl w:val="1"/>
        <w:numId w:val="8"/>
      </w:numPr>
      <w:spacing w:before="40" w:line="180" w:lineRule="exact"/>
      <w:outlineLvl w:val="1"/>
    </w:pPr>
    <w:rPr>
      <w:b/>
      <w:snapToGrid w:val="0"/>
      <w:sz w:val="24"/>
    </w:rPr>
  </w:style>
  <w:style w:type="paragraph" w:styleId="30">
    <w:name w:val="heading 3"/>
    <w:basedOn w:val="a1"/>
    <w:next w:val="a1"/>
    <w:link w:val="31"/>
    <w:qFormat/>
    <w:pPr>
      <w:keepNext/>
      <w:widowControl w:val="0"/>
      <w:numPr>
        <w:ilvl w:val="2"/>
        <w:numId w:val="8"/>
      </w:numPr>
      <w:spacing w:before="40"/>
      <w:outlineLvl w:val="2"/>
    </w:pPr>
    <w:rPr>
      <w:b/>
      <w:bCs/>
      <w:snapToGrid w:val="0"/>
      <w:sz w:val="24"/>
    </w:rPr>
  </w:style>
  <w:style w:type="paragraph" w:styleId="40">
    <w:name w:val="heading 4"/>
    <w:basedOn w:val="a1"/>
    <w:next w:val="a1"/>
    <w:link w:val="41"/>
    <w:qFormat/>
    <w:pPr>
      <w:keepNext/>
      <w:outlineLvl w:val="3"/>
    </w:pPr>
    <w:rPr>
      <w:b/>
      <w:lang w:val="x-none" w:eastAsia="x-none"/>
    </w:rPr>
  </w:style>
  <w:style w:type="paragraph" w:styleId="51">
    <w:name w:val="heading 5"/>
    <w:basedOn w:val="a1"/>
    <w:next w:val="a1"/>
    <w:qFormat/>
    <w:pPr>
      <w:keepNext/>
      <w:widowControl w:val="0"/>
      <w:spacing w:before="40"/>
      <w:outlineLvl w:val="4"/>
    </w:pPr>
    <w:rPr>
      <w:snapToGrid w:val="0"/>
      <w:sz w:val="24"/>
    </w:rPr>
  </w:style>
  <w:style w:type="paragraph" w:styleId="61">
    <w:name w:val="heading 6"/>
    <w:basedOn w:val="a1"/>
    <w:next w:val="a1"/>
    <w:qFormat/>
    <w:pPr>
      <w:keepNext/>
      <w:widowControl w:val="0"/>
      <w:numPr>
        <w:numId w:val="1"/>
      </w:numPr>
      <w:tabs>
        <w:tab w:val="left" w:pos="1134"/>
        <w:tab w:val="left" w:pos="5670"/>
      </w:tabs>
      <w:jc w:val="both"/>
      <w:outlineLvl w:val="5"/>
    </w:pPr>
    <w:rPr>
      <w:snapToGrid w:val="0"/>
      <w:sz w:val="24"/>
    </w:rPr>
  </w:style>
  <w:style w:type="paragraph" w:styleId="7">
    <w:name w:val="heading 7"/>
    <w:basedOn w:val="a1"/>
    <w:next w:val="a1"/>
    <w:qFormat/>
    <w:pPr>
      <w:keepNext/>
      <w:widowControl w:val="0"/>
      <w:spacing w:before="40" w:line="180" w:lineRule="exact"/>
      <w:ind w:right="80"/>
      <w:jc w:val="center"/>
      <w:outlineLvl w:val="6"/>
    </w:pPr>
    <w:rPr>
      <w:b/>
      <w:snapToGrid w:val="0"/>
      <w:sz w:val="24"/>
    </w:rPr>
  </w:style>
  <w:style w:type="paragraph" w:styleId="8">
    <w:name w:val="heading 8"/>
    <w:basedOn w:val="a1"/>
    <w:next w:val="a1"/>
    <w:qFormat/>
    <w:pPr>
      <w:keepNext/>
      <w:widowControl w:val="0"/>
      <w:spacing w:before="40" w:line="180" w:lineRule="exact"/>
      <w:jc w:val="center"/>
      <w:outlineLvl w:val="7"/>
    </w:pPr>
    <w:rPr>
      <w:b/>
      <w:snapToGrid w:val="0"/>
      <w:sz w:val="24"/>
    </w:rPr>
  </w:style>
  <w:style w:type="paragraph" w:styleId="9">
    <w:name w:val="heading 9"/>
    <w:basedOn w:val="a1"/>
    <w:next w:val="a1"/>
    <w:qFormat/>
    <w:pPr>
      <w:keepNext/>
      <w:widowControl w:val="0"/>
      <w:spacing w:line="320" w:lineRule="exact"/>
      <w:outlineLvl w:val="8"/>
    </w:pPr>
    <w:rPr>
      <w:b/>
      <w:snapToGrid w:val="0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42">
    <w:name w:val="Знак Знак4"/>
    <w:basedOn w:val="a1"/>
    <w:rsid w:val="00BE57DF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a5">
    <w:name w:val="Document Map"/>
    <w:basedOn w:val="a1"/>
    <w:link w:val="a6"/>
    <w:semiHidden/>
    <w:pPr>
      <w:shd w:val="clear" w:color="auto" w:fill="000080"/>
    </w:pPr>
    <w:rPr>
      <w:rFonts w:ascii="Tahoma" w:hAnsi="Tahoma"/>
      <w:lang w:val="x-none" w:eastAsia="x-none"/>
    </w:rPr>
  </w:style>
  <w:style w:type="paragraph" w:styleId="a7">
    <w:name w:val="header"/>
    <w:basedOn w:val="a1"/>
    <w:link w:val="a8"/>
    <w:pPr>
      <w:tabs>
        <w:tab w:val="center" w:pos="4153"/>
        <w:tab w:val="right" w:pos="8306"/>
      </w:tabs>
    </w:pPr>
  </w:style>
  <w:style w:type="paragraph" w:styleId="a9">
    <w:name w:val="footer"/>
    <w:basedOn w:val="a1"/>
    <w:pPr>
      <w:tabs>
        <w:tab w:val="center" w:pos="4153"/>
        <w:tab w:val="right" w:pos="8306"/>
      </w:tabs>
    </w:pPr>
  </w:style>
  <w:style w:type="character" w:styleId="aa">
    <w:name w:val="page number"/>
    <w:basedOn w:val="a2"/>
  </w:style>
  <w:style w:type="paragraph" w:styleId="ab">
    <w:name w:val="Block Text"/>
    <w:basedOn w:val="a1"/>
    <w:pPr>
      <w:widowControl w:val="0"/>
      <w:spacing w:line="360" w:lineRule="exact"/>
      <w:ind w:left="851" w:right="24" w:hanging="284"/>
      <w:jc w:val="both"/>
    </w:pPr>
    <w:rPr>
      <w:snapToGrid w:val="0"/>
      <w:sz w:val="18"/>
    </w:rPr>
  </w:style>
  <w:style w:type="paragraph" w:styleId="ac">
    <w:name w:val="Body Text Indent"/>
    <w:basedOn w:val="a1"/>
    <w:link w:val="ad"/>
    <w:pPr>
      <w:widowControl w:val="0"/>
      <w:spacing w:before="360" w:line="360" w:lineRule="auto"/>
      <w:ind w:right="958" w:firstLine="862"/>
    </w:pPr>
    <w:rPr>
      <w:noProof/>
      <w:snapToGrid w:val="0"/>
      <w:sz w:val="18"/>
      <w:lang w:val="x-none" w:eastAsia="x-none"/>
    </w:rPr>
  </w:style>
  <w:style w:type="paragraph" w:styleId="22">
    <w:name w:val="Body Text Indent 2"/>
    <w:basedOn w:val="a1"/>
    <w:pPr>
      <w:widowControl w:val="0"/>
      <w:spacing w:before="160" w:line="360" w:lineRule="auto"/>
      <w:ind w:left="799"/>
    </w:pPr>
    <w:rPr>
      <w:noProof/>
      <w:snapToGrid w:val="0"/>
      <w:sz w:val="18"/>
    </w:rPr>
  </w:style>
  <w:style w:type="paragraph" w:styleId="32">
    <w:name w:val="Body Text Indent 3"/>
    <w:basedOn w:val="a1"/>
    <w:pPr>
      <w:widowControl w:val="0"/>
      <w:tabs>
        <w:tab w:val="left" w:pos="9498"/>
      </w:tabs>
      <w:spacing w:before="120" w:line="360" w:lineRule="exact"/>
      <w:ind w:right="4" w:firstLine="840"/>
      <w:jc w:val="both"/>
    </w:pPr>
    <w:rPr>
      <w:noProof/>
      <w:snapToGrid w:val="0"/>
      <w:sz w:val="18"/>
    </w:rPr>
  </w:style>
  <w:style w:type="paragraph" w:styleId="ae">
    <w:name w:val="Body Text"/>
    <w:basedOn w:val="a1"/>
    <w:link w:val="af"/>
    <w:pPr>
      <w:widowControl w:val="0"/>
      <w:spacing w:line="320" w:lineRule="exact"/>
      <w:jc w:val="center"/>
    </w:pPr>
    <w:rPr>
      <w:b/>
      <w:snapToGrid w:val="0"/>
      <w:sz w:val="24"/>
    </w:rPr>
  </w:style>
  <w:style w:type="character" w:customStyle="1" w:styleId="af">
    <w:name w:val="Основной текст Знак"/>
    <w:link w:val="ae"/>
    <w:rsid w:val="00196C63"/>
    <w:rPr>
      <w:b/>
      <w:snapToGrid w:val="0"/>
      <w:sz w:val="24"/>
      <w:lang w:val="ru-RU" w:eastAsia="ru-RU" w:bidi="ar-SA"/>
    </w:rPr>
  </w:style>
  <w:style w:type="paragraph" w:styleId="23">
    <w:name w:val="Body Text 2"/>
    <w:basedOn w:val="a1"/>
    <w:pPr>
      <w:widowControl w:val="0"/>
      <w:spacing w:line="320" w:lineRule="exact"/>
    </w:pPr>
    <w:rPr>
      <w:snapToGrid w:val="0"/>
      <w:sz w:val="24"/>
    </w:rPr>
  </w:style>
  <w:style w:type="paragraph" w:styleId="12">
    <w:name w:val="toc 1"/>
    <w:basedOn w:val="a1"/>
    <w:next w:val="a1"/>
    <w:autoRedefine/>
    <w:uiPriority w:val="39"/>
    <w:rsid w:val="001D6AE5"/>
    <w:pPr>
      <w:tabs>
        <w:tab w:val="right" w:leader="dot" w:pos="9487"/>
      </w:tabs>
      <w:spacing w:line="288" w:lineRule="auto"/>
    </w:pPr>
  </w:style>
  <w:style w:type="paragraph" w:styleId="24">
    <w:name w:val="toc 2"/>
    <w:basedOn w:val="a1"/>
    <w:next w:val="a1"/>
    <w:autoRedefine/>
    <w:uiPriority w:val="39"/>
    <w:rsid w:val="00926C56"/>
    <w:pPr>
      <w:tabs>
        <w:tab w:val="left" w:pos="567"/>
        <w:tab w:val="right" w:leader="dot" w:pos="9487"/>
      </w:tabs>
      <w:ind w:firstLine="284"/>
    </w:pPr>
    <w:rPr>
      <w:noProof/>
      <w:color w:val="000000"/>
      <w:sz w:val="24"/>
      <w:szCs w:val="24"/>
    </w:rPr>
  </w:style>
  <w:style w:type="paragraph" w:styleId="33">
    <w:name w:val="toc 3"/>
    <w:basedOn w:val="a1"/>
    <w:next w:val="a1"/>
    <w:autoRedefine/>
    <w:uiPriority w:val="39"/>
    <w:pPr>
      <w:ind w:left="400"/>
    </w:pPr>
  </w:style>
  <w:style w:type="paragraph" w:styleId="43">
    <w:name w:val="toc 4"/>
    <w:basedOn w:val="a1"/>
    <w:next w:val="a1"/>
    <w:autoRedefine/>
    <w:uiPriority w:val="39"/>
    <w:rsid w:val="0037773C"/>
    <w:pPr>
      <w:tabs>
        <w:tab w:val="right" w:leader="dot" w:pos="9487"/>
      </w:tabs>
      <w:spacing w:line="288" w:lineRule="auto"/>
      <w:ind w:firstLine="284"/>
      <w:jc w:val="both"/>
    </w:pPr>
  </w:style>
  <w:style w:type="paragraph" w:styleId="52">
    <w:name w:val="toc 5"/>
    <w:basedOn w:val="a1"/>
    <w:next w:val="a1"/>
    <w:autoRedefine/>
    <w:semiHidden/>
    <w:pPr>
      <w:ind w:left="800"/>
    </w:pPr>
  </w:style>
  <w:style w:type="paragraph" w:styleId="62">
    <w:name w:val="toc 6"/>
    <w:basedOn w:val="a1"/>
    <w:next w:val="a1"/>
    <w:autoRedefine/>
    <w:semiHidden/>
    <w:pPr>
      <w:ind w:left="1000"/>
    </w:pPr>
  </w:style>
  <w:style w:type="paragraph" w:styleId="70">
    <w:name w:val="toc 7"/>
    <w:basedOn w:val="a1"/>
    <w:next w:val="a1"/>
    <w:autoRedefine/>
    <w:semiHidden/>
    <w:pPr>
      <w:ind w:left="1200"/>
    </w:pPr>
  </w:style>
  <w:style w:type="paragraph" w:styleId="80">
    <w:name w:val="toc 8"/>
    <w:basedOn w:val="a1"/>
    <w:next w:val="a1"/>
    <w:autoRedefine/>
    <w:semiHidden/>
    <w:pPr>
      <w:ind w:left="1400"/>
    </w:pPr>
  </w:style>
  <w:style w:type="paragraph" w:styleId="90">
    <w:name w:val="toc 9"/>
    <w:basedOn w:val="a1"/>
    <w:next w:val="a1"/>
    <w:autoRedefine/>
    <w:semiHidden/>
    <w:pPr>
      <w:ind w:left="1600"/>
    </w:pPr>
  </w:style>
  <w:style w:type="paragraph" w:customStyle="1" w:styleId="13">
    <w:name w:val="Штамп1"/>
    <w:basedOn w:val="20"/>
    <w:autoRedefine/>
    <w:pPr>
      <w:widowControl/>
      <w:numPr>
        <w:ilvl w:val="0"/>
        <w:numId w:val="0"/>
      </w:numPr>
      <w:spacing w:before="0" w:line="240" w:lineRule="auto"/>
    </w:pPr>
    <w:rPr>
      <w:snapToGrid/>
      <w:sz w:val="32"/>
    </w:rPr>
  </w:style>
  <w:style w:type="paragraph" w:customStyle="1" w:styleId="34">
    <w:name w:val="Штамп3"/>
    <w:basedOn w:val="30"/>
    <w:autoRedefine/>
    <w:rsid w:val="00E35A5B"/>
    <w:pPr>
      <w:keepNext w:val="0"/>
      <w:widowControl/>
      <w:numPr>
        <w:ilvl w:val="1"/>
        <w:numId w:val="0"/>
      </w:numPr>
      <w:tabs>
        <w:tab w:val="num" w:pos="567"/>
      </w:tabs>
      <w:spacing w:before="0" w:line="288" w:lineRule="auto"/>
      <w:ind w:left="567"/>
      <w:outlineLvl w:val="9"/>
    </w:pPr>
    <w:rPr>
      <w:b w:val="0"/>
      <w:snapToGrid/>
      <w:spacing w:val="-4"/>
      <w:sz w:val="22"/>
      <w:szCs w:val="22"/>
    </w:rPr>
  </w:style>
  <w:style w:type="paragraph" w:customStyle="1" w:styleId="14">
    <w:name w:val="Заголовок1"/>
    <w:aliases w:val="Title"/>
    <w:basedOn w:val="a1"/>
    <w:qFormat/>
    <w:pPr>
      <w:jc w:val="center"/>
    </w:pPr>
    <w:rPr>
      <w:sz w:val="24"/>
    </w:rPr>
  </w:style>
  <w:style w:type="paragraph" w:styleId="35">
    <w:name w:val="Body Text 3"/>
    <w:basedOn w:val="a1"/>
    <w:rPr>
      <w:i/>
      <w:sz w:val="28"/>
    </w:rPr>
  </w:style>
  <w:style w:type="character" w:styleId="af0">
    <w:name w:val="Hyperlink"/>
    <w:uiPriority w:val="99"/>
    <w:rPr>
      <w:color w:val="0000FF"/>
      <w:u w:val="single"/>
    </w:rPr>
  </w:style>
  <w:style w:type="paragraph" w:styleId="af1">
    <w:name w:val="footnote text"/>
    <w:basedOn w:val="a1"/>
    <w:semiHidden/>
    <w:pPr>
      <w:spacing w:after="120"/>
      <w:ind w:firstLine="851"/>
      <w:jc w:val="both"/>
    </w:pPr>
    <w:rPr>
      <w:snapToGrid w:val="0"/>
      <w:color w:val="000000"/>
      <w:sz w:val="24"/>
    </w:rPr>
  </w:style>
  <w:style w:type="paragraph" w:customStyle="1" w:styleId="15">
    <w:name w:val="Обычный1"/>
    <w:pPr>
      <w:widowControl w:val="0"/>
      <w:spacing w:after="120"/>
      <w:ind w:firstLine="851"/>
      <w:jc w:val="both"/>
    </w:pPr>
    <w:rPr>
      <w:snapToGrid w:val="0"/>
      <w:sz w:val="24"/>
    </w:rPr>
  </w:style>
  <w:style w:type="character" w:styleId="af2">
    <w:name w:val="FollowedHyperlink"/>
    <w:rPr>
      <w:color w:val="800080"/>
      <w:u w:val="single"/>
    </w:rPr>
  </w:style>
  <w:style w:type="paragraph" w:styleId="af3">
    <w:name w:val="Balloon Text"/>
    <w:basedOn w:val="a1"/>
    <w:semiHidden/>
    <w:rsid w:val="00B26824"/>
    <w:rPr>
      <w:rFonts w:ascii="Tahoma" w:hAnsi="Tahoma" w:cs="Tahoma"/>
      <w:sz w:val="16"/>
      <w:szCs w:val="16"/>
    </w:rPr>
  </w:style>
  <w:style w:type="table" w:styleId="af4">
    <w:name w:val="Table Grid"/>
    <w:basedOn w:val="a3"/>
    <w:uiPriority w:val="39"/>
    <w:rsid w:val="00EF2C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s00">
    <w:name w:val="ss00"/>
    <w:rsid w:val="005C282B"/>
    <w:pPr>
      <w:widowControl w:val="0"/>
    </w:pPr>
    <w:rPr>
      <w:rFonts w:ascii="Arial CYR" w:hAnsi="Arial CYR"/>
      <w:color w:val="000000"/>
      <w:kern w:val="30"/>
      <w:sz w:val="24"/>
      <w:lang w:val="en-GB"/>
    </w:rPr>
  </w:style>
  <w:style w:type="paragraph" w:customStyle="1" w:styleId="44">
    <w:name w:val="Знак Знак4"/>
    <w:basedOn w:val="a1"/>
    <w:rsid w:val="009503C5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6">
    <w:name w:val="Стиль1"/>
    <w:basedOn w:val="24"/>
    <w:rsid w:val="00196C63"/>
    <w:pPr>
      <w:tabs>
        <w:tab w:val="left" w:pos="1213"/>
      </w:tabs>
      <w:ind w:left="198"/>
    </w:pPr>
    <w:rPr>
      <w:smallCaps/>
      <w:snapToGrid w:val="0"/>
    </w:rPr>
  </w:style>
  <w:style w:type="paragraph" w:styleId="af5">
    <w:name w:val="caption"/>
    <w:aliases w:val="Табл.Название"/>
    <w:basedOn w:val="a1"/>
    <w:next w:val="a1"/>
    <w:link w:val="af6"/>
    <w:qFormat/>
    <w:rsid w:val="00196C63"/>
    <w:rPr>
      <w:b/>
      <w:bCs/>
    </w:rPr>
  </w:style>
  <w:style w:type="character" w:customStyle="1" w:styleId="apple-style-span">
    <w:name w:val="apple-style-span"/>
    <w:basedOn w:val="a2"/>
    <w:rsid w:val="00196C63"/>
  </w:style>
  <w:style w:type="character" w:customStyle="1" w:styleId="apple-converted-space">
    <w:name w:val="apple-converted-space"/>
    <w:basedOn w:val="a2"/>
    <w:rsid w:val="00196C63"/>
  </w:style>
  <w:style w:type="paragraph" w:customStyle="1" w:styleId="45">
    <w:name w:val="Знак Знак4 Знак Знак Знак Знак Знак Знак"/>
    <w:basedOn w:val="a1"/>
    <w:rsid w:val="00196C63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17">
    <w:name w:val="Основной текст Знак1"/>
    <w:rsid w:val="000A1F4C"/>
    <w:rPr>
      <w:b/>
      <w:snapToGrid w:val="0"/>
      <w:sz w:val="24"/>
      <w:lang w:val="ru-RU" w:eastAsia="ru-RU" w:bidi="ar-SA"/>
    </w:rPr>
  </w:style>
  <w:style w:type="character" w:customStyle="1" w:styleId="41">
    <w:name w:val="Заголовок 4 Знак"/>
    <w:link w:val="40"/>
    <w:rsid w:val="00A82282"/>
    <w:rPr>
      <w:b/>
    </w:rPr>
  </w:style>
  <w:style w:type="character" w:customStyle="1" w:styleId="ad">
    <w:name w:val="Основной текст с отступом Знак"/>
    <w:link w:val="ac"/>
    <w:rsid w:val="00AE2BA3"/>
    <w:rPr>
      <w:noProof/>
      <w:snapToGrid w:val="0"/>
      <w:sz w:val="18"/>
    </w:rPr>
  </w:style>
  <w:style w:type="character" w:customStyle="1" w:styleId="a8">
    <w:name w:val="Верхний колонтитул Знак"/>
    <w:basedOn w:val="a2"/>
    <w:link w:val="a7"/>
    <w:rsid w:val="00C9085F"/>
  </w:style>
  <w:style w:type="character" w:customStyle="1" w:styleId="a6">
    <w:name w:val="Схема документа Знак"/>
    <w:link w:val="a5"/>
    <w:semiHidden/>
    <w:locked/>
    <w:rsid w:val="00020DBE"/>
    <w:rPr>
      <w:rFonts w:ascii="Tahoma" w:hAnsi="Tahoma"/>
      <w:shd w:val="clear" w:color="auto" w:fill="000080"/>
    </w:rPr>
  </w:style>
  <w:style w:type="paragraph" w:styleId="af7">
    <w:name w:val="List Paragraph"/>
    <w:basedOn w:val="a1"/>
    <w:link w:val="af8"/>
    <w:uiPriority w:val="34"/>
    <w:qFormat/>
    <w:rsid w:val="00CC66C4"/>
    <w:pPr>
      <w:ind w:left="720"/>
      <w:contextualSpacing/>
    </w:pPr>
  </w:style>
  <w:style w:type="paragraph" w:customStyle="1" w:styleId="western1">
    <w:name w:val="western1"/>
    <w:basedOn w:val="a1"/>
    <w:rsid w:val="005034DB"/>
    <w:pPr>
      <w:spacing w:before="100" w:beforeAutospacing="1"/>
    </w:pPr>
    <w:rPr>
      <w:rFonts w:ascii="Liberation Sans" w:hAnsi="Liberation Sans" w:cs="Liberation Sans"/>
      <w:color w:val="000000"/>
    </w:rPr>
  </w:style>
  <w:style w:type="paragraph" w:customStyle="1" w:styleId="18">
    <w:name w:val="Обычный1"/>
    <w:rsid w:val="00A1697E"/>
    <w:pPr>
      <w:widowControl w:val="0"/>
      <w:spacing w:after="120"/>
      <w:ind w:firstLine="851"/>
      <w:jc w:val="both"/>
    </w:pPr>
    <w:rPr>
      <w:snapToGrid w:val="0"/>
      <w:sz w:val="24"/>
      <w:lang w:eastAsia="en-US"/>
    </w:rPr>
  </w:style>
  <w:style w:type="paragraph" w:styleId="af9">
    <w:name w:val="annotation text"/>
    <w:basedOn w:val="a1"/>
    <w:link w:val="19"/>
    <w:uiPriority w:val="99"/>
    <w:qFormat/>
    <w:rsid w:val="00F34251"/>
    <w:rPr>
      <w:lang w:eastAsia="en-US"/>
    </w:rPr>
  </w:style>
  <w:style w:type="character" w:customStyle="1" w:styleId="afa">
    <w:name w:val="Текст примечания Знак"/>
    <w:basedOn w:val="a2"/>
    <w:uiPriority w:val="99"/>
    <w:rsid w:val="00F34251"/>
  </w:style>
  <w:style w:type="character" w:customStyle="1" w:styleId="19">
    <w:name w:val="Текст примечания Знак1"/>
    <w:link w:val="af9"/>
    <w:uiPriority w:val="99"/>
    <w:rsid w:val="00F34251"/>
    <w:rPr>
      <w:lang w:eastAsia="en-US"/>
    </w:rPr>
  </w:style>
  <w:style w:type="paragraph" w:customStyle="1" w:styleId="afb">
    <w:name w:val="ТаблНазвание"/>
    <w:basedOn w:val="af5"/>
    <w:link w:val="afc"/>
    <w:qFormat/>
    <w:rsid w:val="00834ED5"/>
    <w:pPr>
      <w:keepNext/>
      <w:jc w:val="both"/>
    </w:pPr>
    <w:rPr>
      <w:b w:val="0"/>
      <w:sz w:val="24"/>
      <w:szCs w:val="22"/>
    </w:rPr>
  </w:style>
  <w:style w:type="paragraph" w:customStyle="1" w:styleId="afd">
    <w:name w:val="Содержимое таблицы"/>
    <w:basedOn w:val="a1"/>
    <w:rsid w:val="00C43DDD"/>
    <w:pPr>
      <w:widowControl w:val="0"/>
      <w:suppressLineNumbers/>
      <w:suppressAutoHyphens/>
    </w:pPr>
    <w:rPr>
      <w:rFonts w:ascii="Liberation Serif" w:eastAsia="SimSun" w:hAnsi="Liberation Serif" w:cs="Mangal"/>
      <w:kern w:val="1"/>
      <w:sz w:val="24"/>
      <w:szCs w:val="24"/>
      <w:lang w:eastAsia="zh-CN" w:bidi="hi-IN"/>
    </w:rPr>
  </w:style>
  <w:style w:type="character" w:customStyle="1" w:styleId="af6">
    <w:name w:val="Название объекта Знак"/>
    <w:aliases w:val="Табл.Название Знак"/>
    <w:link w:val="af5"/>
    <w:rsid w:val="00984B6E"/>
    <w:rPr>
      <w:b/>
      <w:bCs/>
    </w:rPr>
  </w:style>
  <w:style w:type="character" w:customStyle="1" w:styleId="afc">
    <w:name w:val="ТаблНазвание Знак"/>
    <w:link w:val="afb"/>
    <w:rsid w:val="00834ED5"/>
    <w:rPr>
      <w:b w:val="0"/>
      <w:bCs/>
      <w:sz w:val="24"/>
      <w:szCs w:val="22"/>
    </w:rPr>
  </w:style>
  <w:style w:type="paragraph" w:customStyle="1" w:styleId="afe">
    <w:name w:val="ТекстОбыч"/>
    <w:basedOn w:val="a1"/>
    <w:link w:val="aff"/>
    <w:qFormat/>
    <w:rsid w:val="00933D58"/>
    <w:pPr>
      <w:spacing w:line="288" w:lineRule="auto"/>
      <w:ind w:firstLine="851"/>
      <w:jc w:val="both"/>
    </w:pPr>
    <w:rPr>
      <w:rFonts w:eastAsia="Calibri"/>
      <w:sz w:val="22"/>
      <w:szCs w:val="22"/>
      <w:lang w:eastAsia="en-US"/>
    </w:rPr>
  </w:style>
  <w:style w:type="character" w:customStyle="1" w:styleId="aff">
    <w:name w:val="ТекстОбыч Знак"/>
    <w:link w:val="afe"/>
    <w:rsid w:val="00933D58"/>
    <w:rPr>
      <w:rFonts w:eastAsia="Calibr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2B260B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2B260B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1-">
    <w:name w:val="Загол.1-Раздел"/>
    <w:basedOn w:val="af7"/>
    <w:qFormat/>
    <w:rsid w:val="00286BD3"/>
    <w:pPr>
      <w:numPr>
        <w:numId w:val="4"/>
      </w:numPr>
      <w:tabs>
        <w:tab w:val="num" w:pos="360"/>
      </w:tabs>
      <w:spacing w:before="60" w:after="60" w:line="288" w:lineRule="auto"/>
      <w:ind w:left="360" w:firstLine="851"/>
      <w:outlineLvl w:val="0"/>
    </w:pPr>
    <w:rPr>
      <w:rFonts w:ascii="Verdana" w:eastAsia="Calibri" w:hAnsi="Verdana"/>
      <w:b/>
      <w:caps/>
      <w:color w:val="000000"/>
      <w:sz w:val="22"/>
      <w:szCs w:val="22"/>
      <w:lang w:eastAsia="en-US"/>
    </w:rPr>
  </w:style>
  <w:style w:type="paragraph" w:customStyle="1" w:styleId="2-">
    <w:name w:val="Загол.2-Подраздел"/>
    <w:basedOn w:val="af7"/>
    <w:qFormat/>
    <w:rsid w:val="00286BD3"/>
    <w:pPr>
      <w:numPr>
        <w:ilvl w:val="1"/>
        <w:numId w:val="4"/>
      </w:numPr>
      <w:tabs>
        <w:tab w:val="num" w:pos="717"/>
      </w:tabs>
      <w:spacing w:before="60" w:after="60" w:line="288" w:lineRule="auto"/>
      <w:ind w:left="0" w:firstLine="851"/>
      <w:outlineLvl w:val="1"/>
    </w:pPr>
    <w:rPr>
      <w:rFonts w:ascii="Verdana" w:eastAsia="Calibri" w:hAnsi="Verdana"/>
      <w:b/>
      <w:color w:val="000000"/>
      <w:sz w:val="22"/>
      <w:szCs w:val="22"/>
      <w:lang w:eastAsia="en-US"/>
    </w:rPr>
  </w:style>
  <w:style w:type="paragraph" w:customStyle="1" w:styleId="3-">
    <w:name w:val="Ур.3-Пункт"/>
    <w:basedOn w:val="af7"/>
    <w:link w:val="3-0"/>
    <w:qFormat/>
    <w:rsid w:val="00286BD3"/>
    <w:pPr>
      <w:numPr>
        <w:ilvl w:val="2"/>
        <w:numId w:val="4"/>
      </w:numPr>
      <w:tabs>
        <w:tab w:val="num" w:pos="1430"/>
      </w:tabs>
      <w:spacing w:line="288" w:lineRule="auto"/>
      <w:ind w:left="0" w:firstLine="851"/>
      <w:jc w:val="both"/>
    </w:pPr>
    <w:rPr>
      <w:rFonts w:ascii="Verdana" w:eastAsia="Calibri" w:hAnsi="Verdana"/>
      <w:color w:val="000000"/>
      <w:sz w:val="22"/>
      <w:szCs w:val="22"/>
      <w:lang w:eastAsia="en-US"/>
    </w:rPr>
  </w:style>
  <w:style w:type="paragraph" w:customStyle="1" w:styleId="4-">
    <w:name w:val="Ур.4-Подпункт"/>
    <w:basedOn w:val="af7"/>
    <w:link w:val="4-0"/>
    <w:qFormat/>
    <w:rsid w:val="00286BD3"/>
    <w:pPr>
      <w:numPr>
        <w:ilvl w:val="3"/>
        <w:numId w:val="4"/>
      </w:numPr>
      <w:spacing w:line="288" w:lineRule="auto"/>
      <w:ind w:firstLine="851"/>
      <w:jc w:val="both"/>
    </w:pPr>
    <w:rPr>
      <w:rFonts w:ascii="Verdana" w:eastAsia="Calibri" w:hAnsi="Verdana"/>
      <w:sz w:val="22"/>
      <w:szCs w:val="22"/>
      <w:lang w:eastAsia="en-US"/>
    </w:rPr>
  </w:style>
  <w:style w:type="paragraph" w:customStyle="1" w:styleId="50">
    <w:name w:val="У5"/>
    <w:basedOn w:val="af7"/>
    <w:qFormat/>
    <w:rsid w:val="00286BD3"/>
    <w:pPr>
      <w:numPr>
        <w:ilvl w:val="4"/>
        <w:numId w:val="4"/>
      </w:numPr>
      <w:tabs>
        <w:tab w:val="num" w:pos="2520"/>
      </w:tabs>
      <w:spacing w:line="288" w:lineRule="auto"/>
      <w:ind w:left="2232" w:hanging="792"/>
      <w:jc w:val="both"/>
    </w:pPr>
    <w:rPr>
      <w:rFonts w:ascii="Verdana" w:eastAsia="Calibri" w:hAnsi="Verdana"/>
      <w:sz w:val="22"/>
      <w:szCs w:val="22"/>
      <w:lang w:eastAsia="en-US"/>
    </w:rPr>
  </w:style>
  <w:style w:type="character" w:customStyle="1" w:styleId="4-0">
    <w:name w:val="Ур.4-Подпункт Знак"/>
    <w:link w:val="4-"/>
    <w:rsid w:val="00286BD3"/>
    <w:rPr>
      <w:rFonts w:ascii="Verdana" w:eastAsia="Calibri" w:hAnsi="Verdana"/>
      <w:sz w:val="22"/>
      <w:szCs w:val="22"/>
      <w:lang w:eastAsia="en-US"/>
    </w:rPr>
  </w:style>
  <w:style w:type="paragraph" w:customStyle="1" w:styleId="60">
    <w:name w:val="У6"/>
    <w:basedOn w:val="af7"/>
    <w:qFormat/>
    <w:rsid w:val="00286BD3"/>
    <w:pPr>
      <w:numPr>
        <w:ilvl w:val="5"/>
        <w:numId w:val="4"/>
      </w:numPr>
      <w:tabs>
        <w:tab w:val="num" w:pos="2880"/>
      </w:tabs>
      <w:spacing w:line="288" w:lineRule="auto"/>
      <w:ind w:left="2736" w:hanging="936"/>
      <w:jc w:val="both"/>
    </w:pPr>
    <w:rPr>
      <w:rFonts w:ascii="Verdana" w:eastAsia="Calibri" w:hAnsi="Verdana"/>
      <w:sz w:val="22"/>
      <w:szCs w:val="22"/>
      <w:lang w:eastAsia="en-US"/>
    </w:rPr>
  </w:style>
  <w:style w:type="table" w:customStyle="1" w:styleId="25">
    <w:name w:val="Сетка таблицы2"/>
    <w:basedOn w:val="a3"/>
    <w:next w:val="af4"/>
    <w:uiPriority w:val="39"/>
    <w:rsid w:val="00381DC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0">
    <w:name w:val="название"/>
    <w:basedOn w:val="a1"/>
    <w:link w:val="aff1"/>
    <w:rsid w:val="00381DC6"/>
    <w:pPr>
      <w:spacing w:line="288" w:lineRule="auto"/>
      <w:jc w:val="center"/>
    </w:pPr>
    <w:rPr>
      <w:rFonts w:eastAsia="Calibri"/>
      <w:sz w:val="22"/>
      <w:szCs w:val="22"/>
      <w:lang w:eastAsia="en-US"/>
    </w:rPr>
  </w:style>
  <w:style w:type="character" w:customStyle="1" w:styleId="aff1">
    <w:name w:val="название Знак"/>
    <w:link w:val="aff0"/>
    <w:rsid w:val="00381DC6"/>
    <w:rPr>
      <w:rFonts w:eastAsia="Calibri"/>
      <w:sz w:val="22"/>
      <w:szCs w:val="22"/>
      <w:lang w:eastAsia="en-US"/>
    </w:rPr>
  </w:style>
  <w:style w:type="paragraph" w:customStyle="1" w:styleId="aff2">
    <w:name w:val="Рисунок"/>
    <w:basedOn w:val="a1"/>
    <w:link w:val="aff3"/>
    <w:qFormat/>
    <w:rsid w:val="00E3751B"/>
    <w:pPr>
      <w:jc w:val="center"/>
    </w:pPr>
    <w:rPr>
      <w:sz w:val="24"/>
      <w:szCs w:val="22"/>
    </w:rPr>
  </w:style>
  <w:style w:type="character" w:customStyle="1" w:styleId="aff3">
    <w:name w:val="Рисунок Знак"/>
    <w:link w:val="aff2"/>
    <w:rsid w:val="00E3751B"/>
    <w:rPr>
      <w:sz w:val="24"/>
      <w:szCs w:val="22"/>
    </w:rPr>
  </w:style>
  <w:style w:type="paragraph" w:customStyle="1" w:styleId="a">
    <w:name w:val="а"/>
    <w:aliases w:val="б,в)"/>
    <w:basedOn w:val="af7"/>
    <w:rsid w:val="00D8644C"/>
    <w:pPr>
      <w:numPr>
        <w:numId w:val="5"/>
      </w:numPr>
      <w:tabs>
        <w:tab w:val="num" w:pos="777"/>
      </w:tabs>
      <w:spacing w:line="288" w:lineRule="auto"/>
      <w:ind w:left="777" w:hanging="360"/>
    </w:pPr>
    <w:rPr>
      <w:rFonts w:ascii="Verdana" w:eastAsia="Calibri" w:hAnsi="Verdana"/>
      <w:sz w:val="22"/>
      <w:szCs w:val="22"/>
      <w:lang w:eastAsia="en-US"/>
    </w:rPr>
  </w:style>
  <w:style w:type="paragraph" w:customStyle="1" w:styleId="-0">
    <w:name w:val="-"/>
    <w:basedOn w:val="a1"/>
    <w:link w:val="-1"/>
    <w:qFormat/>
    <w:rsid w:val="00D0099B"/>
    <w:pPr>
      <w:numPr>
        <w:ilvl w:val="3"/>
        <w:numId w:val="6"/>
      </w:numPr>
      <w:spacing w:line="288" w:lineRule="auto"/>
      <w:ind w:left="0" w:firstLine="851"/>
      <w:contextualSpacing/>
      <w:jc w:val="both"/>
    </w:pPr>
    <w:rPr>
      <w:rFonts w:ascii="Verdana" w:eastAsia="Calibri" w:hAnsi="Verdana"/>
      <w:sz w:val="22"/>
      <w:szCs w:val="22"/>
      <w:lang w:eastAsia="en-US"/>
    </w:rPr>
  </w:style>
  <w:style w:type="character" w:customStyle="1" w:styleId="-1">
    <w:name w:val="- Знак"/>
    <w:link w:val="-0"/>
    <w:rsid w:val="00D0099B"/>
    <w:rPr>
      <w:rFonts w:ascii="Verdana" w:eastAsia="Calibri" w:hAnsi="Verdana"/>
      <w:sz w:val="22"/>
      <w:szCs w:val="22"/>
      <w:lang w:eastAsia="en-US"/>
    </w:rPr>
  </w:style>
  <w:style w:type="paragraph" w:customStyle="1" w:styleId="-">
    <w:name w:val="а)-б)"/>
    <w:basedOn w:val="a"/>
    <w:link w:val="-2"/>
    <w:qFormat/>
    <w:rsid w:val="00AC5C15"/>
    <w:pPr>
      <w:numPr>
        <w:numId w:val="3"/>
      </w:numPr>
      <w:ind w:firstLine="851"/>
      <w:jc w:val="both"/>
    </w:pPr>
  </w:style>
  <w:style w:type="character" w:customStyle="1" w:styleId="-2">
    <w:name w:val="а)-б) Знак"/>
    <w:link w:val="-"/>
    <w:rsid w:val="00AC5C15"/>
    <w:rPr>
      <w:rFonts w:ascii="Verdana" w:eastAsia="Calibri" w:hAnsi="Verdana"/>
      <w:sz w:val="22"/>
      <w:szCs w:val="22"/>
      <w:lang w:eastAsia="en-US"/>
    </w:rPr>
  </w:style>
  <w:style w:type="character" w:customStyle="1" w:styleId="3-0">
    <w:name w:val="Ур.3-Пункт Знак"/>
    <w:link w:val="3-"/>
    <w:rsid w:val="0075703E"/>
    <w:rPr>
      <w:rFonts w:ascii="Verdana" w:eastAsia="Calibri" w:hAnsi="Verdana"/>
      <w:color w:val="000000"/>
      <w:sz w:val="22"/>
      <w:szCs w:val="22"/>
      <w:lang w:eastAsia="en-US"/>
    </w:rPr>
  </w:style>
  <w:style w:type="paragraph" w:customStyle="1" w:styleId="a0">
    <w:name w:val="Раздел"/>
    <w:basedOn w:val="a1"/>
    <w:qFormat/>
    <w:rsid w:val="00C004C5"/>
    <w:pPr>
      <w:widowControl w:val="0"/>
      <w:numPr>
        <w:numId w:val="7"/>
      </w:numPr>
      <w:tabs>
        <w:tab w:val="left" w:pos="1134"/>
        <w:tab w:val="right" w:leader="dot" w:pos="9487"/>
      </w:tabs>
      <w:spacing w:line="288" w:lineRule="auto"/>
    </w:pPr>
    <w:rPr>
      <w:b/>
      <w:snapToGrid w:val="0"/>
      <w:sz w:val="22"/>
      <w:szCs w:val="22"/>
    </w:rPr>
  </w:style>
  <w:style w:type="paragraph" w:customStyle="1" w:styleId="3-1">
    <w:name w:val="Ур 3-Пункты"/>
    <w:basedOn w:val="af7"/>
    <w:link w:val="3-2"/>
    <w:qFormat/>
    <w:rsid w:val="00C03FF4"/>
    <w:pPr>
      <w:tabs>
        <w:tab w:val="num" w:pos="1911"/>
      </w:tabs>
      <w:spacing w:line="288" w:lineRule="auto"/>
      <w:ind w:left="0" w:firstLine="851"/>
      <w:jc w:val="both"/>
    </w:pPr>
    <w:rPr>
      <w:rFonts w:eastAsia="Calibri"/>
      <w:sz w:val="22"/>
      <w:szCs w:val="22"/>
      <w:lang w:eastAsia="en-US"/>
    </w:rPr>
  </w:style>
  <w:style w:type="paragraph" w:customStyle="1" w:styleId="4-1">
    <w:name w:val="Ур 4-Подпункты"/>
    <w:basedOn w:val="af7"/>
    <w:qFormat/>
    <w:rsid w:val="00C03FF4"/>
    <w:pPr>
      <w:tabs>
        <w:tab w:val="num" w:pos="1911"/>
      </w:tabs>
      <w:spacing w:line="288" w:lineRule="auto"/>
      <w:ind w:left="864" w:firstLine="851"/>
      <w:jc w:val="both"/>
    </w:pPr>
    <w:rPr>
      <w:rFonts w:eastAsia="Calibri"/>
      <w:sz w:val="22"/>
      <w:szCs w:val="22"/>
      <w:lang w:eastAsia="en-US"/>
    </w:rPr>
  </w:style>
  <w:style w:type="paragraph" w:customStyle="1" w:styleId="53">
    <w:name w:val="Ур.5"/>
    <w:basedOn w:val="af7"/>
    <w:qFormat/>
    <w:rsid w:val="00C03FF4"/>
    <w:pPr>
      <w:tabs>
        <w:tab w:val="num" w:pos="1008"/>
      </w:tabs>
      <w:spacing w:line="288" w:lineRule="auto"/>
      <w:ind w:left="1008" w:hanging="1008"/>
      <w:jc w:val="both"/>
    </w:pPr>
    <w:rPr>
      <w:rFonts w:eastAsia="Calibri"/>
      <w:sz w:val="22"/>
      <w:szCs w:val="22"/>
      <w:lang w:eastAsia="en-US"/>
    </w:rPr>
  </w:style>
  <w:style w:type="paragraph" w:customStyle="1" w:styleId="2-0">
    <w:name w:val="Ур.2-Подраздел"/>
    <w:basedOn w:val="2-"/>
    <w:link w:val="2-1"/>
    <w:qFormat/>
    <w:rsid w:val="00C03FF4"/>
    <w:pPr>
      <w:tabs>
        <w:tab w:val="clear" w:pos="717"/>
      </w:tabs>
      <w:spacing w:before="0" w:after="0"/>
      <w:jc w:val="both"/>
      <w:outlineLvl w:val="9"/>
    </w:pPr>
    <w:rPr>
      <w:rFonts w:ascii="Times New Roman" w:hAnsi="Times New Roman"/>
      <w:b w:val="0"/>
      <w:color w:val="auto"/>
    </w:rPr>
  </w:style>
  <w:style w:type="character" w:customStyle="1" w:styleId="2-1">
    <w:name w:val="Ур.2-Подраздел Знак"/>
    <w:link w:val="2-0"/>
    <w:rsid w:val="00C03FF4"/>
    <w:rPr>
      <w:rFonts w:eastAsia="Calibri"/>
      <w:sz w:val="22"/>
      <w:szCs w:val="22"/>
      <w:lang w:eastAsia="en-US"/>
    </w:rPr>
  </w:style>
  <w:style w:type="character" w:customStyle="1" w:styleId="21">
    <w:name w:val="Заголовок 2 Знак"/>
    <w:link w:val="20"/>
    <w:rsid w:val="000F5187"/>
    <w:rPr>
      <w:b/>
      <w:snapToGrid w:val="0"/>
      <w:sz w:val="24"/>
    </w:rPr>
  </w:style>
  <w:style w:type="character" w:styleId="aff4">
    <w:name w:val="annotation reference"/>
    <w:uiPriority w:val="99"/>
    <w:qFormat/>
    <w:rsid w:val="0052661A"/>
    <w:rPr>
      <w:sz w:val="16"/>
      <w:szCs w:val="16"/>
    </w:rPr>
  </w:style>
  <w:style w:type="paragraph" w:styleId="aff5">
    <w:name w:val="annotation subject"/>
    <w:basedOn w:val="af9"/>
    <w:next w:val="af9"/>
    <w:link w:val="aff6"/>
    <w:rsid w:val="0052661A"/>
    <w:rPr>
      <w:b/>
      <w:bCs/>
      <w:lang w:eastAsia="ru-RU"/>
    </w:rPr>
  </w:style>
  <w:style w:type="character" w:customStyle="1" w:styleId="aff6">
    <w:name w:val="Тема примечания Знак"/>
    <w:link w:val="aff5"/>
    <w:rsid w:val="0052661A"/>
    <w:rPr>
      <w:b/>
      <w:bCs/>
      <w:lang w:eastAsia="en-US"/>
    </w:rPr>
  </w:style>
  <w:style w:type="paragraph" w:customStyle="1" w:styleId="36">
    <w:name w:val="3"/>
    <w:basedOn w:val="a1"/>
    <w:link w:val="37"/>
    <w:qFormat/>
    <w:rsid w:val="00162ED0"/>
    <w:pPr>
      <w:keepNext/>
      <w:keepLines/>
      <w:tabs>
        <w:tab w:val="left" w:pos="851"/>
      </w:tabs>
      <w:spacing w:before="120" w:after="120" w:line="288" w:lineRule="auto"/>
      <w:ind w:firstLine="567"/>
      <w:outlineLvl w:val="0"/>
    </w:pPr>
    <w:rPr>
      <w:rFonts w:ascii="Verdana" w:hAnsi="Verdana"/>
      <w:szCs w:val="22"/>
    </w:rPr>
  </w:style>
  <w:style w:type="character" w:customStyle="1" w:styleId="37">
    <w:name w:val="3 Знак"/>
    <w:link w:val="36"/>
    <w:rsid w:val="00162ED0"/>
    <w:rPr>
      <w:rFonts w:ascii="Verdana" w:hAnsi="Verdana"/>
      <w:szCs w:val="22"/>
    </w:rPr>
  </w:style>
  <w:style w:type="paragraph" w:customStyle="1" w:styleId="aff7">
    <w:name w:val="абз"/>
    <w:basedOn w:val="a1"/>
    <w:link w:val="aff8"/>
    <w:qFormat/>
    <w:rsid w:val="0047106E"/>
    <w:pPr>
      <w:spacing w:line="288" w:lineRule="auto"/>
      <w:ind w:firstLine="567"/>
    </w:pPr>
    <w:rPr>
      <w:rFonts w:eastAsia="Liberation Serif"/>
      <w:sz w:val="22"/>
    </w:rPr>
  </w:style>
  <w:style w:type="character" w:customStyle="1" w:styleId="aff8">
    <w:name w:val="абз Знак"/>
    <w:link w:val="aff7"/>
    <w:rsid w:val="0047106E"/>
    <w:rPr>
      <w:rFonts w:eastAsia="Liberation Serif"/>
      <w:sz w:val="22"/>
    </w:rPr>
  </w:style>
  <w:style w:type="paragraph" w:customStyle="1" w:styleId="aff9">
    <w:name w:val="КС"/>
    <w:basedOn w:val="a1"/>
    <w:link w:val="affa"/>
    <w:qFormat/>
    <w:rsid w:val="006B7FD7"/>
    <w:pPr>
      <w:spacing w:line="288" w:lineRule="auto"/>
      <w:ind w:firstLine="567"/>
      <w:jc w:val="both"/>
    </w:pPr>
    <w:rPr>
      <w:rFonts w:eastAsia="Calibri"/>
      <w:sz w:val="22"/>
      <w:szCs w:val="22"/>
      <w:lang w:eastAsia="en-US"/>
    </w:rPr>
  </w:style>
  <w:style w:type="character" w:customStyle="1" w:styleId="affa">
    <w:name w:val="КС Знак"/>
    <w:link w:val="aff9"/>
    <w:rsid w:val="006B7FD7"/>
    <w:rPr>
      <w:rFonts w:eastAsia="Calibri"/>
      <w:sz w:val="22"/>
      <w:szCs w:val="22"/>
      <w:lang w:eastAsia="en-US"/>
    </w:rPr>
  </w:style>
  <w:style w:type="character" w:customStyle="1" w:styleId="31">
    <w:name w:val="Заголовок 3 Знак"/>
    <w:link w:val="30"/>
    <w:rsid w:val="008B04D4"/>
    <w:rPr>
      <w:b/>
      <w:bCs/>
      <w:snapToGrid w:val="0"/>
      <w:sz w:val="24"/>
    </w:rPr>
  </w:style>
  <w:style w:type="paragraph" w:customStyle="1" w:styleId="headertext">
    <w:name w:val="headertext"/>
    <w:basedOn w:val="a1"/>
    <w:rsid w:val="00D7705D"/>
    <w:pPr>
      <w:spacing w:before="100" w:beforeAutospacing="1" w:after="100" w:afterAutospacing="1"/>
    </w:pPr>
    <w:rPr>
      <w:sz w:val="24"/>
      <w:szCs w:val="24"/>
    </w:rPr>
  </w:style>
  <w:style w:type="paragraph" w:customStyle="1" w:styleId="formattext">
    <w:name w:val="formattext"/>
    <w:basedOn w:val="a1"/>
    <w:rsid w:val="00D7705D"/>
    <w:pPr>
      <w:spacing w:before="100" w:beforeAutospacing="1" w:after="100" w:afterAutospacing="1"/>
    </w:pPr>
    <w:rPr>
      <w:sz w:val="24"/>
      <w:szCs w:val="24"/>
    </w:rPr>
  </w:style>
  <w:style w:type="paragraph" w:styleId="affb">
    <w:name w:val="Normal (Web)"/>
    <w:basedOn w:val="a1"/>
    <w:uiPriority w:val="99"/>
    <w:unhideWhenUsed/>
    <w:rsid w:val="000F5DBE"/>
    <w:pPr>
      <w:spacing w:before="100" w:beforeAutospacing="1" w:after="100" w:afterAutospacing="1"/>
    </w:pPr>
    <w:rPr>
      <w:sz w:val="24"/>
      <w:szCs w:val="24"/>
    </w:rPr>
  </w:style>
  <w:style w:type="character" w:customStyle="1" w:styleId="match">
    <w:name w:val="match"/>
    <w:rsid w:val="00750F01"/>
  </w:style>
  <w:style w:type="paragraph" w:customStyle="1" w:styleId="affc">
    <w:name w:val="абзац"/>
    <w:basedOn w:val="a1"/>
    <w:link w:val="affd"/>
    <w:qFormat/>
    <w:rsid w:val="000F7086"/>
    <w:pPr>
      <w:spacing w:line="288" w:lineRule="auto"/>
      <w:ind w:firstLine="567"/>
      <w:jc w:val="both"/>
    </w:pPr>
    <w:rPr>
      <w:rFonts w:ascii="Verdana" w:eastAsia="Calibri" w:hAnsi="Verdana"/>
      <w:szCs w:val="22"/>
      <w:lang w:eastAsia="en-US"/>
    </w:rPr>
  </w:style>
  <w:style w:type="character" w:customStyle="1" w:styleId="affd">
    <w:name w:val="абзац Знак"/>
    <w:link w:val="affc"/>
    <w:rsid w:val="000F7086"/>
    <w:rPr>
      <w:rFonts w:ascii="Verdana" w:eastAsia="Calibri" w:hAnsi="Verdana"/>
      <w:szCs w:val="22"/>
      <w:lang w:eastAsia="en-US"/>
    </w:rPr>
  </w:style>
  <w:style w:type="paragraph" w:customStyle="1" w:styleId="1">
    <w:name w:val="Заг1"/>
    <w:basedOn w:val="af7"/>
    <w:qFormat/>
    <w:rsid w:val="000A16CD"/>
    <w:pPr>
      <w:numPr>
        <w:numId w:val="10"/>
      </w:numPr>
      <w:tabs>
        <w:tab w:val="num" w:pos="927"/>
      </w:tabs>
      <w:spacing w:before="40" w:after="40" w:line="288" w:lineRule="auto"/>
      <w:ind w:left="340" w:firstLine="227"/>
      <w:outlineLvl w:val="0"/>
    </w:pPr>
    <w:rPr>
      <w:rFonts w:ascii="Verdana" w:eastAsia="Calibri" w:hAnsi="Verdana"/>
      <w:b/>
      <w:szCs w:val="22"/>
      <w:lang w:eastAsia="en-US"/>
    </w:rPr>
  </w:style>
  <w:style w:type="paragraph" w:customStyle="1" w:styleId="2">
    <w:name w:val="Заг 2"/>
    <w:basedOn w:val="af7"/>
    <w:qFormat/>
    <w:rsid w:val="000A16CD"/>
    <w:pPr>
      <w:numPr>
        <w:ilvl w:val="1"/>
        <w:numId w:val="10"/>
      </w:numPr>
      <w:tabs>
        <w:tab w:val="num" w:pos="927"/>
      </w:tabs>
      <w:spacing w:before="40" w:after="40" w:line="288" w:lineRule="auto"/>
      <w:outlineLvl w:val="1"/>
    </w:pPr>
    <w:rPr>
      <w:rFonts w:ascii="Verdana" w:eastAsia="Calibri" w:hAnsi="Verdana"/>
      <w:b/>
      <w:szCs w:val="22"/>
      <w:lang w:eastAsia="en-US"/>
    </w:rPr>
  </w:style>
  <w:style w:type="paragraph" w:customStyle="1" w:styleId="3">
    <w:name w:val="Заг 3"/>
    <w:basedOn w:val="af7"/>
    <w:qFormat/>
    <w:rsid w:val="000A16CD"/>
    <w:pPr>
      <w:numPr>
        <w:ilvl w:val="2"/>
        <w:numId w:val="10"/>
      </w:numPr>
      <w:spacing w:line="288" w:lineRule="auto"/>
      <w:outlineLvl w:val="2"/>
    </w:pPr>
    <w:rPr>
      <w:rFonts w:ascii="Verdana" w:eastAsia="Calibri" w:hAnsi="Verdana"/>
      <w:b/>
      <w:szCs w:val="22"/>
      <w:lang w:eastAsia="en-US"/>
    </w:rPr>
  </w:style>
  <w:style w:type="paragraph" w:customStyle="1" w:styleId="38">
    <w:name w:val="ур 3"/>
    <w:basedOn w:val="3"/>
    <w:link w:val="39"/>
    <w:qFormat/>
    <w:rsid w:val="000A16CD"/>
    <w:pPr>
      <w:spacing w:line="276" w:lineRule="auto"/>
      <w:jc w:val="both"/>
      <w:outlineLvl w:val="9"/>
    </w:pPr>
    <w:rPr>
      <w:b w:val="0"/>
      <w:sz w:val="22"/>
    </w:rPr>
  </w:style>
  <w:style w:type="paragraph" w:customStyle="1" w:styleId="4">
    <w:name w:val="ур 4"/>
    <w:basedOn w:val="a1"/>
    <w:qFormat/>
    <w:rsid w:val="000A16CD"/>
    <w:pPr>
      <w:numPr>
        <w:ilvl w:val="3"/>
        <w:numId w:val="10"/>
      </w:numPr>
      <w:tabs>
        <w:tab w:val="num" w:pos="1728"/>
      </w:tabs>
      <w:spacing w:line="288" w:lineRule="auto"/>
      <w:ind w:left="1728" w:hanging="648"/>
      <w:contextualSpacing/>
      <w:jc w:val="both"/>
    </w:pPr>
    <w:rPr>
      <w:rFonts w:ascii="Verdana" w:eastAsia="Calibri" w:hAnsi="Verdana"/>
      <w:szCs w:val="22"/>
      <w:lang w:eastAsia="en-US"/>
    </w:rPr>
  </w:style>
  <w:style w:type="character" w:customStyle="1" w:styleId="39">
    <w:name w:val="ур 3 Знак"/>
    <w:link w:val="38"/>
    <w:rsid w:val="000A16CD"/>
    <w:rPr>
      <w:rFonts w:ascii="Verdana" w:eastAsia="Calibri" w:hAnsi="Verdana"/>
      <w:sz w:val="22"/>
      <w:szCs w:val="22"/>
      <w:lang w:eastAsia="en-US"/>
    </w:rPr>
  </w:style>
  <w:style w:type="paragraph" w:customStyle="1" w:styleId="5">
    <w:name w:val="ур5"/>
    <w:basedOn w:val="af7"/>
    <w:qFormat/>
    <w:rsid w:val="000A16CD"/>
    <w:pPr>
      <w:numPr>
        <w:ilvl w:val="4"/>
        <w:numId w:val="10"/>
      </w:numPr>
      <w:tabs>
        <w:tab w:val="num" w:pos="2520"/>
      </w:tabs>
      <w:spacing w:line="288" w:lineRule="auto"/>
      <w:ind w:left="2232" w:hanging="792"/>
      <w:jc w:val="both"/>
    </w:pPr>
    <w:rPr>
      <w:rFonts w:ascii="Verdana" w:eastAsia="Calibri" w:hAnsi="Verdana"/>
      <w:szCs w:val="22"/>
      <w:lang w:eastAsia="en-US"/>
    </w:rPr>
  </w:style>
  <w:style w:type="paragraph" w:customStyle="1" w:styleId="6">
    <w:name w:val="ур 6"/>
    <w:basedOn w:val="af7"/>
    <w:qFormat/>
    <w:rsid w:val="000A16CD"/>
    <w:pPr>
      <w:numPr>
        <w:ilvl w:val="5"/>
        <w:numId w:val="10"/>
      </w:numPr>
      <w:tabs>
        <w:tab w:val="num" w:pos="2736"/>
      </w:tabs>
      <w:spacing w:line="288" w:lineRule="auto"/>
      <w:ind w:left="2736" w:hanging="936"/>
      <w:jc w:val="both"/>
    </w:pPr>
    <w:rPr>
      <w:rFonts w:ascii="Verdana" w:eastAsia="Calibri" w:hAnsi="Verdana"/>
      <w:szCs w:val="22"/>
      <w:lang w:eastAsia="en-US"/>
    </w:rPr>
  </w:style>
  <w:style w:type="paragraph" w:customStyle="1" w:styleId="1a">
    <w:name w:val="З1"/>
    <w:basedOn w:val="af7"/>
    <w:qFormat/>
    <w:rsid w:val="00EE559C"/>
    <w:pPr>
      <w:spacing w:before="60" w:after="60" w:line="288" w:lineRule="auto"/>
      <w:ind w:left="851" w:hanging="283"/>
      <w:outlineLvl w:val="0"/>
    </w:pPr>
    <w:rPr>
      <w:rFonts w:eastAsia="Calibri"/>
      <w:b/>
      <w:caps/>
      <w:sz w:val="22"/>
      <w:szCs w:val="22"/>
      <w:lang w:eastAsia="en-US"/>
    </w:rPr>
  </w:style>
  <w:style w:type="paragraph" w:customStyle="1" w:styleId="26">
    <w:name w:val="З2"/>
    <w:basedOn w:val="af7"/>
    <w:qFormat/>
    <w:rsid w:val="00EE559C"/>
    <w:pPr>
      <w:spacing w:before="60" w:after="60" w:line="288" w:lineRule="auto"/>
      <w:ind w:left="851" w:hanging="283"/>
      <w:outlineLvl w:val="1"/>
    </w:pPr>
    <w:rPr>
      <w:rFonts w:eastAsia="Calibri"/>
      <w:b/>
      <w:color w:val="000000"/>
      <w:sz w:val="22"/>
      <w:szCs w:val="22"/>
      <w:lang w:eastAsia="en-US"/>
    </w:rPr>
  </w:style>
  <w:style w:type="paragraph" w:customStyle="1" w:styleId="3a">
    <w:name w:val="У3"/>
    <w:basedOn w:val="a1"/>
    <w:link w:val="3b"/>
    <w:autoRedefine/>
    <w:qFormat/>
    <w:rsid w:val="00EE559C"/>
    <w:pPr>
      <w:spacing w:before="60" w:after="60" w:line="288" w:lineRule="auto"/>
      <w:ind w:hanging="180"/>
      <w:contextualSpacing/>
      <w:jc w:val="both"/>
    </w:pPr>
    <w:rPr>
      <w:rFonts w:eastAsia="Calibri"/>
      <w:color w:val="000000"/>
      <w:sz w:val="22"/>
      <w:szCs w:val="22"/>
      <w:lang w:eastAsia="en-US"/>
    </w:rPr>
  </w:style>
  <w:style w:type="paragraph" w:customStyle="1" w:styleId="46">
    <w:name w:val="У4"/>
    <w:basedOn w:val="af7"/>
    <w:link w:val="47"/>
    <w:qFormat/>
    <w:rsid w:val="00EE559C"/>
    <w:pPr>
      <w:spacing w:line="288" w:lineRule="auto"/>
      <w:ind w:left="851" w:hanging="283"/>
      <w:jc w:val="both"/>
    </w:pPr>
    <w:rPr>
      <w:rFonts w:eastAsia="Calibri"/>
      <w:sz w:val="22"/>
      <w:szCs w:val="22"/>
      <w:lang w:eastAsia="en-US"/>
    </w:rPr>
  </w:style>
  <w:style w:type="character" w:customStyle="1" w:styleId="3b">
    <w:name w:val="У3 Знак"/>
    <w:link w:val="3a"/>
    <w:rsid w:val="00EE559C"/>
    <w:rPr>
      <w:rFonts w:eastAsia="Calibri"/>
      <w:color w:val="000000"/>
      <w:sz w:val="22"/>
      <w:szCs w:val="22"/>
      <w:lang w:eastAsia="en-US"/>
    </w:rPr>
  </w:style>
  <w:style w:type="character" w:customStyle="1" w:styleId="af8">
    <w:name w:val="Абзац списка Знак"/>
    <w:link w:val="af7"/>
    <w:uiPriority w:val="34"/>
    <w:rsid w:val="009B37BC"/>
  </w:style>
  <w:style w:type="character" w:customStyle="1" w:styleId="3-2">
    <w:name w:val="Ур 3-Пункты Знак"/>
    <w:link w:val="3-1"/>
    <w:rsid w:val="00AE5611"/>
    <w:rPr>
      <w:rFonts w:eastAsia="Calibri"/>
      <w:sz w:val="22"/>
      <w:szCs w:val="22"/>
      <w:lang w:eastAsia="en-US"/>
    </w:rPr>
  </w:style>
  <w:style w:type="character" w:customStyle="1" w:styleId="affe">
    <w:name w:val="Таб.Усл.Обозн Знак"/>
    <w:link w:val="afff"/>
    <w:locked/>
    <w:rsid w:val="008F6B81"/>
  </w:style>
  <w:style w:type="paragraph" w:customStyle="1" w:styleId="afff">
    <w:name w:val="Таб.Усл.Обозн"/>
    <w:basedOn w:val="a1"/>
    <w:link w:val="affe"/>
    <w:qFormat/>
    <w:rsid w:val="008F6B81"/>
    <w:pPr>
      <w:spacing w:line="288" w:lineRule="auto"/>
      <w:jc w:val="both"/>
    </w:pPr>
  </w:style>
  <w:style w:type="paragraph" w:customStyle="1" w:styleId="afff0">
    <w:name w:val="рис"/>
    <w:basedOn w:val="a1"/>
    <w:link w:val="afff1"/>
    <w:qFormat/>
    <w:rsid w:val="004F0AF6"/>
    <w:pPr>
      <w:spacing w:before="20" w:after="20" w:line="288" w:lineRule="auto"/>
      <w:ind w:firstLine="567"/>
      <w:jc w:val="center"/>
    </w:pPr>
    <w:rPr>
      <w:rFonts w:ascii="Verdana" w:eastAsia="Calibri" w:hAnsi="Verdana"/>
      <w:color w:val="000000"/>
      <w:sz w:val="22"/>
      <w:szCs w:val="22"/>
      <w:lang w:eastAsia="en-US"/>
    </w:rPr>
  </w:style>
  <w:style w:type="character" w:customStyle="1" w:styleId="afff1">
    <w:name w:val="рис Знак"/>
    <w:link w:val="afff0"/>
    <w:rsid w:val="004F0AF6"/>
    <w:rPr>
      <w:rFonts w:ascii="Verdana" w:eastAsia="Calibri" w:hAnsi="Verdana"/>
      <w:color w:val="000000"/>
      <w:sz w:val="22"/>
      <w:szCs w:val="22"/>
      <w:lang w:eastAsia="en-US"/>
    </w:rPr>
  </w:style>
  <w:style w:type="character" w:customStyle="1" w:styleId="47">
    <w:name w:val="У4 Знак"/>
    <w:link w:val="46"/>
    <w:rsid w:val="004F0AF6"/>
    <w:rPr>
      <w:rFonts w:eastAsia="Calibri"/>
      <w:sz w:val="22"/>
      <w:szCs w:val="22"/>
      <w:lang w:eastAsia="en-US"/>
    </w:rPr>
  </w:style>
  <w:style w:type="character" w:customStyle="1" w:styleId="11">
    <w:name w:val="Заголовок 1 Знак"/>
    <w:link w:val="10"/>
    <w:rsid w:val="00CB0C2C"/>
    <w:rPr>
      <w:b/>
      <w:snapToGrid w:val="0"/>
      <w:sz w:val="24"/>
    </w:rPr>
  </w:style>
  <w:style w:type="paragraph" w:customStyle="1" w:styleId="27">
    <w:name w:val="У2"/>
    <w:basedOn w:val="26"/>
    <w:link w:val="28"/>
    <w:qFormat/>
    <w:rsid w:val="00F33EB5"/>
    <w:pPr>
      <w:tabs>
        <w:tab w:val="num" w:pos="927"/>
      </w:tabs>
      <w:ind w:left="0" w:firstLine="567"/>
      <w:jc w:val="both"/>
      <w:outlineLvl w:val="9"/>
    </w:pPr>
    <w:rPr>
      <w:rFonts w:ascii="Verdana" w:hAnsi="Verdana"/>
      <w:b w:val="0"/>
    </w:rPr>
  </w:style>
  <w:style w:type="character" w:customStyle="1" w:styleId="28">
    <w:name w:val="У2 Знак"/>
    <w:link w:val="27"/>
    <w:rsid w:val="00F33EB5"/>
    <w:rPr>
      <w:rFonts w:ascii="Verdana" w:eastAsia="Calibri" w:hAnsi="Verdana"/>
      <w:color w:val="000000"/>
      <w:sz w:val="22"/>
      <w:szCs w:val="22"/>
      <w:lang w:eastAsia="en-US"/>
    </w:rPr>
  </w:style>
  <w:style w:type="paragraph" w:styleId="HTML">
    <w:name w:val="HTML Preformatted"/>
    <w:basedOn w:val="a1"/>
    <w:link w:val="HTML0"/>
    <w:rsid w:val="00922A33"/>
    <w:rPr>
      <w:rFonts w:ascii="Courier New" w:hAnsi="Courier New" w:cs="Courier New"/>
    </w:rPr>
  </w:style>
  <w:style w:type="character" w:customStyle="1" w:styleId="HTML0">
    <w:name w:val="Стандартный HTML Знак"/>
    <w:link w:val="HTML"/>
    <w:rsid w:val="00922A33"/>
    <w:rPr>
      <w:rFonts w:ascii="Courier New" w:hAnsi="Courier New" w:cs="Courier New"/>
    </w:rPr>
  </w:style>
  <w:style w:type="character" w:styleId="afff2">
    <w:name w:val="Placeholder Text"/>
    <w:basedOn w:val="a2"/>
    <w:uiPriority w:val="99"/>
    <w:semiHidden/>
    <w:rsid w:val="00823B86"/>
    <w:rPr>
      <w:color w:val="808080"/>
    </w:rPr>
  </w:style>
  <w:style w:type="character" w:styleId="afff3">
    <w:name w:val="Strong"/>
    <w:basedOn w:val="a2"/>
    <w:uiPriority w:val="22"/>
    <w:qFormat/>
    <w:rsid w:val="00963CA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annotation text" w:uiPriority="99" w:qFormat="1"/>
    <w:lsdException w:name="caption" w:qFormat="1"/>
    <w:lsdException w:name="annotation reference" w:uiPriority="99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1C0DA1"/>
  </w:style>
  <w:style w:type="paragraph" w:styleId="10">
    <w:name w:val="heading 1"/>
    <w:basedOn w:val="a1"/>
    <w:next w:val="a1"/>
    <w:link w:val="11"/>
    <w:qFormat/>
    <w:pPr>
      <w:keepNext/>
      <w:widowControl w:val="0"/>
      <w:numPr>
        <w:numId w:val="8"/>
      </w:numPr>
      <w:outlineLvl w:val="0"/>
    </w:pPr>
    <w:rPr>
      <w:b/>
      <w:snapToGrid w:val="0"/>
      <w:sz w:val="24"/>
    </w:rPr>
  </w:style>
  <w:style w:type="paragraph" w:styleId="20">
    <w:name w:val="heading 2"/>
    <w:basedOn w:val="a1"/>
    <w:next w:val="a1"/>
    <w:link w:val="21"/>
    <w:qFormat/>
    <w:pPr>
      <w:keepNext/>
      <w:widowControl w:val="0"/>
      <w:numPr>
        <w:ilvl w:val="1"/>
        <w:numId w:val="8"/>
      </w:numPr>
      <w:spacing w:before="40" w:line="180" w:lineRule="exact"/>
      <w:outlineLvl w:val="1"/>
    </w:pPr>
    <w:rPr>
      <w:b/>
      <w:snapToGrid w:val="0"/>
      <w:sz w:val="24"/>
    </w:rPr>
  </w:style>
  <w:style w:type="paragraph" w:styleId="30">
    <w:name w:val="heading 3"/>
    <w:basedOn w:val="a1"/>
    <w:next w:val="a1"/>
    <w:link w:val="31"/>
    <w:qFormat/>
    <w:pPr>
      <w:keepNext/>
      <w:widowControl w:val="0"/>
      <w:numPr>
        <w:ilvl w:val="2"/>
        <w:numId w:val="8"/>
      </w:numPr>
      <w:spacing w:before="40"/>
      <w:outlineLvl w:val="2"/>
    </w:pPr>
    <w:rPr>
      <w:b/>
      <w:bCs/>
      <w:snapToGrid w:val="0"/>
      <w:sz w:val="24"/>
    </w:rPr>
  </w:style>
  <w:style w:type="paragraph" w:styleId="40">
    <w:name w:val="heading 4"/>
    <w:basedOn w:val="a1"/>
    <w:next w:val="a1"/>
    <w:link w:val="41"/>
    <w:qFormat/>
    <w:pPr>
      <w:keepNext/>
      <w:outlineLvl w:val="3"/>
    </w:pPr>
    <w:rPr>
      <w:b/>
      <w:lang w:val="x-none" w:eastAsia="x-none"/>
    </w:rPr>
  </w:style>
  <w:style w:type="paragraph" w:styleId="51">
    <w:name w:val="heading 5"/>
    <w:basedOn w:val="a1"/>
    <w:next w:val="a1"/>
    <w:qFormat/>
    <w:pPr>
      <w:keepNext/>
      <w:widowControl w:val="0"/>
      <w:spacing w:before="40"/>
      <w:outlineLvl w:val="4"/>
    </w:pPr>
    <w:rPr>
      <w:snapToGrid w:val="0"/>
      <w:sz w:val="24"/>
    </w:rPr>
  </w:style>
  <w:style w:type="paragraph" w:styleId="61">
    <w:name w:val="heading 6"/>
    <w:basedOn w:val="a1"/>
    <w:next w:val="a1"/>
    <w:qFormat/>
    <w:pPr>
      <w:keepNext/>
      <w:widowControl w:val="0"/>
      <w:numPr>
        <w:numId w:val="1"/>
      </w:numPr>
      <w:tabs>
        <w:tab w:val="left" w:pos="1134"/>
        <w:tab w:val="left" w:pos="5670"/>
      </w:tabs>
      <w:jc w:val="both"/>
      <w:outlineLvl w:val="5"/>
    </w:pPr>
    <w:rPr>
      <w:snapToGrid w:val="0"/>
      <w:sz w:val="24"/>
    </w:rPr>
  </w:style>
  <w:style w:type="paragraph" w:styleId="7">
    <w:name w:val="heading 7"/>
    <w:basedOn w:val="a1"/>
    <w:next w:val="a1"/>
    <w:qFormat/>
    <w:pPr>
      <w:keepNext/>
      <w:widowControl w:val="0"/>
      <w:spacing w:before="40" w:line="180" w:lineRule="exact"/>
      <w:ind w:right="80"/>
      <w:jc w:val="center"/>
      <w:outlineLvl w:val="6"/>
    </w:pPr>
    <w:rPr>
      <w:b/>
      <w:snapToGrid w:val="0"/>
      <w:sz w:val="24"/>
    </w:rPr>
  </w:style>
  <w:style w:type="paragraph" w:styleId="8">
    <w:name w:val="heading 8"/>
    <w:basedOn w:val="a1"/>
    <w:next w:val="a1"/>
    <w:qFormat/>
    <w:pPr>
      <w:keepNext/>
      <w:widowControl w:val="0"/>
      <w:spacing w:before="40" w:line="180" w:lineRule="exact"/>
      <w:jc w:val="center"/>
      <w:outlineLvl w:val="7"/>
    </w:pPr>
    <w:rPr>
      <w:b/>
      <w:snapToGrid w:val="0"/>
      <w:sz w:val="24"/>
    </w:rPr>
  </w:style>
  <w:style w:type="paragraph" w:styleId="9">
    <w:name w:val="heading 9"/>
    <w:basedOn w:val="a1"/>
    <w:next w:val="a1"/>
    <w:qFormat/>
    <w:pPr>
      <w:keepNext/>
      <w:widowControl w:val="0"/>
      <w:spacing w:line="320" w:lineRule="exact"/>
      <w:outlineLvl w:val="8"/>
    </w:pPr>
    <w:rPr>
      <w:b/>
      <w:snapToGrid w:val="0"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42">
    <w:name w:val="Знак Знак4"/>
    <w:basedOn w:val="a1"/>
    <w:rsid w:val="00BE57DF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a5">
    <w:name w:val="Document Map"/>
    <w:basedOn w:val="a1"/>
    <w:link w:val="a6"/>
    <w:semiHidden/>
    <w:pPr>
      <w:shd w:val="clear" w:color="auto" w:fill="000080"/>
    </w:pPr>
    <w:rPr>
      <w:rFonts w:ascii="Tahoma" w:hAnsi="Tahoma"/>
      <w:lang w:val="x-none" w:eastAsia="x-none"/>
    </w:rPr>
  </w:style>
  <w:style w:type="paragraph" w:styleId="a7">
    <w:name w:val="header"/>
    <w:basedOn w:val="a1"/>
    <w:link w:val="a8"/>
    <w:pPr>
      <w:tabs>
        <w:tab w:val="center" w:pos="4153"/>
        <w:tab w:val="right" w:pos="8306"/>
      </w:tabs>
    </w:pPr>
  </w:style>
  <w:style w:type="paragraph" w:styleId="a9">
    <w:name w:val="footer"/>
    <w:basedOn w:val="a1"/>
    <w:pPr>
      <w:tabs>
        <w:tab w:val="center" w:pos="4153"/>
        <w:tab w:val="right" w:pos="8306"/>
      </w:tabs>
    </w:pPr>
  </w:style>
  <w:style w:type="character" w:styleId="aa">
    <w:name w:val="page number"/>
    <w:basedOn w:val="a2"/>
  </w:style>
  <w:style w:type="paragraph" w:styleId="ab">
    <w:name w:val="Block Text"/>
    <w:basedOn w:val="a1"/>
    <w:pPr>
      <w:widowControl w:val="0"/>
      <w:spacing w:line="360" w:lineRule="exact"/>
      <w:ind w:left="851" w:right="24" w:hanging="284"/>
      <w:jc w:val="both"/>
    </w:pPr>
    <w:rPr>
      <w:snapToGrid w:val="0"/>
      <w:sz w:val="18"/>
    </w:rPr>
  </w:style>
  <w:style w:type="paragraph" w:styleId="ac">
    <w:name w:val="Body Text Indent"/>
    <w:basedOn w:val="a1"/>
    <w:link w:val="ad"/>
    <w:pPr>
      <w:widowControl w:val="0"/>
      <w:spacing w:before="360" w:line="360" w:lineRule="auto"/>
      <w:ind w:right="958" w:firstLine="862"/>
    </w:pPr>
    <w:rPr>
      <w:noProof/>
      <w:snapToGrid w:val="0"/>
      <w:sz w:val="18"/>
      <w:lang w:val="x-none" w:eastAsia="x-none"/>
    </w:rPr>
  </w:style>
  <w:style w:type="paragraph" w:styleId="22">
    <w:name w:val="Body Text Indent 2"/>
    <w:basedOn w:val="a1"/>
    <w:pPr>
      <w:widowControl w:val="0"/>
      <w:spacing w:before="160" w:line="360" w:lineRule="auto"/>
      <w:ind w:left="799"/>
    </w:pPr>
    <w:rPr>
      <w:noProof/>
      <w:snapToGrid w:val="0"/>
      <w:sz w:val="18"/>
    </w:rPr>
  </w:style>
  <w:style w:type="paragraph" w:styleId="32">
    <w:name w:val="Body Text Indent 3"/>
    <w:basedOn w:val="a1"/>
    <w:pPr>
      <w:widowControl w:val="0"/>
      <w:tabs>
        <w:tab w:val="left" w:pos="9498"/>
      </w:tabs>
      <w:spacing w:before="120" w:line="360" w:lineRule="exact"/>
      <w:ind w:right="4" w:firstLine="840"/>
      <w:jc w:val="both"/>
    </w:pPr>
    <w:rPr>
      <w:noProof/>
      <w:snapToGrid w:val="0"/>
      <w:sz w:val="18"/>
    </w:rPr>
  </w:style>
  <w:style w:type="paragraph" w:styleId="ae">
    <w:name w:val="Body Text"/>
    <w:basedOn w:val="a1"/>
    <w:link w:val="af"/>
    <w:pPr>
      <w:widowControl w:val="0"/>
      <w:spacing w:line="320" w:lineRule="exact"/>
      <w:jc w:val="center"/>
    </w:pPr>
    <w:rPr>
      <w:b/>
      <w:snapToGrid w:val="0"/>
      <w:sz w:val="24"/>
    </w:rPr>
  </w:style>
  <w:style w:type="character" w:customStyle="1" w:styleId="af">
    <w:name w:val="Основной текст Знак"/>
    <w:link w:val="ae"/>
    <w:rsid w:val="00196C63"/>
    <w:rPr>
      <w:b/>
      <w:snapToGrid w:val="0"/>
      <w:sz w:val="24"/>
      <w:lang w:val="ru-RU" w:eastAsia="ru-RU" w:bidi="ar-SA"/>
    </w:rPr>
  </w:style>
  <w:style w:type="paragraph" w:styleId="23">
    <w:name w:val="Body Text 2"/>
    <w:basedOn w:val="a1"/>
    <w:pPr>
      <w:widowControl w:val="0"/>
      <w:spacing w:line="320" w:lineRule="exact"/>
    </w:pPr>
    <w:rPr>
      <w:snapToGrid w:val="0"/>
      <w:sz w:val="24"/>
    </w:rPr>
  </w:style>
  <w:style w:type="paragraph" w:styleId="12">
    <w:name w:val="toc 1"/>
    <w:basedOn w:val="a1"/>
    <w:next w:val="a1"/>
    <w:autoRedefine/>
    <w:uiPriority w:val="39"/>
    <w:rsid w:val="001D6AE5"/>
    <w:pPr>
      <w:tabs>
        <w:tab w:val="right" w:leader="dot" w:pos="9487"/>
      </w:tabs>
      <w:spacing w:line="288" w:lineRule="auto"/>
    </w:pPr>
  </w:style>
  <w:style w:type="paragraph" w:styleId="24">
    <w:name w:val="toc 2"/>
    <w:basedOn w:val="a1"/>
    <w:next w:val="a1"/>
    <w:autoRedefine/>
    <w:uiPriority w:val="39"/>
    <w:rsid w:val="00926C56"/>
    <w:pPr>
      <w:tabs>
        <w:tab w:val="left" w:pos="567"/>
        <w:tab w:val="right" w:leader="dot" w:pos="9487"/>
      </w:tabs>
      <w:ind w:firstLine="284"/>
    </w:pPr>
    <w:rPr>
      <w:noProof/>
      <w:color w:val="000000"/>
      <w:sz w:val="24"/>
      <w:szCs w:val="24"/>
    </w:rPr>
  </w:style>
  <w:style w:type="paragraph" w:styleId="33">
    <w:name w:val="toc 3"/>
    <w:basedOn w:val="a1"/>
    <w:next w:val="a1"/>
    <w:autoRedefine/>
    <w:uiPriority w:val="39"/>
    <w:pPr>
      <w:ind w:left="400"/>
    </w:pPr>
  </w:style>
  <w:style w:type="paragraph" w:styleId="43">
    <w:name w:val="toc 4"/>
    <w:basedOn w:val="a1"/>
    <w:next w:val="a1"/>
    <w:autoRedefine/>
    <w:uiPriority w:val="39"/>
    <w:rsid w:val="0037773C"/>
    <w:pPr>
      <w:tabs>
        <w:tab w:val="right" w:leader="dot" w:pos="9487"/>
      </w:tabs>
      <w:spacing w:line="288" w:lineRule="auto"/>
      <w:ind w:firstLine="284"/>
      <w:jc w:val="both"/>
    </w:pPr>
  </w:style>
  <w:style w:type="paragraph" w:styleId="52">
    <w:name w:val="toc 5"/>
    <w:basedOn w:val="a1"/>
    <w:next w:val="a1"/>
    <w:autoRedefine/>
    <w:semiHidden/>
    <w:pPr>
      <w:ind w:left="800"/>
    </w:pPr>
  </w:style>
  <w:style w:type="paragraph" w:styleId="62">
    <w:name w:val="toc 6"/>
    <w:basedOn w:val="a1"/>
    <w:next w:val="a1"/>
    <w:autoRedefine/>
    <w:semiHidden/>
    <w:pPr>
      <w:ind w:left="1000"/>
    </w:pPr>
  </w:style>
  <w:style w:type="paragraph" w:styleId="70">
    <w:name w:val="toc 7"/>
    <w:basedOn w:val="a1"/>
    <w:next w:val="a1"/>
    <w:autoRedefine/>
    <w:semiHidden/>
    <w:pPr>
      <w:ind w:left="1200"/>
    </w:pPr>
  </w:style>
  <w:style w:type="paragraph" w:styleId="80">
    <w:name w:val="toc 8"/>
    <w:basedOn w:val="a1"/>
    <w:next w:val="a1"/>
    <w:autoRedefine/>
    <w:semiHidden/>
    <w:pPr>
      <w:ind w:left="1400"/>
    </w:pPr>
  </w:style>
  <w:style w:type="paragraph" w:styleId="90">
    <w:name w:val="toc 9"/>
    <w:basedOn w:val="a1"/>
    <w:next w:val="a1"/>
    <w:autoRedefine/>
    <w:semiHidden/>
    <w:pPr>
      <w:ind w:left="1600"/>
    </w:pPr>
  </w:style>
  <w:style w:type="paragraph" w:customStyle="1" w:styleId="13">
    <w:name w:val="Штамп1"/>
    <w:basedOn w:val="20"/>
    <w:autoRedefine/>
    <w:pPr>
      <w:widowControl/>
      <w:numPr>
        <w:ilvl w:val="0"/>
        <w:numId w:val="0"/>
      </w:numPr>
      <w:spacing w:before="0" w:line="240" w:lineRule="auto"/>
    </w:pPr>
    <w:rPr>
      <w:snapToGrid/>
      <w:sz w:val="32"/>
    </w:rPr>
  </w:style>
  <w:style w:type="paragraph" w:customStyle="1" w:styleId="34">
    <w:name w:val="Штамп3"/>
    <w:basedOn w:val="30"/>
    <w:autoRedefine/>
    <w:rsid w:val="00E35A5B"/>
    <w:pPr>
      <w:keepNext w:val="0"/>
      <w:widowControl/>
      <w:numPr>
        <w:ilvl w:val="1"/>
        <w:numId w:val="0"/>
      </w:numPr>
      <w:tabs>
        <w:tab w:val="num" w:pos="567"/>
      </w:tabs>
      <w:spacing w:before="0" w:line="288" w:lineRule="auto"/>
      <w:ind w:left="567"/>
      <w:outlineLvl w:val="9"/>
    </w:pPr>
    <w:rPr>
      <w:b w:val="0"/>
      <w:snapToGrid/>
      <w:spacing w:val="-4"/>
      <w:sz w:val="22"/>
      <w:szCs w:val="22"/>
    </w:rPr>
  </w:style>
  <w:style w:type="paragraph" w:customStyle="1" w:styleId="14">
    <w:name w:val="Заголовок1"/>
    <w:aliases w:val="Title"/>
    <w:basedOn w:val="a1"/>
    <w:qFormat/>
    <w:pPr>
      <w:jc w:val="center"/>
    </w:pPr>
    <w:rPr>
      <w:sz w:val="24"/>
    </w:rPr>
  </w:style>
  <w:style w:type="paragraph" w:styleId="35">
    <w:name w:val="Body Text 3"/>
    <w:basedOn w:val="a1"/>
    <w:rPr>
      <w:i/>
      <w:sz w:val="28"/>
    </w:rPr>
  </w:style>
  <w:style w:type="character" w:styleId="af0">
    <w:name w:val="Hyperlink"/>
    <w:uiPriority w:val="99"/>
    <w:rPr>
      <w:color w:val="0000FF"/>
      <w:u w:val="single"/>
    </w:rPr>
  </w:style>
  <w:style w:type="paragraph" w:styleId="af1">
    <w:name w:val="footnote text"/>
    <w:basedOn w:val="a1"/>
    <w:semiHidden/>
    <w:pPr>
      <w:spacing w:after="120"/>
      <w:ind w:firstLine="851"/>
      <w:jc w:val="both"/>
    </w:pPr>
    <w:rPr>
      <w:snapToGrid w:val="0"/>
      <w:color w:val="000000"/>
      <w:sz w:val="24"/>
    </w:rPr>
  </w:style>
  <w:style w:type="paragraph" w:customStyle="1" w:styleId="15">
    <w:name w:val="Обычный1"/>
    <w:pPr>
      <w:widowControl w:val="0"/>
      <w:spacing w:after="120"/>
      <w:ind w:firstLine="851"/>
      <w:jc w:val="both"/>
    </w:pPr>
    <w:rPr>
      <w:snapToGrid w:val="0"/>
      <w:sz w:val="24"/>
    </w:rPr>
  </w:style>
  <w:style w:type="character" w:styleId="af2">
    <w:name w:val="FollowedHyperlink"/>
    <w:rPr>
      <w:color w:val="800080"/>
      <w:u w:val="single"/>
    </w:rPr>
  </w:style>
  <w:style w:type="paragraph" w:styleId="af3">
    <w:name w:val="Balloon Text"/>
    <w:basedOn w:val="a1"/>
    <w:semiHidden/>
    <w:rsid w:val="00B26824"/>
    <w:rPr>
      <w:rFonts w:ascii="Tahoma" w:hAnsi="Tahoma" w:cs="Tahoma"/>
      <w:sz w:val="16"/>
      <w:szCs w:val="16"/>
    </w:rPr>
  </w:style>
  <w:style w:type="table" w:styleId="af4">
    <w:name w:val="Table Grid"/>
    <w:basedOn w:val="a3"/>
    <w:uiPriority w:val="39"/>
    <w:rsid w:val="00EF2CC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s00">
    <w:name w:val="ss00"/>
    <w:rsid w:val="005C282B"/>
    <w:pPr>
      <w:widowControl w:val="0"/>
    </w:pPr>
    <w:rPr>
      <w:rFonts w:ascii="Arial CYR" w:hAnsi="Arial CYR"/>
      <w:color w:val="000000"/>
      <w:kern w:val="30"/>
      <w:sz w:val="24"/>
      <w:lang w:val="en-GB"/>
    </w:rPr>
  </w:style>
  <w:style w:type="paragraph" w:customStyle="1" w:styleId="44">
    <w:name w:val="Знак Знак4"/>
    <w:basedOn w:val="a1"/>
    <w:rsid w:val="009503C5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16">
    <w:name w:val="Стиль1"/>
    <w:basedOn w:val="24"/>
    <w:rsid w:val="00196C63"/>
    <w:pPr>
      <w:tabs>
        <w:tab w:val="left" w:pos="1213"/>
      </w:tabs>
      <w:ind w:left="198"/>
    </w:pPr>
    <w:rPr>
      <w:smallCaps/>
      <w:snapToGrid w:val="0"/>
    </w:rPr>
  </w:style>
  <w:style w:type="paragraph" w:styleId="af5">
    <w:name w:val="caption"/>
    <w:aliases w:val="Табл.Название"/>
    <w:basedOn w:val="a1"/>
    <w:next w:val="a1"/>
    <w:link w:val="af6"/>
    <w:qFormat/>
    <w:rsid w:val="00196C63"/>
    <w:rPr>
      <w:b/>
      <w:bCs/>
    </w:rPr>
  </w:style>
  <w:style w:type="character" w:customStyle="1" w:styleId="apple-style-span">
    <w:name w:val="apple-style-span"/>
    <w:basedOn w:val="a2"/>
    <w:rsid w:val="00196C63"/>
  </w:style>
  <w:style w:type="character" w:customStyle="1" w:styleId="apple-converted-space">
    <w:name w:val="apple-converted-space"/>
    <w:basedOn w:val="a2"/>
    <w:rsid w:val="00196C63"/>
  </w:style>
  <w:style w:type="paragraph" w:customStyle="1" w:styleId="45">
    <w:name w:val="Знак Знак4 Знак Знак Знак Знак Знак Знак"/>
    <w:basedOn w:val="a1"/>
    <w:rsid w:val="00196C63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customStyle="1" w:styleId="17">
    <w:name w:val="Основной текст Знак1"/>
    <w:rsid w:val="000A1F4C"/>
    <w:rPr>
      <w:b/>
      <w:snapToGrid w:val="0"/>
      <w:sz w:val="24"/>
      <w:lang w:val="ru-RU" w:eastAsia="ru-RU" w:bidi="ar-SA"/>
    </w:rPr>
  </w:style>
  <w:style w:type="character" w:customStyle="1" w:styleId="41">
    <w:name w:val="Заголовок 4 Знак"/>
    <w:link w:val="40"/>
    <w:rsid w:val="00A82282"/>
    <w:rPr>
      <w:b/>
    </w:rPr>
  </w:style>
  <w:style w:type="character" w:customStyle="1" w:styleId="ad">
    <w:name w:val="Основной текст с отступом Знак"/>
    <w:link w:val="ac"/>
    <w:rsid w:val="00AE2BA3"/>
    <w:rPr>
      <w:noProof/>
      <w:snapToGrid w:val="0"/>
      <w:sz w:val="18"/>
    </w:rPr>
  </w:style>
  <w:style w:type="character" w:customStyle="1" w:styleId="a8">
    <w:name w:val="Верхний колонтитул Знак"/>
    <w:basedOn w:val="a2"/>
    <w:link w:val="a7"/>
    <w:rsid w:val="00C9085F"/>
  </w:style>
  <w:style w:type="character" w:customStyle="1" w:styleId="a6">
    <w:name w:val="Схема документа Знак"/>
    <w:link w:val="a5"/>
    <w:semiHidden/>
    <w:locked/>
    <w:rsid w:val="00020DBE"/>
    <w:rPr>
      <w:rFonts w:ascii="Tahoma" w:hAnsi="Tahoma"/>
      <w:shd w:val="clear" w:color="auto" w:fill="000080"/>
    </w:rPr>
  </w:style>
  <w:style w:type="paragraph" w:styleId="af7">
    <w:name w:val="List Paragraph"/>
    <w:basedOn w:val="a1"/>
    <w:link w:val="af8"/>
    <w:uiPriority w:val="34"/>
    <w:qFormat/>
    <w:rsid w:val="00CC66C4"/>
    <w:pPr>
      <w:ind w:left="720"/>
      <w:contextualSpacing/>
    </w:pPr>
  </w:style>
  <w:style w:type="paragraph" w:customStyle="1" w:styleId="western1">
    <w:name w:val="western1"/>
    <w:basedOn w:val="a1"/>
    <w:rsid w:val="005034DB"/>
    <w:pPr>
      <w:spacing w:before="100" w:beforeAutospacing="1"/>
    </w:pPr>
    <w:rPr>
      <w:rFonts w:ascii="Liberation Sans" w:hAnsi="Liberation Sans" w:cs="Liberation Sans"/>
      <w:color w:val="000000"/>
    </w:rPr>
  </w:style>
  <w:style w:type="paragraph" w:customStyle="1" w:styleId="18">
    <w:name w:val="Обычный1"/>
    <w:rsid w:val="00A1697E"/>
    <w:pPr>
      <w:widowControl w:val="0"/>
      <w:spacing w:after="120"/>
      <w:ind w:firstLine="851"/>
      <w:jc w:val="both"/>
    </w:pPr>
    <w:rPr>
      <w:snapToGrid w:val="0"/>
      <w:sz w:val="24"/>
      <w:lang w:eastAsia="en-US"/>
    </w:rPr>
  </w:style>
  <w:style w:type="paragraph" w:styleId="af9">
    <w:name w:val="annotation text"/>
    <w:basedOn w:val="a1"/>
    <w:link w:val="19"/>
    <w:uiPriority w:val="99"/>
    <w:qFormat/>
    <w:rsid w:val="00F34251"/>
    <w:rPr>
      <w:lang w:eastAsia="en-US"/>
    </w:rPr>
  </w:style>
  <w:style w:type="character" w:customStyle="1" w:styleId="afa">
    <w:name w:val="Текст примечания Знак"/>
    <w:basedOn w:val="a2"/>
    <w:uiPriority w:val="99"/>
    <w:rsid w:val="00F34251"/>
  </w:style>
  <w:style w:type="character" w:customStyle="1" w:styleId="19">
    <w:name w:val="Текст примечания Знак1"/>
    <w:link w:val="af9"/>
    <w:uiPriority w:val="99"/>
    <w:rsid w:val="00F34251"/>
    <w:rPr>
      <w:lang w:eastAsia="en-US"/>
    </w:rPr>
  </w:style>
  <w:style w:type="paragraph" w:customStyle="1" w:styleId="afb">
    <w:name w:val="ТаблНазвание"/>
    <w:basedOn w:val="af5"/>
    <w:link w:val="afc"/>
    <w:qFormat/>
    <w:rsid w:val="00834ED5"/>
    <w:pPr>
      <w:keepNext/>
      <w:jc w:val="both"/>
    </w:pPr>
    <w:rPr>
      <w:b w:val="0"/>
      <w:sz w:val="24"/>
      <w:szCs w:val="22"/>
    </w:rPr>
  </w:style>
  <w:style w:type="paragraph" w:customStyle="1" w:styleId="afd">
    <w:name w:val="Содержимое таблицы"/>
    <w:basedOn w:val="a1"/>
    <w:rsid w:val="00C43DDD"/>
    <w:pPr>
      <w:widowControl w:val="0"/>
      <w:suppressLineNumbers/>
      <w:suppressAutoHyphens/>
    </w:pPr>
    <w:rPr>
      <w:rFonts w:ascii="Liberation Serif" w:eastAsia="SimSun" w:hAnsi="Liberation Serif" w:cs="Mangal"/>
      <w:kern w:val="1"/>
      <w:sz w:val="24"/>
      <w:szCs w:val="24"/>
      <w:lang w:eastAsia="zh-CN" w:bidi="hi-IN"/>
    </w:rPr>
  </w:style>
  <w:style w:type="character" w:customStyle="1" w:styleId="af6">
    <w:name w:val="Название объекта Знак"/>
    <w:aliases w:val="Табл.Название Знак"/>
    <w:link w:val="af5"/>
    <w:rsid w:val="00984B6E"/>
    <w:rPr>
      <w:b/>
      <w:bCs/>
    </w:rPr>
  </w:style>
  <w:style w:type="character" w:customStyle="1" w:styleId="afc">
    <w:name w:val="ТаблНазвание Знак"/>
    <w:link w:val="afb"/>
    <w:rsid w:val="00834ED5"/>
    <w:rPr>
      <w:b w:val="0"/>
      <w:bCs/>
      <w:sz w:val="24"/>
      <w:szCs w:val="22"/>
    </w:rPr>
  </w:style>
  <w:style w:type="paragraph" w:customStyle="1" w:styleId="afe">
    <w:name w:val="ТекстОбыч"/>
    <w:basedOn w:val="a1"/>
    <w:link w:val="aff"/>
    <w:qFormat/>
    <w:rsid w:val="00933D58"/>
    <w:pPr>
      <w:spacing w:line="288" w:lineRule="auto"/>
      <w:ind w:firstLine="851"/>
      <w:jc w:val="both"/>
    </w:pPr>
    <w:rPr>
      <w:rFonts w:eastAsia="Calibri"/>
      <w:sz w:val="22"/>
      <w:szCs w:val="22"/>
      <w:lang w:eastAsia="en-US"/>
    </w:rPr>
  </w:style>
  <w:style w:type="character" w:customStyle="1" w:styleId="aff">
    <w:name w:val="ТекстОбыч Знак"/>
    <w:link w:val="afe"/>
    <w:rsid w:val="00933D58"/>
    <w:rPr>
      <w:rFonts w:eastAsia="Calibr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2B260B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2B260B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1-">
    <w:name w:val="Загол.1-Раздел"/>
    <w:basedOn w:val="af7"/>
    <w:qFormat/>
    <w:rsid w:val="00286BD3"/>
    <w:pPr>
      <w:numPr>
        <w:numId w:val="4"/>
      </w:numPr>
      <w:tabs>
        <w:tab w:val="num" w:pos="360"/>
      </w:tabs>
      <w:spacing w:before="60" w:after="60" w:line="288" w:lineRule="auto"/>
      <w:ind w:left="360" w:firstLine="851"/>
      <w:outlineLvl w:val="0"/>
    </w:pPr>
    <w:rPr>
      <w:rFonts w:ascii="Verdana" w:eastAsia="Calibri" w:hAnsi="Verdana"/>
      <w:b/>
      <w:caps/>
      <w:color w:val="000000"/>
      <w:sz w:val="22"/>
      <w:szCs w:val="22"/>
      <w:lang w:eastAsia="en-US"/>
    </w:rPr>
  </w:style>
  <w:style w:type="paragraph" w:customStyle="1" w:styleId="2-">
    <w:name w:val="Загол.2-Подраздел"/>
    <w:basedOn w:val="af7"/>
    <w:qFormat/>
    <w:rsid w:val="00286BD3"/>
    <w:pPr>
      <w:numPr>
        <w:ilvl w:val="1"/>
        <w:numId w:val="4"/>
      </w:numPr>
      <w:tabs>
        <w:tab w:val="num" w:pos="717"/>
      </w:tabs>
      <w:spacing w:before="60" w:after="60" w:line="288" w:lineRule="auto"/>
      <w:ind w:left="0" w:firstLine="851"/>
      <w:outlineLvl w:val="1"/>
    </w:pPr>
    <w:rPr>
      <w:rFonts w:ascii="Verdana" w:eastAsia="Calibri" w:hAnsi="Verdana"/>
      <w:b/>
      <w:color w:val="000000"/>
      <w:sz w:val="22"/>
      <w:szCs w:val="22"/>
      <w:lang w:eastAsia="en-US"/>
    </w:rPr>
  </w:style>
  <w:style w:type="paragraph" w:customStyle="1" w:styleId="3-">
    <w:name w:val="Ур.3-Пункт"/>
    <w:basedOn w:val="af7"/>
    <w:link w:val="3-0"/>
    <w:qFormat/>
    <w:rsid w:val="00286BD3"/>
    <w:pPr>
      <w:numPr>
        <w:ilvl w:val="2"/>
        <w:numId w:val="4"/>
      </w:numPr>
      <w:tabs>
        <w:tab w:val="num" w:pos="1430"/>
      </w:tabs>
      <w:spacing w:line="288" w:lineRule="auto"/>
      <w:ind w:left="0" w:firstLine="851"/>
      <w:jc w:val="both"/>
    </w:pPr>
    <w:rPr>
      <w:rFonts w:ascii="Verdana" w:eastAsia="Calibri" w:hAnsi="Verdana"/>
      <w:color w:val="000000"/>
      <w:sz w:val="22"/>
      <w:szCs w:val="22"/>
      <w:lang w:eastAsia="en-US"/>
    </w:rPr>
  </w:style>
  <w:style w:type="paragraph" w:customStyle="1" w:styleId="4-">
    <w:name w:val="Ур.4-Подпункт"/>
    <w:basedOn w:val="af7"/>
    <w:link w:val="4-0"/>
    <w:qFormat/>
    <w:rsid w:val="00286BD3"/>
    <w:pPr>
      <w:numPr>
        <w:ilvl w:val="3"/>
        <w:numId w:val="4"/>
      </w:numPr>
      <w:spacing w:line="288" w:lineRule="auto"/>
      <w:ind w:firstLine="851"/>
      <w:jc w:val="both"/>
    </w:pPr>
    <w:rPr>
      <w:rFonts w:ascii="Verdana" w:eastAsia="Calibri" w:hAnsi="Verdana"/>
      <w:sz w:val="22"/>
      <w:szCs w:val="22"/>
      <w:lang w:eastAsia="en-US"/>
    </w:rPr>
  </w:style>
  <w:style w:type="paragraph" w:customStyle="1" w:styleId="50">
    <w:name w:val="У5"/>
    <w:basedOn w:val="af7"/>
    <w:qFormat/>
    <w:rsid w:val="00286BD3"/>
    <w:pPr>
      <w:numPr>
        <w:ilvl w:val="4"/>
        <w:numId w:val="4"/>
      </w:numPr>
      <w:tabs>
        <w:tab w:val="num" w:pos="2520"/>
      </w:tabs>
      <w:spacing w:line="288" w:lineRule="auto"/>
      <w:ind w:left="2232" w:hanging="792"/>
      <w:jc w:val="both"/>
    </w:pPr>
    <w:rPr>
      <w:rFonts w:ascii="Verdana" w:eastAsia="Calibri" w:hAnsi="Verdana"/>
      <w:sz w:val="22"/>
      <w:szCs w:val="22"/>
      <w:lang w:eastAsia="en-US"/>
    </w:rPr>
  </w:style>
  <w:style w:type="character" w:customStyle="1" w:styleId="4-0">
    <w:name w:val="Ур.4-Подпункт Знак"/>
    <w:link w:val="4-"/>
    <w:rsid w:val="00286BD3"/>
    <w:rPr>
      <w:rFonts w:ascii="Verdana" w:eastAsia="Calibri" w:hAnsi="Verdana"/>
      <w:sz w:val="22"/>
      <w:szCs w:val="22"/>
      <w:lang w:eastAsia="en-US"/>
    </w:rPr>
  </w:style>
  <w:style w:type="paragraph" w:customStyle="1" w:styleId="60">
    <w:name w:val="У6"/>
    <w:basedOn w:val="af7"/>
    <w:qFormat/>
    <w:rsid w:val="00286BD3"/>
    <w:pPr>
      <w:numPr>
        <w:ilvl w:val="5"/>
        <w:numId w:val="4"/>
      </w:numPr>
      <w:tabs>
        <w:tab w:val="num" w:pos="2880"/>
      </w:tabs>
      <w:spacing w:line="288" w:lineRule="auto"/>
      <w:ind w:left="2736" w:hanging="936"/>
      <w:jc w:val="both"/>
    </w:pPr>
    <w:rPr>
      <w:rFonts w:ascii="Verdana" w:eastAsia="Calibri" w:hAnsi="Verdana"/>
      <w:sz w:val="22"/>
      <w:szCs w:val="22"/>
      <w:lang w:eastAsia="en-US"/>
    </w:rPr>
  </w:style>
  <w:style w:type="table" w:customStyle="1" w:styleId="25">
    <w:name w:val="Сетка таблицы2"/>
    <w:basedOn w:val="a3"/>
    <w:next w:val="af4"/>
    <w:uiPriority w:val="39"/>
    <w:rsid w:val="00381DC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0">
    <w:name w:val="название"/>
    <w:basedOn w:val="a1"/>
    <w:link w:val="aff1"/>
    <w:rsid w:val="00381DC6"/>
    <w:pPr>
      <w:spacing w:line="288" w:lineRule="auto"/>
      <w:jc w:val="center"/>
    </w:pPr>
    <w:rPr>
      <w:rFonts w:eastAsia="Calibri"/>
      <w:sz w:val="22"/>
      <w:szCs w:val="22"/>
      <w:lang w:eastAsia="en-US"/>
    </w:rPr>
  </w:style>
  <w:style w:type="character" w:customStyle="1" w:styleId="aff1">
    <w:name w:val="название Знак"/>
    <w:link w:val="aff0"/>
    <w:rsid w:val="00381DC6"/>
    <w:rPr>
      <w:rFonts w:eastAsia="Calibri"/>
      <w:sz w:val="22"/>
      <w:szCs w:val="22"/>
      <w:lang w:eastAsia="en-US"/>
    </w:rPr>
  </w:style>
  <w:style w:type="paragraph" w:customStyle="1" w:styleId="aff2">
    <w:name w:val="Рисунок"/>
    <w:basedOn w:val="a1"/>
    <w:link w:val="aff3"/>
    <w:qFormat/>
    <w:rsid w:val="00E3751B"/>
    <w:pPr>
      <w:jc w:val="center"/>
    </w:pPr>
    <w:rPr>
      <w:sz w:val="24"/>
      <w:szCs w:val="22"/>
    </w:rPr>
  </w:style>
  <w:style w:type="character" w:customStyle="1" w:styleId="aff3">
    <w:name w:val="Рисунок Знак"/>
    <w:link w:val="aff2"/>
    <w:rsid w:val="00E3751B"/>
    <w:rPr>
      <w:sz w:val="24"/>
      <w:szCs w:val="22"/>
    </w:rPr>
  </w:style>
  <w:style w:type="paragraph" w:customStyle="1" w:styleId="a">
    <w:name w:val="а"/>
    <w:aliases w:val="б,в)"/>
    <w:basedOn w:val="af7"/>
    <w:rsid w:val="00D8644C"/>
    <w:pPr>
      <w:numPr>
        <w:numId w:val="5"/>
      </w:numPr>
      <w:tabs>
        <w:tab w:val="num" w:pos="777"/>
      </w:tabs>
      <w:spacing w:line="288" w:lineRule="auto"/>
      <w:ind w:left="777" w:hanging="360"/>
    </w:pPr>
    <w:rPr>
      <w:rFonts w:ascii="Verdana" w:eastAsia="Calibri" w:hAnsi="Verdana"/>
      <w:sz w:val="22"/>
      <w:szCs w:val="22"/>
      <w:lang w:eastAsia="en-US"/>
    </w:rPr>
  </w:style>
  <w:style w:type="paragraph" w:customStyle="1" w:styleId="-0">
    <w:name w:val="-"/>
    <w:basedOn w:val="a1"/>
    <w:link w:val="-1"/>
    <w:qFormat/>
    <w:rsid w:val="00D0099B"/>
    <w:pPr>
      <w:numPr>
        <w:ilvl w:val="3"/>
        <w:numId w:val="6"/>
      </w:numPr>
      <w:spacing w:line="288" w:lineRule="auto"/>
      <w:ind w:left="0" w:firstLine="851"/>
      <w:contextualSpacing/>
      <w:jc w:val="both"/>
    </w:pPr>
    <w:rPr>
      <w:rFonts w:ascii="Verdana" w:eastAsia="Calibri" w:hAnsi="Verdana"/>
      <w:sz w:val="22"/>
      <w:szCs w:val="22"/>
      <w:lang w:eastAsia="en-US"/>
    </w:rPr>
  </w:style>
  <w:style w:type="character" w:customStyle="1" w:styleId="-1">
    <w:name w:val="- Знак"/>
    <w:link w:val="-0"/>
    <w:rsid w:val="00D0099B"/>
    <w:rPr>
      <w:rFonts w:ascii="Verdana" w:eastAsia="Calibri" w:hAnsi="Verdana"/>
      <w:sz w:val="22"/>
      <w:szCs w:val="22"/>
      <w:lang w:eastAsia="en-US"/>
    </w:rPr>
  </w:style>
  <w:style w:type="paragraph" w:customStyle="1" w:styleId="-">
    <w:name w:val="а)-б)"/>
    <w:basedOn w:val="a"/>
    <w:link w:val="-2"/>
    <w:qFormat/>
    <w:rsid w:val="00AC5C15"/>
    <w:pPr>
      <w:numPr>
        <w:numId w:val="3"/>
      </w:numPr>
      <w:ind w:firstLine="851"/>
      <w:jc w:val="both"/>
    </w:pPr>
  </w:style>
  <w:style w:type="character" w:customStyle="1" w:styleId="-2">
    <w:name w:val="а)-б) Знак"/>
    <w:link w:val="-"/>
    <w:rsid w:val="00AC5C15"/>
    <w:rPr>
      <w:rFonts w:ascii="Verdana" w:eastAsia="Calibri" w:hAnsi="Verdana"/>
      <w:sz w:val="22"/>
      <w:szCs w:val="22"/>
      <w:lang w:eastAsia="en-US"/>
    </w:rPr>
  </w:style>
  <w:style w:type="character" w:customStyle="1" w:styleId="3-0">
    <w:name w:val="Ур.3-Пункт Знак"/>
    <w:link w:val="3-"/>
    <w:rsid w:val="0075703E"/>
    <w:rPr>
      <w:rFonts w:ascii="Verdana" w:eastAsia="Calibri" w:hAnsi="Verdana"/>
      <w:color w:val="000000"/>
      <w:sz w:val="22"/>
      <w:szCs w:val="22"/>
      <w:lang w:eastAsia="en-US"/>
    </w:rPr>
  </w:style>
  <w:style w:type="paragraph" w:customStyle="1" w:styleId="a0">
    <w:name w:val="Раздел"/>
    <w:basedOn w:val="a1"/>
    <w:qFormat/>
    <w:rsid w:val="00C004C5"/>
    <w:pPr>
      <w:widowControl w:val="0"/>
      <w:numPr>
        <w:numId w:val="7"/>
      </w:numPr>
      <w:tabs>
        <w:tab w:val="left" w:pos="1134"/>
        <w:tab w:val="right" w:leader="dot" w:pos="9487"/>
      </w:tabs>
      <w:spacing w:line="288" w:lineRule="auto"/>
    </w:pPr>
    <w:rPr>
      <w:b/>
      <w:snapToGrid w:val="0"/>
      <w:sz w:val="22"/>
      <w:szCs w:val="22"/>
    </w:rPr>
  </w:style>
  <w:style w:type="paragraph" w:customStyle="1" w:styleId="3-1">
    <w:name w:val="Ур 3-Пункты"/>
    <w:basedOn w:val="af7"/>
    <w:link w:val="3-2"/>
    <w:qFormat/>
    <w:rsid w:val="00C03FF4"/>
    <w:pPr>
      <w:tabs>
        <w:tab w:val="num" w:pos="1911"/>
      </w:tabs>
      <w:spacing w:line="288" w:lineRule="auto"/>
      <w:ind w:left="0" w:firstLine="851"/>
      <w:jc w:val="both"/>
    </w:pPr>
    <w:rPr>
      <w:rFonts w:eastAsia="Calibri"/>
      <w:sz w:val="22"/>
      <w:szCs w:val="22"/>
      <w:lang w:eastAsia="en-US"/>
    </w:rPr>
  </w:style>
  <w:style w:type="paragraph" w:customStyle="1" w:styleId="4-1">
    <w:name w:val="Ур 4-Подпункты"/>
    <w:basedOn w:val="af7"/>
    <w:qFormat/>
    <w:rsid w:val="00C03FF4"/>
    <w:pPr>
      <w:tabs>
        <w:tab w:val="num" w:pos="1911"/>
      </w:tabs>
      <w:spacing w:line="288" w:lineRule="auto"/>
      <w:ind w:left="864" w:firstLine="851"/>
      <w:jc w:val="both"/>
    </w:pPr>
    <w:rPr>
      <w:rFonts w:eastAsia="Calibri"/>
      <w:sz w:val="22"/>
      <w:szCs w:val="22"/>
      <w:lang w:eastAsia="en-US"/>
    </w:rPr>
  </w:style>
  <w:style w:type="paragraph" w:customStyle="1" w:styleId="53">
    <w:name w:val="Ур.5"/>
    <w:basedOn w:val="af7"/>
    <w:qFormat/>
    <w:rsid w:val="00C03FF4"/>
    <w:pPr>
      <w:tabs>
        <w:tab w:val="num" w:pos="1008"/>
      </w:tabs>
      <w:spacing w:line="288" w:lineRule="auto"/>
      <w:ind w:left="1008" w:hanging="1008"/>
      <w:jc w:val="both"/>
    </w:pPr>
    <w:rPr>
      <w:rFonts w:eastAsia="Calibri"/>
      <w:sz w:val="22"/>
      <w:szCs w:val="22"/>
      <w:lang w:eastAsia="en-US"/>
    </w:rPr>
  </w:style>
  <w:style w:type="paragraph" w:customStyle="1" w:styleId="2-0">
    <w:name w:val="Ур.2-Подраздел"/>
    <w:basedOn w:val="2-"/>
    <w:link w:val="2-1"/>
    <w:qFormat/>
    <w:rsid w:val="00C03FF4"/>
    <w:pPr>
      <w:tabs>
        <w:tab w:val="clear" w:pos="717"/>
      </w:tabs>
      <w:spacing w:before="0" w:after="0"/>
      <w:jc w:val="both"/>
      <w:outlineLvl w:val="9"/>
    </w:pPr>
    <w:rPr>
      <w:rFonts w:ascii="Times New Roman" w:hAnsi="Times New Roman"/>
      <w:b w:val="0"/>
      <w:color w:val="auto"/>
    </w:rPr>
  </w:style>
  <w:style w:type="character" w:customStyle="1" w:styleId="2-1">
    <w:name w:val="Ур.2-Подраздел Знак"/>
    <w:link w:val="2-0"/>
    <w:rsid w:val="00C03FF4"/>
    <w:rPr>
      <w:rFonts w:eastAsia="Calibri"/>
      <w:sz w:val="22"/>
      <w:szCs w:val="22"/>
      <w:lang w:eastAsia="en-US"/>
    </w:rPr>
  </w:style>
  <w:style w:type="character" w:customStyle="1" w:styleId="21">
    <w:name w:val="Заголовок 2 Знак"/>
    <w:link w:val="20"/>
    <w:rsid w:val="000F5187"/>
    <w:rPr>
      <w:b/>
      <w:snapToGrid w:val="0"/>
      <w:sz w:val="24"/>
    </w:rPr>
  </w:style>
  <w:style w:type="character" w:styleId="aff4">
    <w:name w:val="annotation reference"/>
    <w:uiPriority w:val="99"/>
    <w:qFormat/>
    <w:rsid w:val="0052661A"/>
    <w:rPr>
      <w:sz w:val="16"/>
      <w:szCs w:val="16"/>
    </w:rPr>
  </w:style>
  <w:style w:type="paragraph" w:styleId="aff5">
    <w:name w:val="annotation subject"/>
    <w:basedOn w:val="af9"/>
    <w:next w:val="af9"/>
    <w:link w:val="aff6"/>
    <w:rsid w:val="0052661A"/>
    <w:rPr>
      <w:b/>
      <w:bCs/>
      <w:lang w:eastAsia="ru-RU"/>
    </w:rPr>
  </w:style>
  <w:style w:type="character" w:customStyle="1" w:styleId="aff6">
    <w:name w:val="Тема примечания Знак"/>
    <w:link w:val="aff5"/>
    <w:rsid w:val="0052661A"/>
    <w:rPr>
      <w:b/>
      <w:bCs/>
      <w:lang w:eastAsia="en-US"/>
    </w:rPr>
  </w:style>
  <w:style w:type="paragraph" w:customStyle="1" w:styleId="36">
    <w:name w:val="3"/>
    <w:basedOn w:val="a1"/>
    <w:link w:val="37"/>
    <w:qFormat/>
    <w:rsid w:val="00162ED0"/>
    <w:pPr>
      <w:keepNext/>
      <w:keepLines/>
      <w:tabs>
        <w:tab w:val="left" w:pos="851"/>
      </w:tabs>
      <w:spacing w:before="120" w:after="120" w:line="288" w:lineRule="auto"/>
      <w:ind w:firstLine="567"/>
      <w:outlineLvl w:val="0"/>
    </w:pPr>
    <w:rPr>
      <w:rFonts w:ascii="Verdana" w:hAnsi="Verdana"/>
      <w:szCs w:val="22"/>
    </w:rPr>
  </w:style>
  <w:style w:type="character" w:customStyle="1" w:styleId="37">
    <w:name w:val="3 Знак"/>
    <w:link w:val="36"/>
    <w:rsid w:val="00162ED0"/>
    <w:rPr>
      <w:rFonts w:ascii="Verdana" w:hAnsi="Verdana"/>
      <w:szCs w:val="22"/>
    </w:rPr>
  </w:style>
  <w:style w:type="paragraph" w:customStyle="1" w:styleId="aff7">
    <w:name w:val="абз"/>
    <w:basedOn w:val="a1"/>
    <w:link w:val="aff8"/>
    <w:qFormat/>
    <w:rsid w:val="0047106E"/>
    <w:pPr>
      <w:spacing w:line="288" w:lineRule="auto"/>
      <w:ind w:firstLine="567"/>
    </w:pPr>
    <w:rPr>
      <w:rFonts w:eastAsia="Liberation Serif"/>
      <w:sz w:val="22"/>
    </w:rPr>
  </w:style>
  <w:style w:type="character" w:customStyle="1" w:styleId="aff8">
    <w:name w:val="абз Знак"/>
    <w:link w:val="aff7"/>
    <w:rsid w:val="0047106E"/>
    <w:rPr>
      <w:rFonts w:eastAsia="Liberation Serif"/>
      <w:sz w:val="22"/>
    </w:rPr>
  </w:style>
  <w:style w:type="paragraph" w:customStyle="1" w:styleId="aff9">
    <w:name w:val="КС"/>
    <w:basedOn w:val="a1"/>
    <w:link w:val="affa"/>
    <w:qFormat/>
    <w:rsid w:val="006B7FD7"/>
    <w:pPr>
      <w:spacing w:line="288" w:lineRule="auto"/>
      <w:ind w:firstLine="567"/>
      <w:jc w:val="both"/>
    </w:pPr>
    <w:rPr>
      <w:rFonts w:eastAsia="Calibri"/>
      <w:sz w:val="22"/>
      <w:szCs w:val="22"/>
      <w:lang w:eastAsia="en-US"/>
    </w:rPr>
  </w:style>
  <w:style w:type="character" w:customStyle="1" w:styleId="affa">
    <w:name w:val="КС Знак"/>
    <w:link w:val="aff9"/>
    <w:rsid w:val="006B7FD7"/>
    <w:rPr>
      <w:rFonts w:eastAsia="Calibri"/>
      <w:sz w:val="22"/>
      <w:szCs w:val="22"/>
      <w:lang w:eastAsia="en-US"/>
    </w:rPr>
  </w:style>
  <w:style w:type="character" w:customStyle="1" w:styleId="31">
    <w:name w:val="Заголовок 3 Знак"/>
    <w:link w:val="30"/>
    <w:rsid w:val="008B04D4"/>
    <w:rPr>
      <w:b/>
      <w:bCs/>
      <w:snapToGrid w:val="0"/>
      <w:sz w:val="24"/>
    </w:rPr>
  </w:style>
  <w:style w:type="paragraph" w:customStyle="1" w:styleId="headertext">
    <w:name w:val="headertext"/>
    <w:basedOn w:val="a1"/>
    <w:rsid w:val="00D7705D"/>
    <w:pPr>
      <w:spacing w:before="100" w:beforeAutospacing="1" w:after="100" w:afterAutospacing="1"/>
    </w:pPr>
    <w:rPr>
      <w:sz w:val="24"/>
      <w:szCs w:val="24"/>
    </w:rPr>
  </w:style>
  <w:style w:type="paragraph" w:customStyle="1" w:styleId="formattext">
    <w:name w:val="formattext"/>
    <w:basedOn w:val="a1"/>
    <w:rsid w:val="00D7705D"/>
    <w:pPr>
      <w:spacing w:before="100" w:beforeAutospacing="1" w:after="100" w:afterAutospacing="1"/>
    </w:pPr>
    <w:rPr>
      <w:sz w:val="24"/>
      <w:szCs w:val="24"/>
    </w:rPr>
  </w:style>
  <w:style w:type="paragraph" w:styleId="affb">
    <w:name w:val="Normal (Web)"/>
    <w:basedOn w:val="a1"/>
    <w:uiPriority w:val="99"/>
    <w:unhideWhenUsed/>
    <w:rsid w:val="000F5DBE"/>
    <w:pPr>
      <w:spacing w:before="100" w:beforeAutospacing="1" w:after="100" w:afterAutospacing="1"/>
    </w:pPr>
    <w:rPr>
      <w:sz w:val="24"/>
      <w:szCs w:val="24"/>
    </w:rPr>
  </w:style>
  <w:style w:type="character" w:customStyle="1" w:styleId="match">
    <w:name w:val="match"/>
    <w:rsid w:val="00750F01"/>
  </w:style>
  <w:style w:type="paragraph" w:customStyle="1" w:styleId="affc">
    <w:name w:val="абзац"/>
    <w:basedOn w:val="a1"/>
    <w:link w:val="affd"/>
    <w:qFormat/>
    <w:rsid w:val="000F7086"/>
    <w:pPr>
      <w:spacing w:line="288" w:lineRule="auto"/>
      <w:ind w:firstLine="567"/>
      <w:jc w:val="both"/>
    </w:pPr>
    <w:rPr>
      <w:rFonts w:ascii="Verdana" w:eastAsia="Calibri" w:hAnsi="Verdana"/>
      <w:szCs w:val="22"/>
      <w:lang w:eastAsia="en-US"/>
    </w:rPr>
  </w:style>
  <w:style w:type="character" w:customStyle="1" w:styleId="affd">
    <w:name w:val="абзац Знак"/>
    <w:link w:val="affc"/>
    <w:rsid w:val="000F7086"/>
    <w:rPr>
      <w:rFonts w:ascii="Verdana" w:eastAsia="Calibri" w:hAnsi="Verdana"/>
      <w:szCs w:val="22"/>
      <w:lang w:eastAsia="en-US"/>
    </w:rPr>
  </w:style>
  <w:style w:type="paragraph" w:customStyle="1" w:styleId="1">
    <w:name w:val="Заг1"/>
    <w:basedOn w:val="af7"/>
    <w:qFormat/>
    <w:rsid w:val="000A16CD"/>
    <w:pPr>
      <w:numPr>
        <w:numId w:val="10"/>
      </w:numPr>
      <w:tabs>
        <w:tab w:val="num" w:pos="927"/>
      </w:tabs>
      <w:spacing w:before="40" w:after="40" w:line="288" w:lineRule="auto"/>
      <w:ind w:left="340" w:firstLine="227"/>
      <w:outlineLvl w:val="0"/>
    </w:pPr>
    <w:rPr>
      <w:rFonts w:ascii="Verdana" w:eastAsia="Calibri" w:hAnsi="Verdana"/>
      <w:b/>
      <w:szCs w:val="22"/>
      <w:lang w:eastAsia="en-US"/>
    </w:rPr>
  </w:style>
  <w:style w:type="paragraph" w:customStyle="1" w:styleId="2">
    <w:name w:val="Заг 2"/>
    <w:basedOn w:val="af7"/>
    <w:qFormat/>
    <w:rsid w:val="000A16CD"/>
    <w:pPr>
      <w:numPr>
        <w:ilvl w:val="1"/>
        <w:numId w:val="10"/>
      </w:numPr>
      <w:tabs>
        <w:tab w:val="num" w:pos="927"/>
      </w:tabs>
      <w:spacing w:before="40" w:after="40" w:line="288" w:lineRule="auto"/>
      <w:outlineLvl w:val="1"/>
    </w:pPr>
    <w:rPr>
      <w:rFonts w:ascii="Verdana" w:eastAsia="Calibri" w:hAnsi="Verdana"/>
      <w:b/>
      <w:szCs w:val="22"/>
      <w:lang w:eastAsia="en-US"/>
    </w:rPr>
  </w:style>
  <w:style w:type="paragraph" w:customStyle="1" w:styleId="3">
    <w:name w:val="Заг 3"/>
    <w:basedOn w:val="af7"/>
    <w:qFormat/>
    <w:rsid w:val="000A16CD"/>
    <w:pPr>
      <w:numPr>
        <w:ilvl w:val="2"/>
        <w:numId w:val="10"/>
      </w:numPr>
      <w:spacing w:line="288" w:lineRule="auto"/>
      <w:outlineLvl w:val="2"/>
    </w:pPr>
    <w:rPr>
      <w:rFonts w:ascii="Verdana" w:eastAsia="Calibri" w:hAnsi="Verdana"/>
      <w:b/>
      <w:szCs w:val="22"/>
      <w:lang w:eastAsia="en-US"/>
    </w:rPr>
  </w:style>
  <w:style w:type="paragraph" w:customStyle="1" w:styleId="38">
    <w:name w:val="ур 3"/>
    <w:basedOn w:val="3"/>
    <w:link w:val="39"/>
    <w:qFormat/>
    <w:rsid w:val="000A16CD"/>
    <w:pPr>
      <w:spacing w:line="276" w:lineRule="auto"/>
      <w:jc w:val="both"/>
      <w:outlineLvl w:val="9"/>
    </w:pPr>
    <w:rPr>
      <w:b w:val="0"/>
      <w:sz w:val="22"/>
    </w:rPr>
  </w:style>
  <w:style w:type="paragraph" w:customStyle="1" w:styleId="4">
    <w:name w:val="ур 4"/>
    <w:basedOn w:val="a1"/>
    <w:qFormat/>
    <w:rsid w:val="000A16CD"/>
    <w:pPr>
      <w:numPr>
        <w:ilvl w:val="3"/>
        <w:numId w:val="10"/>
      </w:numPr>
      <w:tabs>
        <w:tab w:val="num" w:pos="1728"/>
      </w:tabs>
      <w:spacing w:line="288" w:lineRule="auto"/>
      <w:ind w:left="1728" w:hanging="648"/>
      <w:contextualSpacing/>
      <w:jc w:val="both"/>
    </w:pPr>
    <w:rPr>
      <w:rFonts w:ascii="Verdana" w:eastAsia="Calibri" w:hAnsi="Verdana"/>
      <w:szCs w:val="22"/>
      <w:lang w:eastAsia="en-US"/>
    </w:rPr>
  </w:style>
  <w:style w:type="character" w:customStyle="1" w:styleId="39">
    <w:name w:val="ур 3 Знак"/>
    <w:link w:val="38"/>
    <w:rsid w:val="000A16CD"/>
    <w:rPr>
      <w:rFonts w:ascii="Verdana" w:eastAsia="Calibri" w:hAnsi="Verdana"/>
      <w:sz w:val="22"/>
      <w:szCs w:val="22"/>
      <w:lang w:eastAsia="en-US"/>
    </w:rPr>
  </w:style>
  <w:style w:type="paragraph" w:customStyle="1" w:styleId="5">
    <w:name w:val="ур5"/>
    <w:basedOn w:val="af7"/>
    <w:qFormat/>
    <w:rsid w:val="000A16CD"/>
    <w:pPr>
      <w:numPr>
        <w:ilvl w:val="4"/>
        <w:numId w:val="10"/>
      </w:numPr>
      <w:tabs>
        <w:tab w:val="num" w:pos="2520"/>
      </w:tabs>
      <w:spacing w:line="288" w:lineRule="auto"/>
      <w:ind w:left="2232" w:hanging="792"/>
      <w:jc w:val="both"/>
    </w:pPr>
    <w:rPr>
      <w:rFonts w:ascii="Verdana" w:eastAsia="Calibri" w:hAnsi="Verdana"/>
      <w:szCs w:val="22"/>
      <w:lang w:eastAsia="en-US"/>
    </w:rPr>
  </w:style>
  <w:style w:type="paragraph" w:customStyle="1" w:styleId="6">
    <w:name w:val="ур 6"/>
    <w:basedOn w:val="af7"/>
    <w:qFormat/>
    <w:rsid w:val="000A16CD"/>
    <w:pPr>
      <w:numPr>
        <w:ilvl w:val="5"/>
        <w:numId w:val="10"/>
      </w:numPr>
      <w:tabs>
        <w:tab w:val="num" w:pos="2736"/>
      </w:tabs>
      <w:spacing w:line="288" w:lineRule="auto"/>
      <w:ind w:left="2736" w:hanging="936"/>
      <w:jc w:val="both"/>
    </w:pPr>
    <w:rPr>
      <w:rFonts w:ascii="Verdana" w:eastAsia="Calibri" w:hAnsi="Verdana"/>
      <w:szCs w:val="22"/>
      <w:lang w:eastAsia="en-US"/>
    </w:rPr>
  </w:style>
  <w:style w:type="paragraph" w:customStyle="1" w:styleId="1a">
    <w:name w:val="З1"/>
    <w:basedOn w:val="af7"/>
    <w:qFormat/>
    <w:rsid w:val="00EE559C"/>
    <w:pPr>
      <w:spacing w:before="60" w:after="60" w:line="288" w:lineRule="auto"/>
      <w:ind w:left="851" w:hanging="283"/>
      <w:outlineLvl w:val="0"/>
    </w:pPr>
    <w:rPr>
      <w:rFonts w:eastAsia="Calibri"/>
      <w:b/>
      <w:caps/>
      <w:sz w:val="22"/>
      <w:szCs w:val="22"/>
      <w:lang w:eastAsia="en-US"/>
    </w:rPr>
  </w:style>
  <w:style w:type="paragraph" w:customStyle="1" w:styleId="26">
    <w:name w:val="З2"/>
    <w:basedOn w:val="af7"/>
    <w:qFormat/>
    <w:rsid w:val="00EE559C"/>
    <w:pPr>
      <w:spacing w:before="60" w:after="60" w:line="288" w:lineRule="auto"/>
      <w:ind w:left="851" w:hanging="283"/>
      <w:outlineLvl w:val="1"/>
    </w:pPr>
    <w:rPr>
      <w:rFonts w:eastAsia="Calibri"/>
      <w:b/>
      <w:color w:val="000000"/>
      <w:sz w:val="22"/>
      <w:szCs w:val="22"/>
      <w:lang w:eastAsia="en-US"/>
    </w:rPr>
  </w:style>
  <w:style w:type="paragraph" w:customStyle="1" w:styleId="3a">
    <w:name w:val="У3"/>
    <w:basedOn w:val="a1"/>
    <w:link w:val="3b"/>
    <w:autoRedefine/>
    <w:qFormat/>
    <w:rsid w:val="00EE559C"/>
    <w:pPr>
      <w:spacing w:before="60" w:after="60" w:line="288" w:lineRule="auto"/>
      <w:ind w:hanging="180"/>
      <w:contextualSpacing/>
      <w:jc w:val="both"/>
    </w:pPr>
    <w:rPr>
      <w:rFonts w:eastAsia="Calibri"/>
      <w:color w:val="000000"/>
      <w:sz w:val="22"/>
      <w:szCs w:val="22"/>
      <w:lang w:eastAsia="en-US"/>
    </w:rPr>
  </w:style>
  <w:style w:type="paragraph" w:customStyle="1" w:styleId="46">
    <w:name w:val="У4"/>
    <w:basedOn w:val="af7"/>
    <w:link w:val="47"/>
    <w:qFormat/>
    <w:rsid w:val="00EE559C"/>
    <w:pPr>
      <w:spacing w:line="288" w:lineRule="auto"/>
      <w:ind w:left="851" w:hanging="283"/>
      <w:jc w:val="both"/>
    </w:pPr>
    <w:rPr>
      <w:rFonts w:eastAsia="Calibri"/>
      <w:sz w:val="22"/>
      <w:szCs w:val="22"/>
      <w:lang w:eastAsia="en-US"/>
    </w:rPr>
  </w:style>
  <w:style w:type="character" w:customStyle="1" w:styleId="3b">
    <w:name w:val="У3 Знак"/>
    <w:link w:val="3a"/>
    <w:rsid w:val="00EE559C"/>
    <w:rPr>
      <w:rFonts w:eastAsia="Calibri"/>
      <w:color w:val="000000"/>
      <w:sz w:val="22"/>
      <w:szCs w:val="22"/>
      <w:lang w:eastAsia="en-US"/>
    </w:rPr>
  </w:style>
  <w:style w:type="character" w:customStyle="1" w:styleId="af8">
    <w:name w:val="Абзац списка Знак"/>
    <w:link w:val="af7"/>
    <w:uiPriority w:val="34"/>
    <w:rsid w:val="009B37BC"/>
  </w:style>
  <w:style w:type="character" w:customStyle="1" w:styleId="3-2">
    <w:name w:val="Ур 3-Пункты Знак"/>
    <w:link w:val="3-1"/>
    <w:rsid w:val="00AE5611"/>
    <w:rPr>
      <w:rFonts w:eastAsia="Calibri"/>
      <w:sz w:val="22"/>
      <w:szCs w:val="22"/>
      <w:lang w:eastAsia="en-US"/>
    </w:rPr>
  </w:style>
  <w:style w:type="character" w:customStyle="1" w:styleId="affe">
    <w:name w:val="Таб.Усл.Обозн Знак"/>
    <w:link w:val="afff"/>
    <w:locked/>
    <w:rsid w:val="008F6B81"/>
  </w:style>
  <w:style w:type="paragraph" w:customStyle="1" w:styleId="afff">
    <w:name w:val="Таб.Усл.Обозн"/>
    <w:basedOn w:val="a1"/>
    <w:link w:val="affe"/>
    <w:qFormat/>
    <w:rsid w:val="008F6B81"/>
    <w:pPr>
      <w:spacing w:line="288" w:lineRule="auto"/>
      <w:jc w:val="both"/>
    </w:pPr>
  </w:style>
  <w:style w:type="paragraph" w:customStyle="1" w:styleId="afff0">
    <w:name w:val="рис"/>
    <w:basedOn w:val="a1"/>
    <w:link w:val="afff1"/>
    <w:qFormat/>
    <w:rsid w:val="004F0AF6"/>
    <w:pPr>
      <w:spacing w:before="20" w:after="20" w:line="288" w:lineRule="auto"/>
      <w:ind w:firstLine="567"/>
      <w:jc w:val="center"/>
    </w:pPr>
    <w:rPr>
      <w:rFonts w:ascii="Verdana" w:eastAsia="Calibri" w:hAnsi="Verdana"/>
      <w:color w:val="000000"/>
      <w:sz w:val="22"/>
      <w:szCs w:val="22"/>
      <w:lang w:eastAsia="en-US"/>
    </w:rPr>
  </w:style>
  <w:style w:type="character" w:customStyle="1" w:styleId="afff1">
    <w:name w:val="рис Знак"/>
    <w:link w:val="afff0"/>
    <w:rsid w:val="004F0AF6"/>
    <w:rPr>
      <w:rFonts w:ascii="Verdana" w:eastAsia="Calibri" w:hAnsi="Verdana"/>
      <w:color w:val="000000"/>
      <w:sz w:val="22"/>
      <w:szCs w:val="22"/>
      <w:lang w:eastAsia="en-US"/>
    </w:rPr>
  </w:style>
  <w:style w:type="character" w:customStyle="1" w:styleId="47">
    <w:name w:val="У4 Знак"/>
    <w:link w:val="46"/>
    <w:rsid w:val="004F0AF6"/>
    <w:rPr>
      <w:rFonts w:eastAsia="Calibri"/>
      <w:sz w:val="22"/>
      <w:szCs w:val="22"/>
      <w:lang w:eastAsia="en-US"/>
    </w:rPr>
  </w:style>
  <w:style w:type="character" w:customStyle="1" w:styleId="11">
    <w:name w:val="Заголовок 1 Знак"/>
    <w:link w:val="10"/>
    <w:rsid w:val="00CB0C2C"/>
    <w:rPr>
      <w:b/>
      <w:snapToGrid w:val="0"/>
      <w:sz w:val="24"/>
    </w:rPr>
  </w:style>
  <w:style w:type="paragraph" w:customStyle="1" w:styleId="27">
    <w:name w:val="У2"/>
    <w:basedOn w:val="26"/>
    <w:link w:val="28"/>
    <w:qFormat/>
    <w:rsid w:val="00F33EB5"/>
    <w:pPr>
      <w:tabs>
        <w:tab w:val="num" w:pos="927"/>
      </w:tabs>
      <w:ind w:left="0" w:firstLine="567"/>
      <w:jc w:val="both"/>
      <w:outlineLvl w:val="9"/>
    </w:pPr>
    <w:rPr>
      <w:rFonts w:ascii="Verdana" w:hAnsi="Verdana"/>
      <w:b w:val="0"/>
    </w:rPr>
  </w:style>
  <w:style w:type="character" w:customStyle="1" w:styleId="28">
    <w:name w:val="У2 Знак"/>
    <w:link w:val="27"/>
    <w:rsid w:val="00F33EB5"/>
    <w:rPr>
      <w:rFonts w:ascii="Verdana" w:eastAsia="Calibri" w:hAnsi="Verdana"/>
      <w:color w:val="000000"/>
      <w:sz w:val="22"/>
      <w:szCs w:val="22"/>
      <w:lang w:eastAsia="en-US"/>
    </w:rPr>
  </w:style>
  <w:style w:type="paragraph" w:styleId="HTML">
    <w:name w:val="HTML Preformatted"/>
    <w:basedOn w:val="a1"/>
    <w:link w:val="HTML0"/>
    <w:rsid w:val="00922A33"/>
    <w:rPr>
      <w:rFonts w:ascii="Courier New" w:hAnsi="Courier New" w:cs="Courier New"/>
    </w:rPr>
  </w:style>
  <w:style w:type="character" w:customStyle="1" w:styleId="HTML0">
    <w:name w:val="Стандартный HTML Знак"/>
    <w:link w:val="HTML"/>
    <w:rsid w:val="00922A33"/>
    <w:rPr>
      <w:rFonts w:ascii="Courier New" w:hAnsi="Courier New" w:cs="Courier New"/>
    </w:rPr>
  </w:style>
  <w:style w:type="character" w:styleId="afff2">
    <w:name w:val="Placeholder Text"/>
    <w:basedOn w:val="a2"/>
    <w:uiPriority w:val="99"/>
    <w:semiHidden/>
    <w:rsid w:val="00823B86"/>
    <w:rPr>
      <w:color w:val="808080"/>
    </w:rPr>
  </w:style>
  <w:style w:type="character" w:styleId="afff3">
    <w:name w:val="Strong"/>
    <w:basedOn w:val="a2"/>
    <w:uiPriority w:val="22"/>
    <w:qFormat/>
    <w:rsid w:val="00963C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comments" Target="comments.xml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header" Target="header3.xml"/><Relationship Id="rId41" Type="http://schemas.microsoft.com/office/2011/relationships/commentsExtended" Target="commentsExtended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jpeg"/><Relationship Id="rId32" Type="http://schemas.openxmlformats.org/officeDocument/2006/relationships/footer" Target="footer3.xml"/><Relationship Id="rId40" Type="http://schemas.microsoft.com/office/2011/relationships/people" Target="peop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jpe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header" Target="header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1447E7-1806-4739-B34F-614CD28BF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24</Pages>
  <Words>4330</Words>
  <Characters>24683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28956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Мосин Евгений Витальевич</dc:creator>
  <cp:lastModifiedBy>Гордиенко Анна Владимировна</cp:lastModifiedBy>
  <cp:revision>4</cp:revision>
  <cp:lastPrinted>2025-04-03T05:37:00Z</cp:lastPrinted>
  <dcterms:created xsi:type="dcterms:W3CDTF">2025-12-02T11:09:00Z</dcterms:created>
  <dcterms:modified xsi:type="dcterms:W3CDTF">2025-12-02T12:57:00Z</dcterms:modified>
</cp:coreProperties>
</file>